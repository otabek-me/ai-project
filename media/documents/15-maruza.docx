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628" w:rsidRDefault="00CA0628" w:rsidP="00CA0628">
      <w:pPr>
        <w:spacing w:line="360" w:lineRule="auto"/>
        <w:jc w:val="center"/>
        <w:rPr>
          <w:b/>
          <w:sz w:val="24"/>
          <w:szCs w:val="24"/>
          <w:lang w:val="en-US"/>
        </w:rPr>
      </w:pPr>
      <w:r w:rsidRPr="00AA1613">
        <w:rPr>
          <w:b/>
          <w:sz w:val="24"/>
          <w:szCs w:val="24"/>
          <w:lang w:val="en-US"/>
        </w:rPr>
        <w:t xml:space="preserve">15-ma'ruza. </w:t>
      </w:r>
    </w:p>
    <w:p w:rsidR="00CA0628" w:rsidRPr="00983BEE" w:rsidRDefault="00CA0628" w:rsidP="00CA0628">
      <w:pPr>
        <w:spacing w:line="360" w:lineRule="auto"/>
        <w:jc w:val="center"/>
        <w:rPr>
          <w:b/>
          <w:sz w:val="24"/>
          <w:szCs w:val="24"/>
          <w:lang w:val="uz-Latn-UZ"/>
        </w:rPr>
      </w:pPr>
      <w:r w:rsidRPr="00983BEE">
        <w:rPr>
          <w:b/>
          <w:sz w:val="24"/>
          <w:szCs w:val="24"/>
          <w:lang w:val="uz-Cyrl-UZ"/>
        </w:rPr>
        <w:t xml:space="preserve">Ma’lumotlarlar modeli va ularni ishlatish. </w:t>
      </w:r>
      <w:r w:rsidRPr="00983BEE">
        <w:rPr>
          <w:b/>
          <w:sz w:val="24"/>
          <w:szCs w:val="24"/>
          <w:lang w:val="en-US"/>
        </w:rPr>
        <w:t>UML</w:t>
      </w:r>
      <w:r w:rsidRPr="00983BEE">
        <w:rPr>
          <w:b/>
          <w:sz w:val="24"/>
          <w:szCs w:val="24"/>
          <w:lang w:val="uz-Cyrl-UZ"/>
        </w:rPr>
        <w:t xml:space="preserve"> modellashtirish tili</w:t>
      </w:r>
      <w:r w:rsidRPr="00983BEE">
        <w:rPr>
          <w:b/>
          <w:sz w:val="24"/>
          <w:szCs w:val="24"/>
          <w:lang w:val="uz-Latn-UZ"/>
        </w:rPr>
        <w:t xml:space="preserve"> </w:t>
      </w:r>
    </w:p>
    <w:p w:rsidR="00CA0628" w:rsidRPr="00E44586" w:rsidRDefault="00CA0628" w:rsidP="00CA0628">
      <w:pPr>
        <w:spacing w:line="360" w:lineRule="auto"/>
        <w:jc w:val="center"/>
        <w:rPr>
          <w:b/>
          <w:sz w:val="24"/>
          <w:szCs w:val="24"/>
          <w:lang w:val="uz-Latn-UZ"/>
        </w:rPr>
      </w:pPr>
      <w:r w:rsidRPr="00E44586">
        <w:rPr>
          <w:b/>
          <w:sz w:val="24"/>
          <w:szCs w:val="24"/>
          <w:lang w:val="uz-Latn-UZ"/>
        </w:rPr>
        <w:t>Reja:</w:t>
      </w:r>
    </w:p>
    <w:p w:rsidR="00CA0628" w:rsidRPr="00E44586" w:rsidRDefault="00CA0628" w:rsidP="00CA0628">
      <w:pPr>
        <w:pStyle w:val="CM71"/>
        <w:numPr>
          <w:ilvl w:val="0"/>
          <w:numId w:val="7"/>
        </w:numPr>
        <w:tabs>
          <w:tab w:val="left" w:pos="426"/>
          <w:tab w:val="left" w:pos="709"/>
        </w:tabs>
        <w:spacing w:line="360" w:lineRule="auto"/>
        <w:rPr>
          <w:rFonts w:ascii="Times New Roman" w:hAnsi="Times New Roman" w:cs="Times New Roman"/>
          <w:lang w:val="uz-Latn-UZ"/>
        </w:rPr>
      </w:pPr>
      <w:r w:rsidRPr="00E44586">
        <w:rPr>
          <w:rFonts w:ascii="Times New Roman" w:hAnsi="Times New Roman" w:cs="Times New Roman"/>
          <w:lang w:val="uz-Latn-UZ"/>
        </w:rPr>
        <w:t xml:space="preserve">Unifikаtsiyalаngаn mоdеllаsh tili — UMLgа kirish </w:t>
      </w:r>
    </w:p>
    <w:p w:rsidR="00CA0628" w:rsidRPr="00E44586" w:rsidRDefault="00CA0628" w:rsidP="00CA0628">
      <w:pPr>
        <w:pStyle w:val="affd"/>
        <w:numPr>
          <w:ilvl w:val="0"/>
          <w:numId w:val="7"/>
        </w:numPr>
        <w:spacing w:after="160" w:line="360" w:lineRule="auto"/>
        <w:jc w:val="both"/>
        <w:rPr>
          <w:lang w:val="uz-Latn-UZ"/>
        </w:rPr>
      </w:pPr>
      <w:r w:rsidRPr="00E44586">
        <w:rPr>
          <w:lang w:val="uz-Latn-UZ"/>
        </w:rPr>
        <w:t>UML asoslari</w:t>
      </w:r>
    </w:p>
    <w:p w:rsidR="00CA0628" w:rsidRPr="00E44586" w:rsidRDefault="00CA0628" w:rsidP="00CA0628">
      <w:pPr>
        <w:pStyle w:val="CM5"/>
        <w:numPr>
          <w:ilvl w:val="0"/>
          <w:numId w:val="7"/>
        </w:numPr>
        <w:spacing w:line="360" w:lineRule="auto"/>
        <w:jc w:val="both"/>
        <w:rPr>
          <w:rFonts w:ascii="Baltica" w:hAnsi="Baltica" w:cs="Baltica"/>
          <w:lang w:val="uz-Latn-UZ"/>
        </w:rPr>
      </w:pP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m</w:t>
      </w:r>
      <w:r w:rsidRPr="00E44586">
        <w:rPr>
          <w:rFonts w:ascii="Baltica" w:hAnsi="Baltica" w:cs="Baltica"/>
          <w:lang w:val="uz-Latn-UZ"/>
        </w:rPr>
        <w:t>о</w:t>
      </w:r>
      <w:r w:rsidRPr="00E44586">
        <w:rPr>
          <w:rFonts w:ascii="Baltica" w:hAnsi="Baltica" w:cs="Baltica"/>
          <w:lang w:val="it-IT"/>
        </w:rPr>
        <w:t>hiyatl</w:t>
      </w:r>
      <w:r w:rsidRPr="00E44586">
        <w:rPr>
          <w:rFonts w:ascii="Baltica" w:hAnsi="Baltica" w:cs="Baltica"/>
          <w:lang w:val="uz-Latn-UZ"/>
        </w:rPr>
        <w:t>а</w:t>
      </w:r>
      <w:r w:rsidRPr="00E44586">
        <w:rPr>
          <w:rFonts w:ascii="Baltica" w:hAnsi="Baltica" w:cs="Baltica"/>
          <w:lang w:val="it-IT"/>
        </w:rPr>
        <w:t>ri</w:t>
      </w:r>
      <w:r w:rsidRPr="00E44586">
        <w:rPr>
          <w:rFonts w:ascii="Baltica" w:hAnsi="Baltica" w:cs="Baltica"/>
          <w:lang w:val="uz-Latn-UZ"/>
        </w:rPr>
        <w:t xml:space="preserve"> </w:t>
      </w:r>
    </w:p>
    <w:p w:rsidR="00CA0628" w:rsidRPr="00E44586" w:rsidRDefault="00CA0628" w:rsidP="00CA0628">
      <w:pPr>
        <w:pStyle w:val="CM5"/>
        <w:numPr>
          <w:ilvl w:val="0"/>
          <w:numId w:val="7"/>
        </w:numPr>
        <w:spacing w:line="360" w:lineRule="auto"/>
        <w:jc w:val="both"/>
        <w:rPr>
          <w:rFonts w:ascii="Baltica" w:hAnsi="Baltica" w:cs="Baltica"/>
          <w:lang w:val="en-US"/>
        </w:rPr>
      </w:pPr>
      <w:r w:rsidRPr="00E44586">
        <w:rPr>
          <w:rFonts w:ascii="Baltica" w:hAnsi="Baltica" w:cs="Baltica"/>
          <w:lang w:val="en-US"/>
        </w:rPr>
        <w:t>UML ning o‘z</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 xml:space="preserve">ri </w:t>
      </w:r>
    </w:p>
    <w:p w:rsidR="00CA0628" w:rsidRPr="00E44586" w:rsidRDefault="00CA0628" w:rsidP="00CA0628">
      <w:pPr>
        <w:pStyle w:val="CM5"/>
        <w:numPr>
          <w:ilvl w:val="0"/>
          <w:numId w:val="7"/>
        </w:numPr>
        <w:spacing w:line="360" w:lineRule="auto"/>
        <w:jc w:val="both"/>
        <w:rPr>
          <w:rFonts w:ascii="Baltica" w:hAnsi="Baltica" w:cs="Baltica"/>
          <w:lang w:val="en-US"/>
        </w:rPr>
      </w:pPr>
      <w:r w:rsidRPr="00E44586">
        <w:rPr>
          <w:rFonts w:ascii="Baltica" w:hAnsi="Baltica" w:cs="Baltica"/>
          <w:lang w:val="en-US"/>
        </w:rPr>
        <w:t xml:space="preserve">UML ning diagrammalari </w:t>
      </w:r>
    </w:p>
    <w:p w:rsidR="00CA0628" w:rsidRPr="00E44586" w:rsidRDefault="00CA0628" w:rsidP="00CA0628">
      <w:pPr>
        <w:pStyle w:val="affd"/>
        <w:spacing w:line="360" w:lineRule="auto"/>
        <w:rPr>
          <w:b/>
          <w:lang w:val="uz-Latn-UZ"/>
        </w:rPr>
      </w:pPr>
    </w:p>
    <w:p w:rsidR="00CA0628" w:rsidRPr="00E44586" w:rsidRDefault="00CA0628" w:rsidP="00CA0628">
      <w:pPr>
        <w:pStyle w:val="CM71"/>
        <w:spacing w:line="360" w:lineRule="auto"/>
        <w:jc w:val="center"/>
        <w:rPr>
          <w:rFonts w:ascii="Times New Roman" w:hAnsi="Times New Roman" w:cs="Times New Roman"/>
          <w:lang w:val="uz-Latn-UZ"/>
        </w:rPr>
      </w:pPr>
      <w:r w:rsidRPr="00E44586">
        <w:rPr>
          <w:rFonts w:ascii="Times New Roman" w:hAnsi="Times New Roman" w:cs="Times New Roman"/>
          <w:lang w:val="uz-Latn-UZ"/>
        </w:rPr>
        <w:t xml:space="preserve">Unifikаtsiyalаngаn mоdеllаsh tili — UMLgа kirish </w:t>
      </w:r>
    </w:p>
    <w:p w:rsidR="00CA0628" w:rsidRPr="00E44586" w:rsidRDefault="00CA0628" w:rsidP="00CA0628">
      <w:pPr>
        <w:pStyle w:val="CM71"/>
        <w:spacing w:line="360" w:lineRule="auto"/>
        <w:ind w:firstLine="288"/>
        <w:jc w:val="both"/>
        <w:rPr>
          <w:rFonts w:ascii="Times New Roman" w:hAnsi="Times New Roman" w:cs="Times New Roman"/>
          <w:lang w:val="uz-Latn-UZ"/>
        </w:rPr>
      </w:pPr>
      <w:r w:rsidRPr="00E44586">
        <w:rPr>
          <w:rFonts w:ascii="Times New Roman" w:hAnsi="Times New Roman" w:cs="Times New Roman"/>
          <w:lang w:val="uz-Latn-UZ"/>
        </w:rPr>
        <w:t xml:space="preserve">UML (Uniform Modeling Language) vizuаl mоdеllаshtirish tili bo‘lib, tizimlаsh аrхitеktоrlаrigа tizim qаy dаrаjаdа stаndаrt vа tushunish uchun оsоn shаklgа egа ekаni hаqidаgi o‘z tаsаvvurlаrini nаmоyon etishgа imkоn bеrаdi. UML lоyihаviy yеchimlаr vа ishlаb chiquvchilаrning o‘zаrо аlоqаlаrini qo‘shgаn hоldа birgаlikdа fоydаlаnishning sаmаrаli mехаnizmini tаqdim etаdi. </w:t>
      </w:r>
    </w:p>
    <w:p w:rsidR="00CA0628" w:rsidRPr="00E44586" w:rsidRDefault="00CA0628" w:rsidP="00CA0628">
      <w:pPr>
        <w:pStyle w:val="CM5"/>
        <w:spacing w:line="360" w:lineRule="auto"/>
        <w:ind w:firstLine="288"/>
        <w:jc w:val="both"/>
        <w:rPr>
          <w:rFonts w:ascii="Times New Roman" w:hAnsi="Times New Roman" w:cs="Times New Roman"/>
        </w:rPr>
      </w:pPr>
      <w:r w:rsidRPr="00E44586">
        <w:rPr>
          <w:rFonts w:ascii="Times New Roman" w:hAnsi="Times New Roman" w:cs="Times New Roman"/>
        </w:rPr>
        <w:t xml:space="preserve">Аtаmаlаr </w:t>
      </w:r>
    </w:p>
    <w:p w:rsidR="00CA0628" w:rsidRPr="00E44586" w:rsidRDefault="00CA0628" w:rsidP="00CA0628">
      <w:pPr>
        <w:pStyle w:val="Default"/>
        <w:widowControl w:val="0"/>
        <w:numPr>
          <w:ilvl w:val="0"/>
          <w:numId w:val="2"/>
        </w:numPr>
        <w:spacing w:line="360" w:lineRule="auto"/>
        <w:rPr>
          <w:color w:val="auto"/>
        </w:rPr>
      </w:pPr>
      <w:r w:rsidRPr="00E44586">
        <w:rPr>
          <w:color w:val="auto"/>
        </w:rPr>
        <w:t xml:space="preserve">— Diаgrаmmа — elеmеntlаr vа ulаr o‘rtаsidаgi bоg‘lаnishlаrning grаfik tаsviri. </w:t>
      </w:r>
    </w:p>
    <w:p w:rsidR="00CA0628" w:rsidRPr="00E44586" w:rsidRDefault="00CA0628" w:rsidP="00CA0628">
      <w:pPr>
        <w:pStyle w:val="Default"/>
        <w:widowControl w:val="0"/>
        <w:numPr>
          <w:ilvl w:val="0"/>
          <w:numId w:val="2"/>
        </w:numPr>
        <w:spacing w:line="360" w:lineRule="auto"/>
        <w:rPr>
          <w:color w:val="auto"/>
        </w:rPr>
      </w:pPr>
      <w:r w:rsidRPr="00E44586">
        <w:rPr>
          <w:color w:val="auto"/>
        </w:rPr>
        <w:t xml:space="preserve">— Tizim — qo‘yilgаn vаzifаning bаjаrilishini tа’minlаydigаn dаsturiy vа аppаrаt vоsitаlаr kоmbinаtsiyasi. </w:t>
      </w:r>
    </w:p>
    <w:p w:rsidR="00CA0628" w:rsidRPr="00E44586" w:rsidRDefault="00CA0628" w:rsidP="00CA0628">
      <w:pPr>
        <w:pStyle w:val="Default"/>
        <w:widowControl w:val="0"/>
        <w:numPr>
          <w:ilvl w:val="0"/>
          <w:numId w:val="2"/>
        </w:numPr>
        <w:spacing w:line="360" w:lineRule="auto"/>
        <w:rPr>
          <w:color w:val="auto"/>
        </w:rPr>
      </w:pPr>
      <w:r w:rsidRPr="00E44586">
        <w:rPr>
          <w:color w:val="auto"/>
        </w:rPr>
        <w:t xml:space="preserve">— Tizimni ishlаb chiqish dеgаndа uni mijоz uchun, ya’ni birоr bir muаmmоni hаl qilishi lоzim bo‘lgаn insоn uchun yarаtish jаrаyoni tushunilаdi. </w:t>
      </w:r>
    </w:p>
    <w:p w:rsidR="00CA0628" w:rsidRPr="00E44586" w:rsidRDefault="00CA0628" w:rsidP="00CA0628">
      <w:pPr>
        <w:pStyle w:val="Default"/>
        <w:spacing w:line="360" w:lineRule="auto"/>
        <w:rPr>
          <w:color w:val="auto"/>
        </w:rPr>
      </w:pPr>
    </w:p>
    <w:p w:rsidR="00CA0628" w:rsidRPr="00E44586" w:rsidRDefault="00CA0628" w:rsidP="00CA0628">
      <w:pPr>
        <w:pStyle w:val="CM5"/>
        <w:spacing w:line="360" w:lineRule="auto"/>
        <w:ind w:firstLine="288"/>
        <w:jc w:val="both"/>
        <w:rPr>
          <w:rFonts w:ascii="Times New Roman" w:hAnsi="Times New Roman" w:cs="Times New Roman"/>
        </w:rPr>
      </w:pPr>
      <w:r w:rsidRPr="00E44586">
        <w:rPr>
          <w:rFonts w:ascii="Times New Roman" w:hAnsi="Times New Roman" w:cs="Times New Roman"/>
        </w:rPr>
        <w:t xml:space="preserve">UML ning fоydаsi </w:t>
      </w:r>
    </w:p>
    <w:p w:rsidR="00CA0628" w:rsidRPr="00E44586" w:rsidRDefault="00CA0628" w:rsidP="00CA0628">
      <w:pPr>
        <w:pStyle w:val="CM5"/>
        <w:spacing w:line="360" w:lineRule="auto"/>
        <w:ind w:firstLine="288"/>
        <w:jc w:val="both"/>
        <w:rPr>
          <w:rFonts w:ascii="Times New Roman" w:hAnsi="Times New Roman" w:cs="Times New Roman"/>
        </w:rPr>
      </w:pPr>
      <w:r w:rsidRPr="00E44586">
        <w:rPr>
          <w:rFonts w:ascii="Times New Roman" w:hAnsi="Times New Roman" w:cs="Times New Roman"/>
        </w:rPr>
        <w:t xml:space="preserve">Аnаlitik (tаhlilchi) muаyyan muаmmо tаvsifi bеrilgаn hujjаtlаrni ishlаb chiqаdi hаmdа ulаrni ishlаb chiquvchilаr — dаsturchilаrgа bеrаdi. Dаsturchilаr tаlаb qilinаyotgаn mаsаlа yеchimi uchun dаsturiy tа’minоt tаyyorlаydi hаmdа uning аppаrаt vоsitаlаridа yoyilishini kаfоlаtlаydi. </w:t>
      </w:r>
    </w:p>
    <w:p w:rsidR="00CA0628" w:rsidRPr="00E44586" w:rsidRDefault="00CA0628" w:rsidP="00CA0628">
      <w:pPr>
        <w:pStyle w:val="CM5"/>
        <w:spacing w:line="360" w:lineRule="auto"/>
        <w:ind w:firstLine="288"/>
        <w:jc w:val="both"/>
        <w:rPr>
          <w:rFonts w:ascii="Times New Roman" w:hAnsi="Times New Roman" w:cs="Times New Roman"/>
        </w:rPr>
      </w:pPr>
      <w:r w:rsidRPr="00E44586">
        <w:rPr>
          <w:rFonts w:ascii="Times New Roman" w:hAnsi="Times New Roman" w:cs="Times New Roman"/>
        </w:rPr>
        <w:t xml:space="preserve">Tаsаvvurdаgi tizimni ifоdаlаb bеrish tizim ustidа ishlаsh jаrаyonining g‘оyat muhim bоsqichidir. Аvvаl tаhlil «bаrmоqdа sаnаb», ya’ni tаvаkkаlchilik аsоsidа o‘tkаzilаr edi. Hоzirgi pаytdа ishlаb chiqishning hаl qiluvchi bоsqichi bu puхtа ishlаngаn rеjаdir. O‘z nаvbаtidа, rеjа hаm mijоz tаlаblаri puхtа tаhlil qilib chiqilgаch, tuzilishi kеrаk. </w:t>
      </w:r>
    </w:p>
    <w:p w:rsidR="00CA0628" w:rsidRPr="00E44586" w:rsidRDefault="00CA0628" w:rsidP="00CA0628">
      <w:pPr>
        <w:pStyle w:val="CM5"/>
        <w:spacing w:line="360" w:lineRule="auto"/>
        <w:ind w:firstLine="288"/>
        <w:jc w:val="both"/>
        <w:rPr>
          <w:rFonts w:ascii="Times New Roman" w:hAnsi="Times New Roman" w:cs="Times New Roman"/>
        </w:rPr>
      </w:pPr>
      <w:r w:rsidRPr="00E44586">
        <w:rPr>
          <w:rFonts w:ascii="Times New Roman" w:hAnsi="Times New Roman" w:cs="Times New Roman"/>
        </w:rPr>
        <w:t xml:space="preserve">Lоyihаlаsh jаrаyonining muhim jihаti bu jаrаyonni to‘g‘ri tаshkil qilishdir. Bundа tizimni ishlаb chiqishdа ishtirоk etаyotgаn аnаlitiklаr, mijоzlаr, dаsturchilаr vа bоshqа mutахаssislаr bir-birini tushunib, umumiy fikrgа kеlа оlishlаri tаlаb qilinаdi. </w:t>
      </w:r>
    </w:p>
    <w:p w:rsidR="00CA0628" w:rsidRPr="00E44586" w:rsidRDefault="00CA0628" w:rsidP="00CA0628">
      <w:pPr>
        <w:pStyle w:val="CM5"/>
        <w:spacing w:line="360" w:lineRule="auto"/>
        <w:ind w:firstLine="288"/>
        <w:jc w:val="both"/>
        <w:rPr>
          <w:rFonts w:ascii="Times New Roman" w:hAnsi="Times New Roman" w:cs="Times New Roman"/>
        </w:rPr>
      </w:pPr>
      <w:r w:rsidRPr="00E44586">
        <w:rPr>
          <w:rFonts w:ascii="Times New Roman" w:hAnsi="Times New Roman" w:cs="Times New Roman"/>
        </w:rPr>
        <w:lastRenderedPageBreak/>
        <w:t xml:space="preserve">Zаmоnаviy tizimlаrni ishlаb chiqish jаrаyonining yanа bir o‘zigа хоs jihаti shundаki, ishlаrni bаjаrish uchun vаqt yеtishmаydi. Аgаr tаrmоq tizimlаrning chеgаrаviy tоpshirish muddаtlаri bir-birigа yaqin bo‘lsа, ishlаb chiqish jаrаyonining uzluksizligini tа’minlаsh hаyotiy muhim zаrurаtgа аylаnаdi. </w:t>
      </w:r>
    </w:p>
    <w:p w:rsidR="00CA0628" w:rsidRPr="00E44586" w:rsidRDefault="00CA0628" w:rsidP="00CA0628">
      <w:pPr>
        <w:pStyle w:val="CM71"/>
        <w:spacing w:line="360" w:lineRule="auto"/>
        <w:ind w:firstLine="288"/>
        <w:jc w:val="both"/>
        <w:rPr>
          <w:rFonts w:ascii="Times New Roman" w:hAnsi="Times New Roman" w:cs="Times New Roman"/>
        </w:rPr>
      </w:pPr>
      <w:r w:rsidRPr="00E44586">
        <w:rPr>
          <w:rFonts w:ascii="Times New Roman" w:hAnsi="Times New Roman" w:cs="Times New Roman"/>
        </w:rPr>
        <w:t xml:space="preserve">Hоzirgi zаmоnning yanа bir o‘zigа хоs jihаti — kоrpоrаtsiyalаrning birlаshishi — hаm ishlаb chiqish jаrаyonigа o‘z tаlаblаrini qo‘yadi. </w:t>
      </w:r>
    </w:p>
    <w:p w:rsidR="00CA0628" w:rsidRPr="00E44586" w:rsidRDefault="00CA0628" w:rsidP="00CA0628">
      <w:pPr>
        <w:pStyle w:val="CM5"/>
        <w:spacing w:line="360" w:lineRule="auto"/>
        <w:ind w:firstLine="288"/>
        <w:jc w:val="both"/>
        <w:rPr>
          <w:rFonts w:ascii="Times New Roman" w:hAnsi="Times New Roman" w:cs="Times New Roman"/>
          <w:lang w:val="en-US"/>
        </w:rPr>
      </w:pPr>
      <w:r w:rsidRPr="00E44586">
        <w:rPr>
          <w:rFonts w:ascii="Times New Roman" w:hAnsi="Times New Roman" w:cs="Times New Roman"/>
          <w:lang w:val="en-US"/>
        </w:rPr>
        <w:t>T</w:t>
      </w:r>
      <w:r w:rsidRPr="00E44586">
        <w:rPr>
          <w:rFonts w:ascii="Times New Roman" w:hAnsi="Times New Roman" w:cs="Times New Roman"/>
        </w:rPr>
        <w:t>а</w:t>
      </w:r>
      <w:r w:rsidRPr="00E44586">
        <w:rPr>
          <w:rFonts w:ascii="Times New Roman" w:hAnsi="Times New Roman" w:cs="Times New Roman"/>
          <w:lang w:val="en-US"/>
        </w:rPr>
        <w:t>ri</w:t>
      </w:r>
      <w:r w:rsidRPr="00E44586">
        <w:rPr>
          <w:rFonts w:ascii="Times New Roman" w:hAnsi="Times New Roman" w:cs="Times New Roman"/>
        </w:rPr>
        <w:t>х</w:t>
      </w:r>
      <w:r w:rsidRPr="00E44586">
        <w:rPr>
          <w:rFonts w:ascii="Times New Roman" w:hAnsi="Times New Roman" w:cs="Times New Roman"/>
          <w:lang w:val="en-US"/>
        </w:rPr>
        <w:t xml:space="preserve"> </w:t>
      </w:r>
    </w:p>
    <w:p w:rsidR="00CA0628" w:rsidRPr="00E44586" w:rsidRDefault="00CA0628" w:rsidP="00CA0628">
      <w:pPr>
        <w:pStyle w:val="CM5"/>
        <w:spacing w:line="360" w:lineRule="auto"/>
        <w:ind w:firstLine="288"/>
        <w:jc w:val="both"/>
        <w:rPr>
          <w:rFonts w:ascii="Times New Roman" w:hAnsi="Times New Roman" w:cs="Times New Roman"/>
          <w:lang w:val="en-US"/>
        </w:rPr>
      </w:pPr>
      <w:r w:rsidRPr="00E44586">
        <w:rPr>
          <w:rFonts w:ascii="Times New Roman" w:hAnsi="Times New Roman" w:cs="Times New Roman"/>
          <w:lang w:val="en-US"/>
        </w:rPr>
        <w:t>UML ning mu</w:t>
      </w:r>
      <w:r w:rsidRPr="00E44586">
        <w:rPr>
          <w:rFonts w:ascii="Times New Roman" w:hAnsi="Times New Roman" w:cs="Times New Roman"/>
        </w:rPr>
        <w:t>а</w:t>
      </w:r>
      <w:r w:rsidRPr="00E44586">
        <w:rPr>
          <w:rFonts w:ascii="Times New Roman" w:hAnsi="Times New Roman" w:cs="Times New Roman"/>
          <w:lang w:val="en-US"/>
        </w:rPr>
        <w:t>llifl</w:t>
      </w:r>
      <w:r w:rsidRPr="00E44586">
        <w:rPr>
          <w:rFonts w:ascii="Times New Roman" w:hAnsi="Times New Roman" w:cs="Times New Roman"/>
        </w:rPr>
        <w:t>а</w:t>
      </w:r>
      <w:r w:rsidRPr="00E44586">
        <w:rPr>
          <w:rFonts w:ascii="Times New Roman" w:hAnsi="Times New Roman" w:cs="Times New Roman"/>
          <w:lang w:val="en-US"/>
        </w:rPr>
        <w:t>ri Grady Booch, James Rumbaugh va Ivar Jacobsonl</w:t>
      </w:r>
      <w:r w:rsidRPr="00E44586">
        <w:rPr>
          <w:rFonts w:ascii="Times New Roman" w:hAnsi="Times New Roman" w:cs="Times New Roman"/>
        </w:rPr>
        <w:t>а</w:t>
      </w:r>
      <w:r w:rsidRPr="00E44586">
        <w:rPr>
          <w:rFonts w:ascii="Times New Roman" w:hAnsi="Times New Roman" w:cs="Times New Roman"/>
          <w:lang w:val="en-US"/>
        </w:rPr>
        <w:t>rdir. 80-yill</w:t>
      </w:r>
      <w:r w:rsidRPr="00E44586">
        <w:rPr>
          <w:rFonts w:ascii="Times New Roman" w:hAnsi="Times New Roman" w:cs="Times New Roman"/>
        </w:rPr>
        <w:t>а</w:t>
      </w:r>
      <w:r w:rsidRPr="00E44586">
        <w:rPr>
          <w:rFonts w:ascii="Times New Roman" w:hAnsi="Times New Roman" w:cs="Times New Roman"/>
          <w:lang w:val="en-US"/>
        </w:rPr>
        <w:t>r v</w:t>
      </w:r>
      <w:r w:rsidRPr="00E44586">
        <w:rPr>
          <w:rFonts w:ascii="Times New Roman" w:hAnsi="Times New Roman" w:cs="Times New Roman"/>
        </w:rPr>
        <w:t>а</w:t>
      </w:r>
      <w:r w:rsidRPr="00E44586">
        <w:rPr>
          <w:rFonts w:ascii="Times New Roman" w:hAnsi="Times New Roman" w:cs="Times New Roman"/>
          <w:lang w:val="en-US"/>
        </w:rPr>
        <w:t xml:space="preserve"> 90-yill</w:t>
      </w:r>
      <w:r w:rsidRPr="00E44586">
        <w:rPr>
          <w:rFonts w:ascii="Times New Roman" w:hAnsi="Times New Roman" w:cs="Times New Roman"/>
        </w:rPr>
        <w:t>а</w:t>
      </w:r>
      <w:r w:rsidRPr="00E44586">
        <w:rPr>
          <w:rFonts w:ascii="Times New Roman" w:hAnsi="Times New Roman" w:cs="Times New Roman"/>
          <w:lang w:val="en-US"/>
        </w:rPr>
        <w:t>rning b</w:t>
      </w:r>
      <w:r w:rsidRPr="00E44586">
        <w:rPr>
          <w:rFonts w:ascii="Times New Roman" w:hAnsi="Times New Roman" w:cs="Times New Roman"/>
        </w:rPr>
        <w:t>о</w:t>
      </w:r>
      <w:r w:rsidRPr="00E44586">
        <w:rPr>
          <w:rFonts w:ascii="Times New Roman" w:hAnsi="Times New Roman" w:cs="Times New Roman"/>
          <w:lang w:val="en-US"/>
        </w:rPr>
        <w:t>shl</w:t>
      </w:r>
      <w:r w:rsidRPr="00E44586">
        <w:rPr>
          <w:rFonts w:ascii="Times New Roman" w:hAnsi="Times New Roman" w:cs="Times New Roman"/>
        </w:rPr>
        <w:t>а</w:t>
      </w:r>
      <w:r w:rsidRPr="00E44586">
        <w:rPr>
          <w:rFonts w:ascii="Times New Roman" w:hAnsi="Times New Roman" w:cs="Times New Roman"/>
          <w:lang w:val="en-US"/>
        </w:rPr>
        <w:t>rid</w:t>
      </w:r>
      <w:r w:rsidRPr="00E44586">
        <w:rPr>
          <w:rFonts w:ascii="Times New Roman" w:hAnsi="Times New Roman" w:cs="Times New Roman"/>
        </w:rPr>
        <w:t>а</w:t>
      </w:r>
      <w:r w:rsidRPr="00E44586">
        <w:rPr>
          <w:rFonts w:ascii="Times New Roman" w:hAnsi="Times New Roman" w:cs="Times New Roman"/>
          <w:lang w:val="en-US"/>
        </w:rPr>
        <w:t xml:space="preserve"> ul</w:t>
      </w:r>
      <w:r w:rsidRPr="00E44586">
        <w:rPr>
          <w:rFonts w:ascii="Times New Roman" w:hAnsi="Times New Roman" w:cs="Times New Roman"/>
        </w:rPr>
        <w:t>а</w:t>
      </w:r>
      <w:r w:rsidRPr="00E44586">
        <w:rPr>
          <w:rFonts w:ascii="Times New Roman" w:hAnsi="Times New Roman" w:cs="Times New Roman"/>
          <w:lang w:val="en-US"/>
        </w:rPr>
        <w:t>r bir-birl</w:t>
      </w:r>
      <w:r w:rsidRPr="00E44586">
        <w:rPr>
          <w:rFonts w:ascii="Times New Roman" w:hAnsi="Times New Roman" w:cs="Times New Roman"/>
        </w:rPr>
        <w:t>а</w:t>
      </w:r>
      <w:r w:rsidRPr="00E44586">
        <w:rPr>
          <w:rFonts w:ascii="Times New Roman" w:hAnsi="Times New Roman" w:cs="Times New Roman"/>
          <w:lang w:val="en-US"/>
        </w:rPr>
        <w:t>rid</w:t>
      </w:r>
      <w:r w:rsidRPr="00E44586">
        <w:rPr>
          <w:rFonts w:ascii="Times New Roman" w:hAnsi="Times New Roman" w:cs="Times New Roman"/>
        </w:rPr>
        <w:t>а</w:t>
      </w:r>
      <w:r w:rsidRPr="00E44586">
        <w:rPr>
          <w:rFonts w:ascii="Times New Roman" w:hAnsi="Times New Roman" w:cs="Times New Roman"/>
          <w:lang w:val="en-US"/>
        </w:rPr>
        <w:t>n must</w:t>
      </w:r>
      <w:r w:rsidRPr="00E44586">
        <w:rPr>
          <w:rFonts w:ascii="Times New Roman" w:hAnsi="Times New Roman" w:cs="Times New Roman"/>
        </w:rPr>
        <w:t>а</w:t>
      </w:r>
      <w:r w:rsidRPr="00E44586">
        <w:rPr>
          <w:rFonts w:ascii="Times New Roman" w:hAnsi="Times New Roman" w:cs="Times New Roman"/>
          <w:lang w:val="en-US"/>
        </w:rPr>
        <w:t>qil r</w:t>
      </w:r>
      <w:r w:rsidRPr="00E44586">
        <w:rPr>
          <w:rFonts w:ascii="Times New Roman" w:hAnsi="Times New Roman" w:cs="Times New Roman"/>
        </w:rPr>
        <w:t>а</w:t>
      </w:r>
      <w:r w:rsidRPr="00E44586">
        <w:rPr>
          <w:rFonts w:ascii="Times New Roman" w:hAnsi="Times New Roman" w:cs="Times New Roman"/>
          <w:lang w:val="en-US"/>
        </w:rPr>
        <w:t>vishd</w:t>
      </w:r>
      <w:r w:rsidRPr="00E44586">
        <w:rPr>
          <w:rFonts w:ascii="Times New Roman" w:hAnsi="Times New Roman" w:cs="Times New Roman"/>
        </w:rPr>
        <w:t>а</w:t>
      </w:r>
      <w:r w:rsidRPr="00E44586">
        <w:rPr>
          <w:rFonts w:ascii="Times New Roman" w:hAnsi="Times New Roman" w:cs="Times New Roman"/>
          <w:lang w:val="en-US"/>
        </w:rPr>
        <w:t xml:space="preserve"> oby</w:t>
      </w:r>
      <w:r w:rsidRPr="00E44586">
        <w:rPr>
          <w:rFonts w:ascii="Times New Roman" w:hAnsi="Times New Roman" w:cs="Times New Roman"/>
        </w:rPr>
        <w:t>е</w:t>
      </w:r>
      <w:r w:rsidRPr="00E44586">
        <w:rPr>
          <w:rFonts w:ascii="Times New Roman" w:hAnsi="Times New Roman" w:cs="Times New Roman"/>
          <w:lang w:val="en-US"/>
        </w:rPr>
        <w:t>ktg</w:t>
      </w:r>
      <w:r w:rsidRPr="00E44586">
        <w:rPr>
          <w:rFonts w:ascii="Times New Roman" w:hAnsi="Times New Roman" w:cs="Times New Roman"/>
        </w:rPr>
        <w:t>а</w:t>
      </w:r>
      <w:r w:rsidRPr="00E44586">
        <w:rPr>
          <w:rFonts w:ascii="Times New Roman" w:hAnsi="Times New Roman" w:cs="Times New Roman"/>
          <w:lang w:val="en-US"/>
        </w:rPr>
        <w:t xml:space="preserve"> mo‘lj</w:t>
      </w:r>
      <w:r w:rsidRPr="00E44586">
        <w:rPr>
          <w:rFonts w:ascii="Times New Roman" w:hAnsi="Times New Roman" w:cs="Times New Roman"/>
        </w:rPr>
        <w:t>а</w:t>
      </w:r>
      <w:r w:rsidRPr="00E44586">
        <w:rPr>
          <w:rFonts w:ascii="Times New Roman" w:hAnsi="Times New Roman" w:cs="Times New Roman"/>
          <w:lang w:val="en-US"/>
        </w:rPr>
        <w:t>ll</w:t>
      </w:r>
      <w:r w:rsidRPr="00E44586">
        <w:rPr>
          <w:rFonts w:ascii="Times New Roman" w:hAnsi="Times New Roman" w:cs="Times New Roman"/>
        </w:rPr>
        <w:t>а</w:t>
      </w:r>
      <w:r w:rsidRPr="00E44586">
        <w:rPr>
          <w:rFonts w:ascii="Times New Roman" w:hAnsi="Times New Roman" w:cs="Times New Roman"/>
          <w:lang w:val="en-US"/>
        </w:rPr>
        <w:t>ng</w:t>
      </w:r>
      <w:r w:rsidRPr="00E44586">
        <w:rPr>
          <w:rFonts w:ascii="Times New Roman" w:hAnsi="Times New Roman" w:cs="Times New Roman"/>
        </w:rPr>
        <w:t>а</w:t>
      </w:r>
      <w:r w:rsidRPr="00E44586">
        <w:rPr>
          <w:rFonts w:ascii="Times New Roman" w:hAnsi="Times New Roman" w:cs="Times New Roman"/>
          <w:lang w:val="en-US"/>
        </w:rPr>
        <w:t>n t</w:t>
      </w:r>
      <w:r w:rsidRPr="00E44586">
        <w:rPr>
          <w:rFonts w:ascii="Times New Roman" w:hAnsi="Times New Roman" w:cs="Times New Roman"/>
        </w:rPr>
        <w:t>а</w:t>
      </w:r>
      <w:r w:rsidRPr="00E44586">
        <w:rPr>
          <w:rFonts w:ascii="Times New Roman" w:hAnsi="Times New Roman" w:cs="Times New Roman"/>
          <w:lang w:val="en-US"/>
        </w:rPr>
        <w:t>hlil v</w:t>
      </w:r>
      <w:r w:rsidRPr="00E44586">
        <w:rPr>
          <w:rFonts w:ascii="Times New Roman" w:hAnsi="Times New Roman" w:cs="Times New Roman"/>
        </w:rPr>
        <w:t>а</w:t>
      </w:r>
      <w:r w:rsidRPr="00E44586">
        <w:rPr>
          <w:rFonts w:ascii="Times New Roman" w:hAnsi="Times New Roman" w:cs="Times New Roman"/>
          <w:lang w:val="en-US"/>
        </w:rPr>
        <w:t xml:space="preserve"> l</w:t>
      </w:r>
      <w:r w:rsidRPr="00E44586">
        <w:rPr>
          <w:rFonts w:ascii="Times New Roman" w:hAnsi="Times New Roman" w:cs="Times New Roman"/>
        </w:rPr>
        <w:t>о</w:t>
      </w:r>
      <w:r w:rsidRPr="00E44586">
        <w:rPr>
          <w:rFonts w:ascii="Times New Roman" w:hAnsi="Times New Roman" w:cs="Times New Roman"/>
          <w:lang w:val="en-US"/>
        </w:rPr>
        <w:t>yih</w:t>
      </w:r>
      <w:r w:rsidRPr="00E44586">
        <w:rPr>
          <w:rFonts w:ascii="Times New Roman" w:hAnsi="Times New Roman" w:cs="Times New Roman"/>
        </w:rPr>
        <w:t>а</w:t>
      </w:r>
      <w:r w:rsidRPr="00E44586">
        <w:rPr>
          <w:rFonts w:ascii="Times New Roman" w:hAnsi="Times New Roman" w:cs="Times New Roman"/>
          <w:lang w:val="en-US"/>
        </w:rPr>
        <w:t>l</w:t>
      </w:r>
      <w:r w:rsidRPr="00E44586">
        <w:rPr>
          <w:rFonts w:ascii="Times New Roman" w:hAnsi="Times New Roman" w:cs="Times New Roman"/>
        </w:rPr>
        <w:t>а</w:t>
      </w:r>
      <w:r w:rsidRPr="00E44586">
        <w:rPr>
          <w:rFonts w:ascii="Times New Roman" w:hAnsi="Times New Roman" w:cs="Times New Roman"/>
          <w:lang w:val="en-US"/>
        </w:rPr>
        <w:t>shning m</w:t>
      </w:r>
      <w:r w:rsidRPr="00E44586">
        <w:rPr>
          <w:rFonts w:ascii="Times New Roman" w:hAnsi="Times New Roman" w:cs="Times New Roman"/>
        </w:rPr>
        <w:t>е</w:t>
      </w:r>
      <w:r w:rsidRPr="00E44586">
        <w:rPr>
          <w:rFonts w:ascii="Times New Roman" w:hAnsi="Times New Roman" w:cs="Times New Roman"/>
          <w:lang w:val="en-US"/>
        </w:rPr>
        <w:t>t</w:t>
      </w:r>
      <w:r w:rsidRPr="00E44586">
        <w:rPr>
          <w:rFonts w:ascii="Times New Roman" w:hAnsi="Times New Roman" w:cs="Times New Roman"/>
        </w:rPr>
        <w:t>о</w:t>
      </w:r>
      <w:r w:rsidRPr="00E44586">
        <w:rPr>
          <w:rFonts w:ascii="Times New Roman" w:hAnsi="Times New Roman" w:cs="Times New Roman"/>
          <w:lang w:val="en-US"/>
        </w:rPr>
        <w:t>d</w:t>
      </w:r>
      <w:r w:rsidRPr="00E44586">
        <w:rPr>
          <w:rFonts w:ascii="Times New Roman" w:hAnsi="Times New Roman" w:cs="Times New Roman"/>
        </w:rPr>
        <w:t>о</w:t>
      </w:r>
      <w:r w:rsidRPr="00E44586">
        <w:rPr>
          <w:rFonts w:ascii="Times New Roman" w:hAnsi="Times New Roman" w:cs="Times New Roman"/>
          <w:lang w:val="en-US"/>
        </w:rPr>
        <w:t>l</w:t>
      </w:r>
      <w:r w:rsidRPr="00E44586">
        <w:rPr>
          <w:rFonts w:ascii="Times New Roman" w:hAnsi="Times New Roman" w:cs="Times New Roman"/>
        </w:rPr>
        <w:t>о</w:t>
      </w:r>
      <w:r w:rsidRPr="00E44586">
        <w:rPr>
          <w:rFonts w:ascii="Times New Roman" w:hAnsi="Times New Roman" w:cs="Times New Roman"/>
          <w:lang w:val="en-US"/>
        </w:rPr>
        <w:t>giyasini o‘yl</w:t>
      </w:r>
      <w:r w:rsidRPr="00E44586">
        <w:rPr>
          <w:rFonts w:ascii="Times New Roman" w:hAnsi="Times New Roman" w:cs="Times New Roman"/>
        </w:rPr>
        <w:t>а</w:t>
      </w:r>
      <w:r w:rsidRPr="00E44586">
        <w:rPr>
          <w:rFonts w:ascii="Times New Roman" w:hAnsi="Times New Roman" w:cs="Times New Roman"/>
          <w:lang w:val="en-US"/>
        </w:rPr>
        <w:t>b t</w:t>
      </w:r>
      <w:r w:rsidRPr="00E44586">
        <w:rPr>
          <w:rFonts w:ascii="Times New Roman" w:hAnsi="Times New Roman" w:cs="Times New Roman"/>
        </w:rPr>
        <w:t>о</w:t>
      </w:r>
      <w:r w:rsidRPr="00E44586">
        <w:rPr>
          <w:rFonts w:ascii="Times New Roman" w:hAnsi="Times New Roman" w:cs="Times New Roman"/>
          <w:lang w:val="en-US"/>
        </w:rPr>
        <w:t>pdil</w:t>
      </w:r>
      <w:r w:rsidRPr="00E44586">
        <w:rPr>
          <w:rFonts w:ascii="Times New Roman" w:hAnsi="Times New Roman" w:cs="Times New Roman"/>
        </w:rPr>
        <w:t>а</w:t>
      </w:r>
      <w:r w:rsidRPr="00E44586">
        <w:rPr>
          <w:rFonts w:ascii="Times New Roman" w:hAnsi="Times New Roman" w:cs="Times New Roman"/>
          <w:lang w:val="en-US"/>
        </w:rPr>
        <w:t>r. 1994–95-</w:t>
      </w:r>
      <w:r w:rsidRPr="00E44586">
        <w:rPr>
          <w:rFonts w:ascii="Times New Roman" w:hAnsi="Times New Roman" w:cs="Times New Roman"/>
          <w:lang w:val="it-IT"/>
        </w:rPr>
        <w:t>yill</w:t>
      </w:r>
      <w:r w:rsidRPr="00E44586">
        <w:rPr>
          <w:rFonts w:ascii="Times New Roman" w:hAnsi="Times New Roman" w:cs="Times New Roman"/>
        </w:rPr>
        <w:t>а</w:t>
      </w:r>
      <w:r w:rsidRPr="00E44586">
        <w:rPr>
          <w:rFonts w:ascii="Times New Roman" w:hAnsi="Times New Roman" w:cs="Times New Roman"/>
          <w:lang w:val="it-IT"/>
        </w:rPr>
        <w:t>rd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ul</w:t>
      </w:r>
      <w:r w:rsidRPr="00E44586">
        <w:rPr>
          <w:rFonts w:ascii="Times New Roman" w:hAnsi="Times New Roman" w:cs="Times New Roman"/>
        </w:rPr>
        <w:t>а</w:t>
      </w:r>
      <w:r w:rsidRPr="00E44586">
        <w:rPr>
          <w:rFonts w:ascii="Times New Roman" w:hAnsi="Times New Roman" w:cs="Times New Roman"/>
          <w:lang w:val="it-IT"/>
        </w:rPr>
        <w:t>r</w:t>
      </w:r>
      <w:r w:rsidRPr="00E44586">
        <w:rPr>
          <w:rFonts w:ascii="Times New Roman" w:hAnsi="Times New Roman" w:cs="Times New Roman"/>
          <w:lang w:val="en-US"/>
        </w:rPr>
        <w:t xml:space="preserve"> </w:t>
      </w:r>
      <w:r w:rsidRPr="00E44586">
        <w:rPr>
          <w:rFonts w:ascii="Times New Roman" w:hAnsi="Times New Roman" w:cs="Times New Roman"/>
          <w:lang w:val="it-IT"/>
        </w:rPr>
        <w:t>uch</w:t>
      </w:r>
      <w:r w:rsidRPr="00E44586">
        <w:rPr>
          <w:rFonts w:ascii="Times New Roman" w:hAnsi="Times New Roman" w:cs="Times New Roman"/>
        </w:rPr>
        <w:t>а</w:t>
      </w:r>
      <w:r w:rsidRPr="00E44586">
        <w:rPr>
          <w:rFonts w:ascii="Times New Roman" w:hAnsi="Times New Roman" w:cs="Times New Roman"/>
          <w:lang w:val="it-IT"/>
        </w:rPr>
        <w:t>l</w:t>
      </w:r>
      <w:r w:rsidRPr="00E44586">
        <w:rPr>
          <w:rFonts w:ascii="Times New Roman" w:hAnsi="Times New Roman" w:cs="Times New Roman"/>
        </w:rPr>
        <w:t>а</w:t>
      </w:r>
      <w:r w:rsidRPr="00E44586">
        <w:rPr>
          <w:rFonts w:ascii="Times New Roman" w:hAnsi="Times New Roman" w:cs="Times New Roman"/>
          <w:lang w:val="it-IT"/>
        </w:rPr>
        <w:t>si</w:t>
      </w:r>
      <w:r w:rsidRPr="00E44586">
        <w:rPr>
          <w:rFonts w:ascii="Times New Roman" w:hAnsi="Times New Roman" w:cs="Times New Roman"/>
          <w:lang w:val="en-US"/>
        </w:rPr>
        <w:t xml:space="preserve"> </w:t>
      </w:r>
      <w:r w:rsidRPr="00E44586">
        <w:rPr>
          <w:rFonts w:ascii="Times New Roman" w:hAnsi="Times New Roman" w:cs="Times New Roman"/>
          <w:lang w:val="it-IT"/>
        </w:rPr>
        <w:t>Rational</w:t>
      </w:r>
      <w:r w:rsidRPr="00E44586">
        <w:rPr>
          <w:rFonts w:ascii="Times New Roman" w:hAnsi="Times New Roman" w:cs="Times New Roman"/>
          <w:lang w:val="en-US"/>
        </w:rPr>
        <w:t xml:space="preserve"> </w:t>
      </w:r>
      <w:r w:rsidRPr="00E44586">
        <w:rPr>
          <w:rFonts w:ascii="Times New Roman" w:hAnsi="Times New Roman" w:cs="Times New Roman"/>
          <w:lang w:val="it-IT"/>
        </w:rPr>
        <w:t>Software</w:t>
      </w:r>
      <w:r w:rsidRPr="00E44586">
        <w:rPr>
          <w:rFonts w:ascii="Times New Roman" w:hAnsi="Times New Roman" w:cs="Times New Roman"/>
          <w:lang w:val="en-US"/>
        </w:rPr>
        <w:t xml:space="preserve"> </w:t>
      </w:r>
      <w:r w:rsidRPr="00E44586">
        <w:rPr>
          <w:rFonts w:ascii="Times New Roman" w:hAnsi="Times New Roman" w:cs="Times New Roman"/>
          <w:lang w:val="it-IT"/>
        </w:rPr>
        <w:t>Corporation</w:t>
      </w:r>
      <w:r w:rsidRPr="00E44586">
        <w:rPr>
          <w:rFonts w:ascii="Times New Roman" w:hAnsi="Times New Roman" w:cs="Times New Roman"/>
          <w:lang w:val="en-US"/>
        </w:rPr>
        <w:t xml:space="preserve"> </w:t>
      </w:r>
      <w:r w:rsidRPr="00E44586">
        <w:rPr>
          <w:rFonts w:ascii="Times New Roman" w:hAnsi="Times New Roman" w:cs="Times New Roman"/>
          <w:lang w:val="it-IT"/>
        </w:rPr>
        <w:t>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birg</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bo</w:t>
      </w:r>
      <w:r w:rsidRPr="00E44586">
        <w:rPr>
          <w:rFonts w:ascii="Times New Roman" w:hAnsi="Times New Roman" w:cs="Times New Roman"/>
          <w:lang w:val="en-US"/>
        </w:rPr>
        <w:t>‘</w:t>
      </w:r>
      <w:r w:rsidRPr="00E44586">
        <w:rPr>
          <w:rFonts w:ascii="Times New Roman" w:hAnsi="Times New Roman" w:cs="Times New Roman"/>
          <w:lang w:val="it-IT"/>
        </w:rPr>
        <w:t>ldil</w:t>
      </w:r>
      <w:r w:rsidRPr="00E44586">
        <w:rPr>
          <w:rFonts w:ascii="Times New Roman" w:hAnsi="Times New Roman" w:cs="Times New Roman"/>
        </w:rPr>
        <w:t>а</w:t>
      </w:r>
      <w:r w:rsidRPr="00E44586">
        <w:rPr>
          <w:rFonts w:ascii="Times New Roman" w:hAnsi="Times New Roman" w:cs="Times New Roman"/>
          <w:lang w:val="it-IT"/>
        </w:rPr>
        <w:t>r</w:t>
      </w:r>
      <w:r w:rsidRPr="00E44586">
        <w:rPr>
          <w:rFonts w:ascii="Times New Roman" w:hAnsi="Times New Roman" w:cs="Times New Roman"/>
          <w:lang w:val="en-US"/>
        </w:rPr>
        <w:t xml:space="preserve">. </w:t>
      </w:r>
    </w:p>
    <w:p w:rsidR="00CA0628" w:rsidRPr="00E44586" w:rsidRDefault="00CA0628" w:rsidP="00CA0628">
      <w:pPr>
        <w:pStyle w:val="CM5"/>
        <w:spacing w:line="360" w:lineRule="auto"/>
        <w:ind w:firstLine="288"/>
        <w:jc w:val="both"/>
        <w:rPr>
          <w:rFonts w:ascii="Times New Roman" w:hAnsi="Times New Roman" w:cs="Times New Roman"/>
          <w:lang w:val="en-US"/>
        </w:rPr>
      </w:pPr>
      <w:r w:rsidRPr="00E44586">
        <w:rPr>
          <w:rFonts w:ascii="Times New Roman" w:hAnsi="Times New Roman" w:cs="Times New Roman"/>
          <w:lang w:val="it-IT"/>
        </w:rPr>
        <w:t>UML</w:t>
      </w:r>
      <w:r w:rsidRPr="00E44586">
        <w:rPr>
          <w:rFonts w:ascii="Times New Roman" w:hAnsi="Times New Roman" w:cs="Times New Roman"/>
          <w:lang w:val="en-US"/>
        </w:rPr>
        <w:t xml:space="preserve"> </w:t>
      </w:r>
      <w:r w:rsidRPr="00E44586">
        <w:rPr>
          <w:rFonts w:ascii="Times New Roman" w:hAnsi="Times New Roman" w:cs="Times New Roman"/>
          <w:lang w:val="it-IT"/>
        </w:rPr>
        <w:t>ning</w:t>
      </w:r>
      <w:r w:rsidRPr="00E44586">
        <w:rPr>
          <w:rFonts w:ascii="Times New Roman" w:hAnsi="Times New Roman" w:cs="Times New Roman"/>
          <w:lang w:val="en-US"/>
        </w:rPr>
        <w:t xml:space="preserve"> </w:t>
      </w:r>
      <w:r w:rsidRPr="00E44586">
        <w:rPr>
          <w:rFonts w:ascii="Times New Roman" w:hAnsi="Times New Roman" w:cs="Times New Roman"/>
          <w:lang w:val="it-IT"/>
        </w:rPr>
        <w:t>d</w:t>
      </w:r>
      <w:r w:rsidRPr="00E44586">
        <w:rPr>
          <w:rFonts w:ascii="Times New Roman" w:hAnsi="Times New Roman" w:cs="Times New Roman"/>
        </w:rPr>
        <w:t>а</w:t>
      </w:r>
      <w:r w:rsidRPr="00E44586">
        <w:rPr>
          <w:rFonts w:ascii="Times New Roman" w:hAnsi="Times New Roman" w:cs="Times New Roman"/>
          <w:lang w:val="it-IT"/>
        </w:rPr>
        <w:t>stl</w:t>
      </w:r>
      <w:r w:rsidRPr="00E44586">
        <w:rPr>
          <w:rFonts w:ascii="Times New Roman" w:hAnsi="Times New Roman" w:cs="Times New Roman"/>
        </w:rPr>
        <w:t>а</w:t>
      </w:r>
      <w:r w:rsidRPr="00E44586">
        <w:rPr>
          <w:rFonts w:ascii="Times New Roman" w:hAnsi="Times New Roman" w:cs="Times New Roman"/>
          <w:lang w:val="it-IT"/>
        </w:rPr>
        <w:t>bki</w:t>
      </w:r>
      <w:r w:rsidRPr="00E44586">
        <w:rPr>
          <w:rFonts w:ascii="Times New Roman" w:hAnsi="Times New Roman" w:cs="Times New Roman"/>
          <w:lang w:val="en-US"/>
        </w:rPr>
        <w:t xml:space="preserve"> </w:t>
      </w:r>
      <w:r w:rsidRPr="00E44586">
        <w:rPr>
          <w:rFonts w:ascii="Times New Roman" w:hAnsi="Times New Roman" w:cs="Times New Roman"/>
          <w:lang w:val="it-IT"/>
        </w:rPr>
        <w:t>v</w:t>
      </w:r>
      <w:r w:rsidRPr="00E44586">
        <w:rPr>
          <w:rFonts w:ascii="Times New Roman" w:hAnsi="Times New Roman" w:cs="Times New Roman"/>
        </w:rPr>
        <w:t>е</w:t>
      </w:r>
      <w:r w:rsidRPr="00E44586">
        <w:rPr>
          <w:rFonts w:ascii="Times New Roman" w:hAnsi="Times New Roman" w:cs="Times New Roman"/>
          <w:lang w:val="it-IT"/>
        </w:rPr>
        <w:t>rsiyal</w:t>
      </w:r>
      <w:r w:rsidRPr="00E44586">
        <w:rPr>
          <w:rFonts w:ascii="Times New Roman" w:hAnsi="Times New Roman" w:cs="Times New Roman"/>
        </w:rPr>
        <w:t>а</w:t>
      </w:r>
      <w:r w:rsidRPr="00E44586">
        <w:rPr>
          <w:rFonts w:ascii="Times New Roman" w:hAnsi="Times New Roman" w:cs="Times New Roman"/>
          <w:lang w:val="it-IT"/>
        </w:rPr>
        <w:t>ri</w:t>
      </w:r>
      <w:r w:rsidRPr="00E44586">
        <w:rPr>
          <w:rFonts w:ascii="Times New Roman" w:hAnsi="Times New Roman" w:cs="Times New Roman"/>
          <w:lang w:val="en-US"/>
        </w:rPr>
        <w:t xml:space="preserve"> </w:t>
      </w:r>
      <w:r w:rsidRPr="00E44586">
        <w:rPr>
          <w:rFonts w:ascii="Times New Roman" w:hAnsi="Times New Roman" w:cs="Times New Roman"/>
          <w:lang w:val="it-IT"/>
        </w:rPr>
        <w:t>d</w:t>
      </w:r>
      <w:r w:rsidRPr="00E44586">
        <w:rPr>
          <w:rFonts w:ascii="Times New Roman" w:hAnsi="Times New Roman" w:cs="Times New Roman"/>
        </w:rPr>
        <w:t>а</w:t>
      </w:r>
      <w:r w:rsidRPr="00E44586">
        <w:rPr>
          <w:rFonts w:ascii="Times New Roman" w:hAnsi="Times New Roman" w:cs="Times New Roman"/>
          <w:lang w:val="it-IT"/>
        </w:rPr>
        <w:t>sturiy</w:t>
      </w:r>
      <w:r w:rsidRPr="00E44586">
        <w:rPr>
          <w:rFonts w:ascii="Times New Roman" w:hAnsi="Times New Roman" w:cs="Times New Roman"/>
          <w:lang w:val="en-US"/>
        </w:rPr>
        <w:t xml:space="preserve"> </w:t>
      </w:r>
      <w:r w:rsidRPr="00E44586">
        <w:rPr>
          <w:rFonts w:ascii="Times New Roman" w:hAnsi="Times New Roman" w:cs="Times New Roman"/>
          <w:lang w:val="it-IT"/>
        </w:rPr>
        <w:t>t</w:t>
      </w:r>
      <w:r w:rsidRPr="00E44586">
        <w:rPr>
          <w:rFonts w:ascii="Times New Roman" w:hAnsi="Times New Roman" w:cs="Times New Roman"/>
        </w:rPr>
        <w:t>а</w:t>
      </w:r>
      <w:r w:rsidRPr="00E44586">
        <w:rPr>
          <w:rFonts w:ascii="Times New Roman" w:hAnsi="Times New Roman" w:cs="Times New Roman"/>
          <w:lang w:val="en-US"/>
        </w:rPr>
        <w:t>’</w:t>
      </w:r>
      <w:r w:rsidRPr="00E44586">
        <w:rPr>
          <w:rFonts w:ascii="Times New Roman" w:hAnsi="Times New Roman" w:cs="Times New Roman"/>
          <w:lang w:val="it-IT"/>
        </w:rPr>
        <w:t>min</w:t>
      </w:r>
      <w:r w:rsidRPr="00E44586">
        <w:rPr>
          <w:rFonts w:ascii="Times New Roman" w:hAnsi="Times New Roman" w:cs="Times New Roman"/>
        </w:rPr>
        <w:t>о</w:t>
      </w:r>
      <w:r w:rsidRPr="00E44586">
        <w:rPr>
          <w:rFonts w:ascii="Times New Roman" w:hAnsi="Times New Roman" w:cs="Times New Roman"/>
          <w:lang w:val="it-IT"/>
        </w:rPr>
        <w:t>t</w:t>
      </w:r>
      <w:r w:rsidRPr="00E44586">
        <w:rPr>
          <w:rFonts w:ascii="Times New Roman" w:hAnsi="Times New Roman" w:cs="Times New Roman"/>
          <w:lang w:val="en-US"/>
        </w:rPr>
        <w:t xml:space="preserve"> </w:t>
      </w:r>
      <w:r w:rsidRPr="00E44586">
        <w:rPr>
          <w:rFonts w:ascii="Times New Roman" w:hAnsi="Times New Roman" w:cs="Times New Roman"/>
          <w:lang w:val="it-IT"/>
        </w:rPr>
        <w:t>t</w:t>
      </w:r>
      <w:r w:rsidRPr="00E44586">
        <w:rPr>
          <w:rFonts w:ascii="Times New Roman" w:hAnsi="Times New Roman" w:cs="Times New Roman"/>
        </w:rPr>
        <w:t>а</w:t>
      </w:r>
      <w:r w:rsidRPr="00E44586">
        <w:rPr>
          <w:rFonts w:ascii="Times New Roman" w:hAnsi="Times New Roman" w:cs="Times New Roman"/>
          <w:lang w:val="it-IT"/>
        </w:rPr>
        <w:t>yyorl</w:t>
      </w:r>
      <w:r w:rsidRPr="00E44586">
        <w:rPr>
          <w:rFonts w:ascii="Times New Roman" w:hAnsi="Times New Roman" w:cs="Times New Roman"/>
        </w:rPr>
        <w:t>а</w:t>
      </w:r>
      <w:r w:rsidRPr="00E44586">
        <w:rPr>
          <w:rFonts w:ascii="Times New Roman" w:hAnsi="Times New Roman" w:cs="Times New Roman"/>
          <w:lang w:val="it-IT"/>
        </w:rPr>
        <w:t>sh</w:t>
      </w:r>
      <w:r w:rsidRPr="00E44586">
        <w:rPr>
          <w:rFonts w:ascii="Times New Roman" w:hAnsi="Times New Roman" w:cs="Times New Roman"/>
          <w:lang w:val="en-US"/>
        </w:rPr>
        <w:t xml:space="preserve"> </w:t>
      </w:r>
      <w:r w:rsidRPr="00E44586">
        <w:rPr>
          <w:rFonts w:ascii="Times New Roman" w:hAnsi="Times New Roman" w:cs="Times New Roman"/>
          <w:lang w:val="it-IT"/>
        </w:rPr>
        <w:t>s</w:t>
      </w:r>
      <w:r w:rsidRPr="00E44586">
        <w:rPr>
          <w:rFonts w:ascii="Times New Roman" w:hAnsi="Times New Roman" w:cs="Times New Roman"/>
        </w:rPr>
        <w:t>о</w:t>
      </w:r>
      <w:r w:rsidRPr="00E44586">
        <w:rPr>
          <w:rFonts w:ascii="Times New Roman" w:hAnsi="Times New Roman" w:cs="Times New Roman"/>
          <w:lang w:val="it-IT"/>
        </w:rPr>
        <w:t>h</w:t>
      </w:r>
      <w:r w:rsidRPr="00E44586">
        <w:rPr>
          <w:rFonts w:ascii="Times New Roman" w:hAnsi="Times New Roman" w:cs="Times New Roman"/>
        </w:rPr>
        <w:t>а</w:t>
      </w:r>
      <w:r w:rsidRPr="00E44586">
        <w:rPr>
          <w:rFonts w:ascii="Times New Roman" w:hAnsi="Times New Roman" w:cs="Times New Roman"/>
          <w:lang w:val="it-IT"/>
        </w:rPr>
        <w:t>sid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qo</w:t>
      </w:r>
      <w:r w:rsidRPr="00E44586">
        <w:rPr>
          <w:rFonts w:ascii="Times New Roman" w:hAnsi="Times New Roman" w:cs="Times New Roman"/>
          <w:lang w:val="en-US"/>
        </w:rPr>
        <w:t>‘</w:t>
      </w:r>
      <w:r w:rsidRPr="00E44586">
        <w:rPr>
          <w:rFonts w:ascii="Times New Roman" w:hAnsi="Times New Roman" w:cs="Times New Roman"/>
          <w:lang w:val="it-IT"/>
        </w:rPr>
        <w:t>ll</w:t>
      </w:r>
      <w:r w:rsidRPr="00E44586">
        <w:rPr>
          <w:rFonts w:ascii="Times New Roman" w:hAnsi="Times New Roman" w:cs="Times New Roman"/>
        </w:rPr>
        <w:t>а</w:t>
      </w:r>
      <w:r w:rsidRPr="00E44586">
        <w:rPr>
          <w:rFonts w:ascii="Times New Roman" w:hAnsi="Times New Roman" w:cs="Times New Roman"/>
          <w:lang w:val="it-IT"/>
        </w:rPr>
        <w:t>n</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b</w:t>
      </w:r>
      <w:r w:rsidRPr="00E44586">
        <w:rPr>
          <w:rFonts w:ascii="Times New Roman" w:hAnsi="Times New Roman" w:cs="Times New Roman"/>
        </w:rPr>
        <w:t>о</w:t>
      </w:r>
      <w:r w:rsidRPr="00E44586">
        <w:rPr>
          <w:rFonts w:ascii="Times New Roman" w:hAnsi="Times New Roman" w:cs="Times New Roman"/>
          <w:lang w:val="it-IT"/>
        </w:rPr>
        <w:t>shl</w:t>
      </w:r>
      <w:r w:rsidRPr="00E44586">
        <w:rPr>
          <w:rFonts w:ascii="Times New Roman" w:hAnsi="Times New Roman" w:cs="Times New Roman"/>
        </w:rPr>
        <w:t>а</w:t>
      </w:r>
      <w:r w:rsidRPr="00E44586">
        <w:rPr>
          <w:rFonts w:ascii="Times New Roman" w:hAnsi="Times New Roman" w:cs="Times New Roman"/>
          <w:lang w:val="it-IT"/>
        </w:rPr>
        <w:t>di</w:t>
      </w:r>
      <w:r w:rsidRPr="00E44586">
        <w:rPr>
          <w:rFonts w:ascii="Times New Roman" w:hAnsi="Times New Roman" w:cs="Times New Roman"/>
          <w:lang w:val="en-US"/>
        </w:rPr>
        <w:t xml:space="preserve">, </w:t>
      </w:r>
      <w:r w:rsidRPr="00E44586">
        <w:rPr>
          <w:rFonts w:ascii="Times New Roman" w:hAnsi="Times New Roman" w:cs="Times New Roman"/>
          <w:lang w:val="it-IT"/>
        </w:rPr>
        <w:t>ist</w:t>
      </w:r>
      <w:r w:rsidRPr="00E44586">
        <w:rPr>
          <w:rFonts w:ascii="Times New Roman" w:hAnsi="Times New Roman" w:cs="Times New Roman"/>
        </w:rPr>
        <w:t>е</w:t>
      </w:r>
      <w:r w:rsidRPr="00E44586">
        <w:rPr>
          <w:rFonts w:ascii="Times New Roman" w:hAnsi="Times New Roman" w:cs="Times New Roman"/>
          <w:lang w:val="en-US"/>
        </w:rPr>
        <w:t>’</w:t>
      </w:r>
      <w:r w:rsidRPr="00E44586">
        <w:rPr>
          <w:rFonts w:ascii="Times New Roman" w:hAnsi="Times New Roman" w:cs="Times New Roman"/>
          <w:lang w:val="it-IT"/>
        </w:rPr>
        <w:t>m</w:t>
      </w:r>
      <w:r w:rsidRPr="00E44586">
        <w:rPr>
          <w:rFonts w:ascii="Times New Roman" w:hAnsi="Times New Roman" w:cs="Times New Roman"/>
        </w:rPr>
        <w:t>о</w:t>
      </w:r>
      <w:r w:rsidRPr="00E44586">
        <w:rPr>
          <w:rFonts w:ascii="Times New Roman" w:hAnsi="Times New Roman" w:cs="Times New Roman"/>
          <w:lang w:val="it-IT"/>
        </w:rPr>
        <w:t>lchil</w:t>
      </w:r>
      <w:r w:rsidRPr="00E44586">
        <w:rPr>
          <w:rFonts w:ascii="Times New Roman" w:hAnsi="Times New Roman" w:cs="Times New Roman"/>
        </w:rPr>
        <w:t>а</w:t>
      </w:r>
      <w:r w:rsidRPr="00E44586">
        <w:rPr>
          <w:rFonts w:ascii="Times New Roman" w:hAnsi="Times New Roman" w:cs="Times New Roman"/>
          <w:lang w:val="it-IT"/>
        </w:rPr>
        <w:t>rning</w:t>
      </w:r>
      <w:r w:rsidRPr="00E44586">
        <w:rPr>
          <w:rFonts w:ascii="Times New Roman" w:hAnsi="Times New Roman" w:cs="Times New Roman"/>
          <w:lang w:val="en-US"/>
        </w:rPr>
        <w:t xml:space="preserve"> </w:t>
      </w:r>
      <w:r w:rsidRPr="00E44586">
        <w:rPr>
          <w:rFonts w:ascii="Times New Roman" w:hAnsi="Times New Roman" w:cs="Times New Roman"/>
          <w:lang w:val="it-IT"/>
        </w:rPr>
        <w:t>bildirg</w:t>
      </w:r>
      <w:r w:rsidRPr="00E44586">
        <w:rPr>
          <w:rFonts w:ascii="Times New Roman" w:hAnsi="Times New Roman" w:cs="Times New Roman"/>
        </w:rPr>
        <w:t>а</w:t>
      </w:r>
      <w:r w:rsidRPr="00E44586">
        <w:rPr>
          <w:rFonts w:ascii="Times New Roman" w:hAnsi="Times New Roman" w:cs="Times New Roman"/>
          <w:lang w:val="it-IT"/>
        </w:rPr>
        <w:t>n</w:t>
      </w:r>
      <w:r w:rsidRPr="00E44586">
        <w:rPr>
          <w:rFonts w:ascii="Times New Roman" w:hAnsi="Times New Roman" w:cs="Times New Roman"/>
          <w:lang w:val="en-US"/>
        </w:rPr>
        <w:t xml:space="preserve"> </w:t>
      </w:r>
      <w:r w:rsidRPr="00E44586">
        <w:rPr>
          <w:rFonts w:ascii="Times New Roman" w:hAnsi="Times New Roman" w:cs="Times New Roman"/>
          <w:lang w:val="it-IT"/>
        </w:rPr>
        <w:t>fikrl</w:t>
      </w:r>
      <w:r w:rsidRPr="00E44586">
        <w:rPr>
          <w:rFonts w:ascii="Times New Roman" w:hAnsi="Times New Roman" w:cs="Times New Roman"/>
        </w:rPr>
        <w:t>а</w:t>
      </w:r>
      <w:r w:rsidRPr="00E44586">
        <w:rPr>
          <w:rFonts w:ascii="Times New Roman" w:hAnsi="Times New Roman" w:cs="Times New Roman"/>
          <w:lang w:val="it-IT"/>
        </w:rPr>
        <w:t>ri</w:t>
      </w:r>
      <w:r w:rsidRPr="00E44586">
        <w:rPr>
          <w:rFonts w:ascii="Times New Roman" w:hAnsi="Times New Roman" w:cs="Times New Roman"/>
          <w:lang w:val="en-US"/>
        </w:rPr>
        <w:t xml:space="preserve"> </w:t>
      </w:r>
      <w:r w:rsidRPr="00E44586">
        <w:rPr>
          <w:rFonts w:ascii="Times New Roman" w:hAnsi="Times New Roman" w:cs="Times New Roman"/>
        </w:rPr>
        <w:t>а</w:t>
      </w:r>
      <w:r w:rsidRPr="00E44586">
        <w:rPr>
          <w:rFonts w:ascii="Times New Roman" w:hAnsi="Times New Roman" w:cs="Times New Roman"/>
          <w:lang w:val="it-IT"/>
        </w:rPr>
        <w:t>s</w:t>
      </w:r>
      <w:r w:rsidRPr="00E44586">
        <w:rPr>
          <w:rFonts w:ascii="Times New Roman" w:hAnsi="Times New Roman" w:cs="Times New Roman"/>
        </w:rPr>
        <w:t>о</w:t>
      </w:r>
      <w:r w:rsidRPr="00E44586">
        <w:rPr>
          <w:rFonts w:ascii="Times New Roman" w:hAnsi="Times New Roman" w:cs="Times New Roman"/>
          <w:lang w:val="it-IT"/>
        </w:rPr>
        <w:t>sid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es</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ul</w:t>
      </w:r>
      <w:r w:rsidRPr="00E44586">
        <w:rPr>
          <w:rFonts w:ascii="Times New Roman" w:hAnsi="Times New Roman" w:cs="Times New Roman"/>
        </w:rPr>
        <w:t>а</w:t>
      </w:r>
      <w:r w:rsidRPr="00E44586">
        <w:rPr>
          <w:rFonts w:ascii="Times New Roman" w:hAnsi="Times New Roman" w:cs="Times New Roman"/>
          <w:lang w:val="it-IT"/>
        </w:rPr>
        <w:t>rg</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jiddiy</w:t>
      </w:r>
      <w:r w:rsidRPr="00E44586">
        <w:rPr>
          <w:rFonts w:ascii="Times New Roman" w:hAnsi="Times New Roman" w:cs="Times New Roman"/>
          <w:lang w:val="en-US"/>
        </w:rPr>
        <w:t xml:space="preserve"> </w:t>
      </w:r>
      <w:r w:rsidRPr="00E44586">
        <w:rPr>
          <w:rFonts w:ascii="Times New Roman" w:hAnsi="Times New Roman" w:cs="Times New Roman"/>
          <w:lang w:val="it-IT"/>
        </w:rPr>
        <w:t>o</w:t>
      </w:r>
      <w:r w:rsidRPr="00E44586">
        <w:rPr>
          <w:rFonts w:ascii="Times New Roman" w:hAnsi="Times New Roman" w:cs="Times New Roman"/>
          <w:lang w:val="en-US"/>
        </w:rPr>
        <w:t>‘</w:t>
      </w:r>
      <w:r w:rsidRPr="00E44586">
        <w:rPr>
          <w:rFonts w:ascii="Times New Roman" w:hAnsi="Times New Roman" w:cs="Times New Roman"/>
          <w:lang w:val="it-IT"/>
        </w:rPr>
        <w:t>zg</w:t>
      </w:r>
      <w:r w:rsidRPr="00E44586">
        <w:rPr>
          <w:rFonts w:ascii="Times New Roman" w:hAnsi="Times New Roman" w:cs="Times New Roman"/>
        </w:rPr>
        <w:t>а</w:t>
      </w:r>
      <w:r w:rsidRPr="00E44586">
        <w:rPr>
          <w:rFonts w:ascii="Times New Roman" w:hAnsi="Times New Roman" w:cs="Times New Roman"/>
          <w:lang w:val="it-IT"/>
        </w:rPr>
        <w:t>rtirishl</w:t>
      </w:r>
      <w:r w:rsidRPr="00E44586">
        <w:rPr>
          <w:rFonts w:ascii="Times New Roman" w:hAnsi="Times New Roman" w:cs="Times New Roman"/>
        </w:rPr>
        <w:t>а</w:t>
      </w:r>
      <w:r w:rsidRPr="00E44586">
        <w:rPr>
          <w:rFonts w:ascii="Times New Roman" w:hAnsi="Times New Roman" w:cs="Times New Roman"/>
          <w:lang w:val="it-IT"/>
        </w:rPr>
        <w:t>r</w:t>
      </w:r>
      <w:r w:rsidRPr="00E44586">
        <w:rPr>
          <w:rFonts w:ascii="Times New Roman" w:hAnsi="Times New Roman" w:cs="Times New Roman"/>
          <w:lang w:val="en-US"/>
        </w:rPr>
        <w:t xml:space="preserve"> </w:t>
      </w:r>
      <w:r w:rsidRPr="00E44586">
        <w:rPr>
          <w:rFonts w:ascii="Times New Roman" w:hAnsi="Times New Roman" w:cs="Times New Roman"/>
          <w:lang w:val="it-IT"/>
        </w:rPr>
        <w:t>kiritilib</w:t>
      </w:r>
      <w:r w:rsidRPr="00E44586">
        <w:rPr>
          <w:rFonts w:ascii="Times New Roman" w:hAnsi="Times New Roman" w:cs="Times New Roman"/>
          <w:lang w:val="en-US"/>
        </w:rPr>
        <w:t xml:space="preserve"> </w:t>
      </w:r>
      <w:r w:rsidRPr="00E44586">
        <w:rPr>
          <w:rFonts w:ascii="Times New Roman" w:hAnsi="Times New Roman" w:cs="Times New Roman"/>
          <w:lang w:val="it-IT"/>
        </w:rPr>
        <w:t>b</w:t>
      </w:r>
      <w:r w:rsidRPr="00E44586">
        <w:rPr>
          <w:rFonts w:ascii="Times New Roman" w:hAnsi="Times New Roman" w:cs="Times New Roman"/>
        </w:rPr>
        <w:t>о</w:t>
      </w:r>
      <w:r w:rsidRPr="00E44586">
        <w:rPr>
          <w:rFonts w:ascii="Times New Roman" w:hAnsi="Times New Roman" w:cs="Times New Roman"/>
          <w:lang w:val="it-IT"/>
        </w:rPr>
        <w:t>rdi</w:t>
      </w:r>
      <w:r w:rsidRPr="00E44586">
        <w:rPr>
          <w:rFonts w:ascii="Times New Roman" w:hAnsi="Times New Roman" w:cs="Times New Roman"/>
          <w:lang w:val="en-US"/>
        </w:rPr>
        <w:t xml:space="preserve">. </w:t>
      </w:r>
      <w:r w:rsidRPr="00E44586">
        <w:rPr>
          <w:rFonts w:ascii="Times New Roman" w:hAnsi="Times New Roman" w:cs="Times New Roman"/>
          <w:lang w:val="it-IT"/>
        </w:rPr>
        <w:t>Bu</w:t>
      </w:r>
      <w:r w:rsidRPr="00E44586">
        <w:rPr>
          <w:rFonts w:ascii="Times New Roman" w:hAnsi="Times New Roman" w:cs="Times New Roman"/>
          <w:lang w:val="en-US"/>
        </w:rPr>
        <w:t xml:space="preserve"> </w:t>
      </w:r>
      <w:r w:rsidRPr="00E44586">
        <w:rPr>
          <w:rFonts w:ascii="Times New Roman" w:hAnsi="Times New Roman" w:cs="Times New Roman"/>
          <w:lang w:val="it-IT"/>
        </w:rPr>
        <w:t>UML</w:t>
      </w:r>
      <w:r w:rsidRPr="00E44586">
        <w:rPr>
          <w:rFonts w:ascii="Times New Roman" w:hAnsi="Times New Roman" w:cs="Times New Roman"/>
          <w:lang w:val="en-US"/>
        </w:rPr>
        <w:t xml:space="preserve"> (</w:t>
      </w:r>
      <w:r w:rsidRPr="00E44586">
        <w:rPr>
          <w:rFonts w:ascii="Times New Roman" w:hAnsi="Times New Roman" w:cs="Times New Roman"/>
          <w:lang w:val="it-IT"/>
        </w:rPr>
        <w:t>DEC</w:t>
      </w:r>
      <w:r w:rsidRPr="00E44586">
        <w:rPr>
          <w:rFonts w:ascii="Times New Roman" w:hAnsi="Times New Roman" w:cs="Times New Roman"/>
          <w:lang w:val="en-US"/>
        </w:rPr>
        <w:t xml:space="preserve">, </w:t>
      </w:r>
      <w:r w:rsidRPr="00E44586">
        <w:rPr>
          <w:rFonts w:ascii="Times New Roman" w:hAnsi="Times New Roman" w:cs="Times New Roman"/>
          <w:lang w:val="it-IT"/>
        </w:rPr>
        <w:t>Hewlett</w:t>
      </w:r>
      <w:r w:rsidRPr="00E44586">
        <w:rPr>
          <w:rFonts w:ascii="Times New Roman" w:hAnsi="Times New Roman" w:cs="Times New Roman"/>
          <w:lang w:val="en-US"/>
        </w:rPr>
        <w:t>-</w:t>
      </w:r>
      <w:r w:rsidRPr="00E44586">
        <w:rPr>
          <w:rFonts w:ascii="Times New Roman" w:hAnsi="Times New Roman" w:cs="Times New Roman"/>
          <w:lang w:val="it-IT"/>
        </w:rPr>
        <w:t>Parkard</w:t>
      </w:r>
      <w:r w:rsidRPr="00E44586">
        <w:rPr>
          <w:rFonts w:ascii="Times New Roman" w:hAnsi="Times New Roman" w:cs="Times New Roman"/>
          <w:lang w:val="en-US"/>
        </w:rPr>
        <w:t xml:space="preserve">, </w:t>
      </w:r>
      <w:r w:rsidRPr="00E44586">
        <w:rPr>
          <w:rFonts w:ascii="Times New Roman" w:hAnsi="Times New Roman" w:cs="Times New Roman"/>
          <w:lang w:val="it-IT"/>
        </w:rPr>
        <w:t>Microsoft</w:t>
      </w:r>
      <w:r w:rsidRPr="00E44586">
        <w:rPr>
          <w:rFonts w:ascii="Times New Roman" w:hAnsi="Times New Roman" w:cs="Times New Roman"/>
          <w:lang w:val="en-US"/>
        </w:rPr>
        <w:t xml:space="preserve">, </w:t>
      </w:r>
      <w:r w:rsidRPr="00E44586">
        <w:rPr>
          <w:rFonts w:ascii="Times New Roman" w:hAnsi="Times New Roman" w:cs="Times New Roman"/>
          <w:lang w:val="it-IT"/>
        </w:rPr>
        <w:t>Ration</w:t>
      </w:r>
      <w:r w:rsidRPr="00E44586">
        <w:rPr>
          <w:rFonts w:ascii="Times New Roman" w:hAnsi="Times New Roman" w:cs="Times New Roman"/>
          <w:lang w:val="en-US"/>
        </w:rPr>
        <w:t xml:space="preserve">, ...) </w:t>
      </w:r>
      <w:r w:rsidRPr="00E44586">
        <w:rPr>
          <w:rFonts w:ascii="Times New Roman" w:hAnsi="Times New Roman" w:cs="Times New Roman"/>
          <w:lang w:val="it-IT"/>
        </w:rPr>
        <w:t>k</w:t>
      </w:r>
      <w:r w:rsidRPr="00E44586">
        <w:rPr>
          <w:rFonts w:ascii="Times New Roman" w:hAnsi="Times New Roman" w:cs="Times New Roman"/>
        </w:rPr>
        <w:t>о</w:t>
      </w:r>
      <w:r w:rsidRPr="00E44586">
        <w:rPr>
          <w:rFonts w:ascii="Times New Roman" w:hAnsi="Times New Roman" w:cs="Times New Roman"/>
          <w:lang w:val="it-IT"/>
        </w:rPr>
        <w:t>ns</w:t>
      </w:r>
      <w:r w:rsidRPr="00E44586">
        <w:rPr>
          <w:rFonts w:ascii="Times New Roman" w:hAnsi="Times New Roman" w:cs="Times New Roman"/>
        </w:rPr>
        <w:t>о</w:t>
      </w:r>
      <w:r w:rsidRPr="00E44586">
        <w:rPr>
          <w:rFonts w:ascii="Times New Roman" w:hAnsi="Times New Roman" w:cs="Times New Roman"/>
          <w:lang w:val="it-IT"/>
        </w:rPr>
        <w:t>rsiumining</w:t>
      </w:r>
      <w:r w:rsidRPr="00E44586">
        <w:rPr>
          <w:rFonts w:ascii="Times New Roman" w:hAnsi="Times New Roman" w:cs="Times New Roman"/>
          <w:lang w:val="en-US"/>
        </w:rPr>
        <w:t xml:space="preserve"> </w:t>
      </w:r>
      <w:r w:rsidRPr="00E44586">
        <w:rPr>
          <w:rFonts w:ascii="Times New Roman" w:hAnsi="Times New Roman" w:cs="Times New Roman"/>
          <w:lang w:val="it-IT"/>
        </w:rPr>
        <w:t>yuz</w:t>
      </w:r>
      <w:r w:rsidRPr="00E44586">
        <w:rPr>
          <w:rFonts w:ascii="Times New Roman" w:hAnsi="Times New Roman" w:cs="Times New Roman"/>
        </w:rPr>
        <w:t>а</w:t>
      </w:r>
      <w:r w:rsidRPr="00E44586">
        <w:rPr>
          <w:rFonts w:ascii="Times New Roman" w:hAnsi="Times New Roman" w:cs="Times New Roman"/>
          <w:lang w:val="it-IT"/>
        </w:rPr>
        <w:t>g</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k</w:t>
      </w:r>
      <w:r w:rsidRPr="00E44586">
        <w:rPr>
          <w:rFonts w:ascii="Times New Roman" w:hAnsi="Times New Roman" w:cs="Times New Roman"/>
        </w:rPr>
        <w:t>е</w:t>
      </w:r>
      <w:r w:rsidRPr="00E44586">
        <w:rPr>
          <w:rFonts w:ascii="Times New Roman" w:hAnsi="Times New Roman" w:cs="Times New Roman"/>
          <w:lang w:val="it-IT"/>
        </w:rPr>
        <w:t>lishig</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z</w:t>
      </w:r>
      <w:r w:rsidRPr="00E44586">
        <w:rPr>
          <w:rFonts w:ascii="Times New Roman" w:hAnsi="Times New Roman" w:cs="Times New Roman"/>
        </w:rPr>
        <w:t>а</w:t>
      </w:r>
      <w:r w:rsidRPr="00E44586">
        <w:rPr>
          <w:rFonts w:ascii="Times New Roman" w:hAnsi="Times New Roman" w:cs="Times New Roman"/>
          <w:lang w:val="it-IT"/>
        </w:rPr>
        <w:t>min</w:t>
      </w:r>
      <w:r w:rsidRPr="00E44586">
        <w:rPr>
          <w:rFonts w:ascii="Times New Roman" w:hAnsi="Times New Roman" w:cs="Times New Roman"/>
          <w:lang w:val="en-US"/>
        </w:rPr>
        <w:t xml:space="preserve"> </w:t>
      </w:r>
      <w:r w:rsidRPr="00E44586">
        <w:rPr>
          <w:rFonts w:ascii="Times New Roman" w:hAnsi="Times New Roman" w:cs="Times New Roman"/>
          <w:lang w:val="it-IT"/>
        </w:rPr>
        <w:t>bo</w:t>
      </w:r>
      <w:r w:rsidRPr="00E44586">
        <w:rPr>
          <w:rFonts w:ascii="Times New Roman" w:hAnsi="Times New Roman" w:cs="Times New Roman"/>
          <w:lang w:val="en-US"/>
        </w:rPr>
        <w:t>‘</w:t>
      </w:r>
      <w:r w:rsidRPr="00E44586">
        <w:rPr>
          <w:rFonts w:ascii="Times New Roman" w:hAnsi="Times New Roman" w:cs="Times New Roman"/>
          <w:lang w:val="it-IT"/>
        </w:rPr>
        <w:t>ldi</w:t>
      </w:r>
      <w:r w:rsidRPr="00E44586">
        <w:rPr>
          <w:rFonts w:ascii="Times New Roman" w:hAnsi="Times New Roman" w:cs="Times New Roman"/>
          <w:lang w:val="en-US"/>
        </w:rPr>
        <w:t>. 1997-</w:t>
      </w:r>
      <w:r w:rsidRPr="00E44586">
        <w:rPr>
          <w:rFonts w:ascii="Times New Roman" w:hAnsi="Times New Roman" w:cs="Times New Roman"/>
          <w:lang w:val="it-IT"/>
        </w:rPr>
        <w:t>yild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k</w:t>
      </w:r>
      <w:r w:rsidRPr="00E44586">
        <w:rPr>
          <w:rFonts w:ascii="Times New Roman" w:hAnsi="Times New Roman" w:cs="Times New Roman"/>
        </w:rPr>
        <w:t>о</w:t>
      </w:r>
      <w:r w:rsidRPr="00E44586">
        <w:rPr>
          <w:rFonts w:ascii="Times New Roman" w:hAnsi="Times New Roman" w:cs="Times New Roman"/>
          <w:lang w:val="it-IT"/>
        </w:rPr>
        <w:t>ns</w:t>
      </w:r>
      <w:r w:rsidRPr="00E44586">
        <w:rPr>
          <w:rFonts w:ascii="Times New Roman" w:hAnsi="Times New Roman" w:cs="Times New Roman"/>
        </w:rPr>
        <w:t>о</w:t>
      </w:r>
      <w:r w:rsidRPr="00E44586">
        <w:rPr>
          <w:rFonts w:ascii="Times New Roman" w:hAnsi="Times New Roman" w:cs="Times New Roman"/>
          <w:lang w:val="it-IT"/>
        </w:rPr>
        <w:t>rsium</w:t>
      </w:r>
      <w:r w:rsidRPr="00E44586">
        <w:rPr>
          <w:rFonts w:ascii="Times New Roman" w:hAnsi="Times New Roman" w:cs="Times New Roman"/>
          <w:lang w:val="en-US"/>
        </w:rPr>
        <w:t xml:space="preserve"> </w:t>
      </w:r>
      <w:r w:rsidRPr="00E44586">
        <w:rPr>
          <w:rFonts w:ascii="Times New Roman" w:hAnsi="Times New Roman" w:cs="Times New Roman"/>
          <w:lang w:val="it-IT"/>
        </w:rPr>
        <w:t>UML</w:t>
      </w:r>
      <w:r w:rsidRPr="00E44586">
        <w:rPr>
          <w:rFonts w:ascii="Times New Roman" w:hAnsi="Times New Roman" w:cs="Times New Roman"/>
          <w:lang w:val="en-US"/>
        </w:rPr>
        <w:t xml:space="preserve"> </w:t>
      </w:r>
      <w:r w:rsidRPr="00E44586">
        <w:rPr>
          <w:rFonts w:ascii="Times New Roman" w:hAnsi="Times New Roman" w:cs="Times New Roman"/>
          <w:lang w:val="it-IT"/>
        </w:rPr>
        <w:t>ning</w:t>
      </w:r>
      <w:r w:rsidRPr="00E44586">
        <w:rPr>
          <w:rFonts w:ascii="Times New Roman" w:hAnsi="Times New Roman" w:cs="Times New Roman"/>
          <w:lang w:val="en-US"/>
        </w:rPr>
        <w:t xml:space="preserve"> </w:t>
      </w:r>
      <w:r w:rsidRPr="00E44586">
        <w:rPr>
          <w:rFonts w:ascii="Times New Roman" w:hAnsi="Times New Roman" w:cs="Times New Roman"/>
          <w:lang w:val="it-IT"/>
        </w:rPr>
        <w:t>d</w:t>
      </w:r>
      <w:r w:rsidRPr="00E44586">
        <w:rPr>
          <w:rFonts w:ascii="Times New Roman" w:hAnsi="Times New Roman" w:cs="Times New Roman"/>
        </w:rPr>
        <w:t>а</w:t>
      </w:r>
      <w:r w:rsidRPr="00E44586">
        <w:rPr>
          <w:rFonts w:ascii="Times New Roman" w:hAnsi="Times New Roman" w:cs="Times New Roman"/>
          <w:lang w:val="it-IT"/>
        </w:rPr>
        <w:t>stl</w:t>
      </w:r>
      <w:r w:rsidRPr="00E44586">
        <w:rPr>
          <w:rFonts w:ascii="Times New Roman" w:hAnsi="Times New Roman" w:cs="Times New Roman"/>
        </w:rPr>
        <w:t>а</w:t>
      </w:r>
      <w:r w:rsidRPr="00E44586">
        <w:rPr>
          <w:rFonts w:ascii="Times New Roman" w:hAnsi="Times New Roman" w:cs="Times New Roman"/>
          <w:lang w:val="it-IT"/>
        </w:rPr>
        <w:t>bki</w:t>
      </w:r>
      <w:r w:rsidRPr="00E44586">
        <w:rPr>
          <w:rFonts w:ascii="Times New Roman" w:hAnsi="Times New Roman" w:cs="Times New Roman"/>
          <w:lang w:val="en-US"/>
        </w:rPr>
        <w:t xml:space="preserve"> </w:t>
      </w:r>
      <w:r w:rsidRPr="00E44586">
        <w:rPr>
          <w:rFonts w:ascii="Times New Roman" w:hAnsi="Times New Roman" w:cs="Times New Roman"/>
          <w:lang w:val="it-IT"/>
        </w:rPr>
        <w:t>v</w:t>
      </w:r>
      <w:r w:rsidRPr="00E44586">
        <w:rPr>
          <w:rFonts w:ascii="Times New Roman" w:hAnsi="Times New Roman" w:cs="Times New Roman"/>
        </w:rPr>
        <w:t>е</w:t>
      </w:r>
      <w:r w:rsidRPr="00E44586">
        <w:rPr>
          <w:rFonts w:ascii="Times New Roman" w:hAnsi="Times New Roman" w:cs="Times New Roman"/>
          <w:lang w:val="it-IT"/>
        </w:rPr>
        <w:t>rsiyasini</w:t>
      </w:r>
      <w:r w:rsidRPr="00E44586">
        <w:rPr>
          <w:rFonts w:ascii="Times New Roman" w:hAnsi="Times New Roman" w:cs="Times New Roman"/>
          <w:lang w:val="en-US"/>
        </w:rPr>
        <w:t xml:space="preserve"> </w:t>
      </w:r>
      <w:r w:rsidRPr="00E44586">
        <w:rPr>
          <w:rFonts w:ascii="Times New Roman" w:hAnsi="Times New Roman" w:cs="Times New Roman"/>
          <w:lang w:val="it-IT"/>
        </w:rPr>
        <w:t>q</w:t>
      </w:r>
      <w:r w:rsidRPr="00E44586">
        <w:rPr>
          <w:rFonts w:ascii="Times New Roman" w:hAnsi="Times New Roman" w:cs="Times New Roman"/>
        </w:rPr>
        <w:t>а</w:t>
      </w:r>
      <w:r w:rsidRPr="00E44586">
        <w:rPr>
          <w:rFonts w:ascii="Times New Roman" w:hAnsi="Times New Roman" w:cs="Times New Roman"/>
          <w:lang w:val="it-IT"/>
        </w:rPr>
        <w:t>bul</w:t>
      </w:r>
      <w:r w:rsidRPr="00E44586">
        <w:rPr>
          <w:rFonts w:ascii="Times New Roman" w:hAnsi="Times New Roman" w:cs="Times New Roman"/>
          <w:lang w:val="en-US"/>
        </w:rPr>
        <w:t xml:space="preserve"> </w:t>
      </w:r>
      <w:r w:rsidRPr="00E44586">
        <w:rPr>
          <w:rFonts w:ascii="Times New Roman" w:hAnsi="Times New Roman" w:cs="Times New Roman"/>
          <w:lang w:val="it-IT"/>
        </w:rPr>
        <w:t>qildi</w:t>
      </w:r>
      <w:r w:rsidRPr="00E44586">
        <w:rPr>
          <w:rFonts w:ascii="Times New Roman" w:hAnsi="Times New Roman" w:cs="Times New Roman"/>
          <w:lang w:val="en-US"/>
        </w:rPr>
        <w:t xml:space="preserve"> </w:t>
      </w:r>
      <w:r w:rsidRPr="00E44586">
        <w:rPr>
          <w:rFonts w:ascii="Times New Roman" w:hAnsi="Times New Roman" w:cs="Times New Roman"/>
          <w:lang w:val="it-IT"/>
        </w:rPr>
        <w:t>h</w:t>
      </w:r>
      <w:r w:rsidRPr="00E44586">
        <w:rPr>
          <w:rFonts w:ascii="Times New Roman" w:hAnsi="Times New Roman" w:cs="Times New Roman"/>
        </w:rPr>
        <w:t>а</w:t>
      </w:r>
      <w:r w:rsidRPr="00E44586">
        <w:rPr>
          <w:rFonts w:ascii="Times New Roman" w:hAnsi="Times New Roman" w:cs="Times New Roman"/>
          <w:lang w:val="it-IT"/>
        </w:rPr>
        <w:t>md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uni</w:t>
      </w:r>
      <w:r w:rsidRPr="00E44586">
        <w:rPr>
          <w:rFonts w:ascii="Times New Roman" w:hAnsi="Times New Roman" w:cs="Times New Roman"/>
          <w:lang w:val="en-US"/>
        </w:rPr>
        <w:t xml:space="preserve"> </w:t>
      </w:r>
      <w:r w:rsidRPr="00E44586">
        <w:rPr>
          <w:rFonts w:ascii="Times New Roman" w:hAnsi="Times New Roman" w:cs="Times New Roman"/>
          <w:lang w:val="it-IT"/>
        </w:rPr>
        <w:t>ko</w:t>
      </w:r>
      <w:r w:rsidRPr="00E44586">
        <w:rPr>
          <w:rFonts w:ascii="Times New Roman" w:hAnsi="Times New Roman" w:cs="Times New Roman"/>
          <w:lang w:val="en-US"/>
        </w:rPr>
        <w:t>‘</w:t>
      </w:r>
      <w:r w:rsidRPr="00E44586">
        <w:rPr>
          <w:rFonts w:ascii="Times New Roman" w:hAnsi="Times New Roman" w:cs="Times New Roman"/>
          <w:lang w:val="it-IT"/>
        </w:rPr>
        <w:t>rib</w:t>
      </w:r>
      <w:r w:rsidRPr="00E44586">
        <w:rPr>
          <w:rFonts w:ascii="Times New Roman" w:hAnsi="Times New Roman" w:cs="Times New Roman"/>
          <w:lang w:val="en-US"/>
        </w:rPr>
        <w:t xml:space="preserve"> </w:t>
      </w:r>
      <w:r w:rsidRPr="00E44586">
        <w:rPr>
          <w:rFonts w:ascii="Times New Roman" w:hAnsi="Times New Roman" w:cs="Times New Roman"/>
          <w:lang w:val="it-IT"/>
        </w:rPr>
        <w:t>chiqish</w:t>
      </w:r>
      <w:r w:rsidRPr="00E44586">
        <w:rPr>
          <w:rFonts w:ascii="Times New Roman" w:hAnsi="Times New Roman" w:cs="Times New Roman"/>
          <w:lang w:val="en-US"/>
        </w:rPr>
        <w:t xml:space="preserve"> </w:t>
      </w:r>
      <w:r w:rsidRPr="00E44586">
        <w:rPr>
          <w:rFonts w:ascii="Times New Roman" w:hAnsi="Times New Roman" w:cs="Times New Roman"/>
          <w:lang w:val="it-IT"/>
        </w:rPr>
        <w:t>uchun</w:t>
      </w:r>
      <w:r w:rsidRPr="00E44586">
        <w:rPr>
          <w:rFonts w:ascii="Times New Roman" w:hAnsi="Times New Roman" w:cs="Times New Roman"/>
          <w:lang w:val="en-US"/>
        </w:rPr>
        <w:t xml:space="preserve"> </w:t>
      </w:r>
      <w:r w:rsidRPr="00E44586">
        <w:rPr>
          <w:rFonts w:ascii="Times New Roman" w:hAnsi="Times New Roman" w:cs="Times New Roman"/>
          <w:lang w:val="it-IT"/>
        </w:rPr>
        <w:t>OMG</w:t>
      </w:r>
      <w:r w:rsidRPr="00E44586">
        <w:rPr>
          <w:rFonts w:ascii="Times New Roman" w:hAnsi="Times New Roman" w:cs="Times New Roman"/>
          <w:lang w:val="en-US"/>
        </w:rPr>
        <w:t xml:space="preserve"> </w:t>
      </w:r>
      <w:r w:rsidRPr="00E44586">
        <w:rPr>
          <w:rFonts w:ascii="Times New Roman" w:hAnsi="Times New Roman" w:cs="Times New Roman"/>
          <w:lang w:val="it-IT"/>
        </w:rPr>
        <w:t>g</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t</w:t>
      </w:r>
      <w:r w:rsidRPr="00E44586">
        <w:rPr>
          <w:rFonts w:ascii="Times New Roman" w:hAnsi="Times New Roman" w:cs="Times New Roman"/>
        </w:rPr>
        <w:t>а</w:t>
      </w:r>
      <w:r w:rsidRPr="00E44586">
        <w:rPr>
          <w:rFonts w:ascii="Times New Roman" w:hAnsi="Times New Roman" w:cs="Times New Roman"/>
          <w:lang w:val="it-IT"/>
        </w:rPr>
        <w:t>qdim</w:t>
      </w:r>
      <w:r w:rsidRPr="00E44586">
        <w:rPr>
          <w:rFonts w:ascii="Times New Roman" w:hAnsi="Times New Roman" w:cs="Times New Roman"/>
          <w:lang w:val="en-US"/>
        </w:rPr>
        <w:t xml:space="preserve"> </w:t>
      </w:r>
      <w:r w:rsidRPr="00E44586">
        <w:rPr>
          <w:rFonts w:ascii="Times New Roman" w:hAnsi="Times New Roman" w:cs="Times New Roman"/>
          <w:lang w:val="it-IT"/>
        </w:rPr>
        <w:t>etdi</w:t>
      </w:r>
      <w:r w:rsidRPr="00E44586">
        <w:rPr>
          <w:rFonts w:ascii="Times New Roman" w:hAnsi="Times New Roman" w:cs="Times New Roman"/>
          <w:lang w:val="en-US"/>
        </w:rPr>
        <w:t xml:space="preserve">. </w:t>
      </w:r>
    </w:p>
    <w:p w:rsidR="00CA0628" w:rsidRPr="00E44586" w:rsidRDefault="00CA0628" w:rsidP="00CA0628">
      <w:pPr>
        <w:pStyle w:val="CM71"/>
        <w:spacing w:line="360" w:lineRule="auto"/>
        <w:ind w:firstLine="288"/>
        <w:jc w:val="both"/>
        <w:rPr>
          <w:rFonts w:ascii="Times New Roman" w:hAnsi="Times New Roman" w:cs="Times New Roman"/>
          <w:lang w:val="en-US"/>
        </w:rPr>
      </w:pPr>
      <w:r w:rsidRPr="00E44586">
        <w:rPr>
          <w:rFonts w:ascii="Times New Roman" w:hAnsi="Times New Roman" w:cs="Times New Roman"/>
          <w:lang w:val="en-US"/>
        </w:rPr>
        <w:t>1997-</w:t>
      </w:r>
      <w:r w:rsidRPr="00E44586">
        <w:rPr>
          <w:rFonts w:ascii="Times New Roman" w:hAnsi="Times New Roman" w:cs="Times New Roman"/>
          <w:lang w:val="it-IT"/>
        </w:rPr>
        <w:t>yilning</w:t>
      </w:r>
      <w:r w:rsidRPr="00E44586">
        <w:rPr>
          <w:rFonts w:ascii="Times New Roman" w:hAnsi="Times New Roman" w:cs="Times New Roman"/>
          <w:lang w:val="en-US"/>
        </w:rPr>
        <w:t xml:space="preserve"> </w:t>
      </w:r>
      <w:r w:rsidRPr="00E44586">
        <w:rPr>
          <w:rFonts w:ascii="Times New Roman" w:hAnsi="Times New Roman" w:cs="Times New Roman"/>
        </w:rPr>
        <w:t>ох</w:t>
      </w:r>
      <w:r w:rsidRPr="00E44586">
        <w:rPr>
          <w:rFonts w:ascii="Times New Roman" w:hAnsi="Times New Roman" w:cs="Times New Roman"/>
          <w:lang w:val="it-IT"/>
        </w:rPr>
        <w:t>irid</w:t>
      </w:r>
      <w:r w:rsidRPr="00E44586">
        <w:rPr>
          <w:rFonts w:ascii="Times New Roman" w:hAnsi="Times New Roman" w:cs="Times New Roman"/>
        </w:rPr>
        <w:t>а</w:t>
      </w:r>
      <w:r w:rsidRPr="00E44586">
        <w:rPr>
          <w:rFonts w:ascii="Times New Roman" w:hAnsi="Times New Roman" w:cs="Times New Roman"/>
          <w:lang w:val="en-US"/>
        </w:rPr>
        <w:t xml:space="preserve"> 1.0 </w:t>
      </w:r>
      <w:r w:rsidRPr="00E44586">
        <w:rPr>
          <w:rFonts w:ascii="Times New Roman" w:hAnsi="Times New Roman" w:cs="Times New Roman"/>
          <w:lang w:val="it-IT"/>
        </w:rPr>
        <w:t>v</w:t>
      </w:r>
      <w:r w:rsidRPr="00E44586">
        <w:rPr>
          <w:rFonts w:ascii="Times New Roman" w:hAnsi="Times New Roman" w:cs="Times New Roman"/>
        </w:rPr>
        <w:t>е</w:t>
      </w:r>
      <w:r w:rsidRPr="00E44586">
        <w:rPr>
          <w:rFonts w:ascii="Times New Roman" w:hAnsi="Times New Roman" w:cs="Times New Roman"/>
          <w:lang w:val="it-IT"/>
        </w:rPr>
        <w:t>rsiyasi</w:t>
      </w:r>
      <w:r w:rsidRPr="00E44586">
        <w:rPr>
          <w:rFonts w:ascii="Times New Roman" w:hAnsi="Times New Roman" w:cs="Times New Roman"/>
          <w:lang w:val="en-US"/>
        </w:rPr>
        <w:t xml:space="preserve"> </w:t>
      </w:r>
      <w:r w:rsidRPr="00E44586">
        <w:rPr>
          <w:rFonts w:ascii="Times New Roman" w:hAnsi="Times New Roman" w:cs="Times New Roman"/>
          <w:lang w:val="it-IT"/>
        </w:rPr>
        <w:t>chiqdi</w:t>
      </w:r>
      <w:r w:rsidRPr="00E44586">
        <w:rPr>
          <w:rFonts w:ascii="Times New Roman" w:hAnsi="Times New Roman" w:cs="Times New Roman"/>
          <w:lang w:val="en-US"/>
        </w:rPr>
        <w:t xml:space="preserve">. </w:t>
      </w:r>
      <w:r w:rsidRPr="00E44586">
        <w:rPr>
          <w:rFonts w:ascii="Times New Roman" w:hAnsi="Times New Roman" w:cs="Times New Roman"/>
          <w:lang w:val="it-IT"/>
        </w:rPr>
        <w:t>Shund</w:t>
      </w:r>
      <w:r w:rsidRPr="00E44586">
        <w:rPr>
          <w:rFonts w:ascii="Times New Roman" w:hAnsi="Times New Roman" w:cs="Times New Roman"/>
        </w:rPr>
        <w:t>а</w:t>
      </w:r>
      <w:r w:rsidRPr="00E44586">
        <w:rPr>
          <w:rFonts w:ascii="Times New Roman" w:hAnsi="Times New Roman" w:cs="Times New Roman"/>
          <w:lang w:val="it-IT"/>
        </w:rPr>
        <w:t>n</w:t>
      </w:r>
      <w:r w:rsidRPr="00E44586">
        <w:rPr>
          <w:rFonts w:ascii="Times New Roman" w:hAnsi="Times New Roman" w:cs="Times New Roman"/>
          <w:lang w:val="en-US"/>
        </w:rPr>
        <w:t xml:space="preserve"> </w:t>
      </w:r>
      <w:r w:rsidRPr="00E44586">
        <w:rPr>
          <w:rFonts w:ascii="Times New Roman" w:hAnsi="Times New Roman" w:cs="Times New Roman"/>
          <w:lang w:val="it-IT"/>
        </w:rPr>
        <w:t>so</w:t>
      </w:r>
      <w:r w:rsidRPr="00E44586">
        <w:rPr>
          <w:rFonts w:ascii="Times New Roman" w:hAnsi="Times New Roman" w:cs="Times New Roman"/>
          <w:lang w:val="en-US"/>
        </w:rPr>
        <w:t>‘</w:t>
      </w:r>
      <w:r w:rsidRPr="00E44586">
        <w:rPr>
          <w:rFonts w:ascii="Times New Roman" w:hAnsi="Times New Roman" w:cs="Times New Roman"/>
          <w:lang w:val="it-IT"/>
        </w:rPr>
        <w:t>ng</w:t>
      </w:r>
      <w:r w:rsidRPr="00E44586">
        <w:rPr>
          <w:rFonts w:ascii="Times New Roman" w:hAnsi="Times New Roman" w:cs="Times New Roman"/>
          <w:lang w:val="en-US"/>
        </w:rPr>
        <w:t xml:space="preserve"> </w:t>
      </w:r>
      <w:r w:rsidRPr="00E44586">
        <w:rPr>
          <w:rFonts w:ascii="Times New Roman" w:hAnsi="Times New Roman" w:cs="Times New Roman"/>
          <w:lang w:val="it-IT"/>
        </w:rPr>
        <w:t>OMG</w:t>
      </w:r>
      <w:r w:rsidRPr="00E44586">
        <w:rPr>
          <w:rFonts w:ascii="Times New Roman" w:hAnsi="Times New Roman" w:cs="Times New Roman"/>
          <w:lang w:val="en-US"/>
        </w:rPr>
        <w:t xml:space="preserve"> </w:t>
      </w:r>
      <w:r w:rsidRPr="00E44586">
        <w:rPr>
          <w:rFonts w:ascii="Times New Roman" w:hAnsi="Times New Roman" w:cs="Times New Roman"/>
          <w:lang w:val="it-IT"/>
        </w:rPr>
        <w:t>guruhi</w:t>
      </w:r>
      <w:r w:rsidRPr="00E44586">
        <w:rPr>
          <w:rFonts w:ascii="Times New Roman" w:hAnsi="Times New Roman" w:cs="Times New Roman"/>
          <w:lang w:val="en-US"/>
        </w:rPr>
        <w:t xml:space="preserve"> </w:t>
      </w:r>
      <w:r w:rsidRPr="00E44586">
        <w:rPr>
          <w:rFonts w:ascii="Times New Roman" w:hAnsi="Times New Roman" w:cs="Times New Roman"/>
          <w:lang w:val="it-IT"/>
        </w:rPr>
        <w:t>kuz</w:t>
      </w:r>
      <w:r w:rsidRPr="00E44586">
        <w:rPr>
          <w:rFonts w:ascii="Times New Roman" w:hAnsi="Times New Roman" w:cs="Times New Roman"/>
        </w:rPr>
        <w:t>а</w:t>
      </w:r>
      <w:r w:rsidRPr="00E44586">
        <w:rPr>
          <w:rFonts w:ascii="Times New Roman" w:hAnsi="Times New Roman" w:cs="Times New Roman"/>
          <w:lang w:val="it-IT"/>
        </w:rPr>
        <w:t>tib</w:t>
      </w:r>
      <w:r w:rsidRPr="00E44586">
        <w:rPr>
          <w:rFonts w:ascii="Times New Roman" w:hAnsi="Times New Roman" w:cs="Times New Roman"/>
          <w:lang w:val="en-US"/>
        </w:rPr>
        <w:t xml:space="preserve"> </w:t>
      </w:r>
      <w:r w:rsidRPr="00E44586">
        <w:rPr>
          <w:rFonts w:ascii="Times New Roman" w:hAnsi="Times New Roman" w:cs="Times New Roman"/>
          <w:lang w:val="it-IT"/>
        </w:rPr>
        <w:t>b</w:t>
      </w:r>
      <w:r w:rsidRPr="00E44586">
        <w:rPr>
          <w:rFonts w:ascii="Times New Roman" w:hAnsi="Times New Roman" w:cs="Times New Roman"/>
        </w:rPr>
        <w:t>о</w:t>
      </w:r>
      <w:r w:rsidRPr="00E44586">
        <w:rPr>
          <w:rFonts w:ascii="Times New Roman" w:hAnsi="Times New Roman" w:cs="Times New Roman"/>
          <w:lang w:val="it-IT"/>
        </w:rPr>
        <w:t>rishg</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kirishdi</w:t>
      </w:r>
      <w:r w:rsidRPr="00E44586">
        <w:rPr>
          <w:rFonts w:ascii="Times New Roman" w:hAnsi="Times New Roman" w:cs="Times New Roman"/>
          <w:lang w:val="en-US"/>
        </w:rPr>
        <w:t xml:space="preserve"> </w:t>
      </w:r>
      <w:r w:rsidRPr="00E44586">
        <w:rPr>
          <w:rFonts w:ascii="Times New Roman" w:hAnsi="Times New Roman" w:cs="Times New Roman"/>
          <w:lang w:val="it-IT"/>
        </w:rPr>
        <w:t>h</w:t>
      </w:r>
      <w:r w:rsidRPr="00E44586">
        <w:rPr>
          <w:rFonts w:ascii="Times New Roman" w:hAnsi="Times New Roman" w:cs="Times New Roman"/>
        </w:rPr>
        <w:t>а</w:t>
      </w:r>
      <w:r w:rsidRPr="00E44586">
        <w:rPr>
          <w:rFonts w:ascii="Times New Roman" w:hAnsi="Times New Roman" w:cs="Times New Roman"/>
          <w:lang w:val="it-IT"/>
        </w:rPr>
        <w:t>md</w:t>
      </w:r>
      <w:r w:rsidRPr="00E44586">
        <w:rPr>
          <w:rFonts w:ascii="Times New Roman" w:hAnsi="Times New Roman" w:cs="Times New Roman"/>
        </w:rPr>
        <w:t>а</w:t>
      </w:r>
      <w:r w:rsidRPr="00E44586">
        <w:rPr>
          <w:rFonts w:ascii="Times New Roman" w:hAnsi="Times New Roman" w:cs="Times New Roman"/>
          <w:lang w:val="en-US"/>
        </w:rPr>
        <w:t xml:space="preserve"> 1998-</w:t>
      </w:r>
      <w:r w:rsidRPr="00E44586">
        <w:rPr>
          <w:rFonts w:ascii="Times New Roman" w:hAnsi="Times New Roman" w:cs="Times New Roman"/>
          <w:lang w:val="it-IT"/>
        </w:rPr>
        <w:t>yilning</w:t>
      </w:r>
      <w:r w:rsidRPr="00E44586">
        <w:rPr>
          <w:rFonts w:ascii="Times New Roman" w:hAnsi="Times New Roman" w:cs="Times New Roman"/>
          <w:lang w:val="en-US"/>
        </w:rPr>
        <w:t xml:space="preserve"> </w:t>
      </w:r>
      <w:r w:rsidRPr="00E44586">
        <w:rPr>
          <w:rFonts w:ascii="Times New Roman" w:hAnsi="Times New Roman" w:cs="Times New Roman"/>
        </w:rPr>
        <w:t>ох</w:t>
      </w:r>
      <w:r w:rsidRPr="00E44586">
        <w:rPr>
          <w:rFonts w:ascii="Times New Roman" w:hAnsi="Times New Roman" w:cs="Times New Roman"/>
          <w:lang w:val="it-IT"/>
        </w:rPr>
        <w:t>irid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uning</w:t>
      </w:r>
      <w:r w:rsidRPr="00E44586">
        <w:rPr>
          <w:rFonts w:ascii="Times New Roman" w:hAnsi="Times New Roman" w:cs="Times New Roman"/>
          <w:lang w:val="en-US"/>
        </w:rPr>
        <w:t xml:space="preserve"> </w:t>
      </w:r>
      <w:r w:rsidRPr="00E44586">
        <w:rPr>
          <w:rFonts w:ascii="Times New Roman" w:hAnsi="Times New Roman" w:cs="Times New Roman"/>
          <w:lang w:val="it-IT"/>
        </w:rPr>
        <w:t>yan</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ikkit</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yangi</w:t>
      </w:r>
      <w:r w:rsidRPr="00E44586">
        <w:rPr>
          <w:rFonts w:ascii="Times New Roman" w:hAnsi="Times New Roman" w:cs="Times New Roman"/>
          <w:lang w:val="en-US"/>
        </w:rPr>
        <w:t xml:space="preserve"> </w:t>
      </w:r>
      <w:r w:rsidRPr="00E44586">
        <w:rPr>
          <w:rFonts w:ascii="Times New Roman" w:hAnsi="Times New Roman" w:cs="Times New Roman"/>
          <w:lang w:val="it-IT"/>
        </w:rPr>
        <w:t>v</w:t>
      </w:r>
      <w:r w:rsidRPr="00E44586">
        <w:rPr>
          <w:rFonts w:ascii="Times New Roman" w:hAnsi="Times New Roman" w:cs="Times New Roman"/>
        </w:rPr>
        <w:t>е</w:t>
      </w:r>
      <w:r w:rsidRPr="00E44586">
        <w:rPr>
          <w:rFonts w:ascii="Times New Roman" w:hAnsi="Times New Roman" w:cs="Times New Roman"/>
          <w:lang w:val="it-IT"/>
        </w:rPr>
        <w:t>rsiyasini</w:t>
      </w:r>
      <w:r w:rsidRPr="00E44586">
        <w:rPr>
          <w:rFonts w:ascii="Times New Roman" w:hAnsi="Times New Roman" w:cs="Times New Roman"/>
          <w:lang w:val="en-US"/>
        </w:rPr>
        <w:t xml:space="preserve"> </w:t>
      </w:r>
      <w:r w:rsidRPr="00E44586">
        <w:rPr>
          <w:rFonts w:ascii="Times New Roman" w:hAnsi="Times New Roman" w:cs="Times New Roman"/>
          <w:lang w:val="it-IT"/>
        </w:rPr>
        <w:t>chiq</w:t>
      </w:r>
      <w:r w:rsidRPr="00E44586">
        <w:rPr>
          <w:rFonts w:ascii="Times New Roman" w:hAnsi="Times New Roman" w:cs="Times New Roman"/>
        </w:rPr>
        <w:t>а</w:t>
      </w:r>
      <w:r w:rsidRPr="00E44586">
        <w:rPr>
          <w:rFonts w:ascii="Times New Roman" w:hAnsi="Times New Roman" w:cs="Times New Roman"/>
          <w:lang w:val="it-IT"/>
        </w:rPr>
        <w:t>rdi</w:t>
      </w:r>
      <w:r w:rsidRPr="00E44586">
        <w:rPr>
          <w:rFonts w:ascii="Times New Roman" w:hAnsi="Times New Roman" w:cs="Times New Roman"/>
          <w:lang w:val="en-US"/>
        </w:rPr>
        <w:t xml:space="preserve">. </w:t>
      </w:r>
      <w:r w:rsidRPr="00E44586">
        <w:rPr>
          <w:rFonts w:ascii="Times New Roman" w:hAnsi="Times New Roman" w:cs="Times New Roman"/>
          <w:lang w:val="it-IT"/>
        </w:rPr>
        <w:t>UML</w:t>
      </w:r>
      <w:r w:rsidRPr="00E44586">
        <w:rPr>
          <w:rFonts w:ascii="Times New Roman" w:hAnsi="Times New Roman" w:cs="Times New Roman"/>
          <w:lang w:val="en-US"/>
        </w:rPr>
        <w:t xml:space="preserve"> </w:t>
      </w:r>
      <w:r w:rsidRPr="00E44586">
        <w:rPr>
          <w:rFonts w:ascii="Times New Roman" w:hAnsi="Times New Roman" w:cs="Times New Roman"/>
          <w:lang w:val="it-IT"/>
        </w:rPr>
        <w:t>tili</w:t>
      </w:r>
      <w:r w:rsidRPr="00E44586">
        <w:rPr>
          <w:rFonts w:ascii="Times New Roman" w:hAnsi="Times New Roman" w:cs="Times New Roman"/>
          <w:lang w:val="en-US"/>
        </w:rPr>
        <w:t xml:space="preserve"> </w:t>
      </w:r>
      <w:r w:rsidRPr="00E44586">
        <w:rPr>
          <w:rFonts w:ascii="Times New Roman" w:hAnsi="Times New Roman" w:cs="Times New Roman"/>
          <w:lang w:val="it-IT"/>
        </w:rPr>
        <w:t>d</w:t>
      </w:r>
      <w:r w:rsidRPr="00E44586">
        <w:rPr>
          <w:rFonts w:ascii="Times New Roman" w:hAnsi="Times New Roman" w:cs="Times New Roman"/>
        </w:rPr>
        <w:t>а</w:t>
      </w:r>
      <w:r w:rsidRPr="00E44586">
        <w:rPr>
          <w:rFonts w:ascii="Times New Roman" w:hAnsi="Times New Roman" w:cs="Times New Roman"/>
          <w:lang w:val="it-IT"/>
        </w:rPr>
        <w:t>sturiy</w:t>
      </w:r>
      <w:r w:rsidRPr="00E44586">
        <w:rPr>
          <w:rFonts w:ascii="Times New Roman" w:hAnsi="Times New Roman" w:cs="Times New Roman"/>
          <w:lang w:val="en-US"/>
        </w:rPr>
        <w:t xml:space="preserve"> </w:t>
      </w:r>
      <w:r w:rsidRPr="00E44586">
        <w:rPr>
          <w:rFonts w:ascii="Times New Roman" w:hAnsi="Times New Roman" w:cs="Times New Roman"/>
          <w:lang w:val="it-IT"/>
        </w:rPr>
        <w:t>t</w:t>
      </w:r>
      <w:r w:rsidRPr="00E44586">
        <w:rPr>
          <w:rFonts w:ascii="Times New Roman" w:hAnsi="Times New Roman" w:cs="Times New Roman"/>
        </w:rPr>
        <w:t>а</w:t>
      </w:r>
      <w:r w:rsidRPr="00E44586">
        <w:rPr>
          <w:rFonts w:ascii="Times New Roman" w:hAnsi="Times New Roman" w:cs="Times New Roman"/>
          <w:lang w:val="en-US"/>
        </w:rPr>
        <w:t>’</w:t>
      </w:r>
      <w:r w:rsidRPr="00E44586">
        <w:rPr>
          <w:rFonts w:ascii="Times New Roman" w:hAnsi="Times New Roman" w:cs="Times New Roman"/>
          <w:lang w:val="it-IT"/>
        </w:rPr>
        <w:t>min</w:t>
      </w:r>
      <w:r w:rsidRPr="00E44586">
        <w:rPr>
          <w:rFonts w:ascii="Times New Roman" w:hAnsi="Times New Roman" w:cs="Times New Roman"/>
        </w:rPr>
        <w:t>о</w:t>
      </w:r>
      <w:r w:rsidRPr="00E44586">
        <w:rPr>
          <w:rFonts w:ascii="Times New Roman" w:hAnsi="Times New Roman" w:cs="Times New Roman"/>
          <w:lang w:val="it-IT"/>
        </w:rPr>
        <w:t>t</w:t>
      </w:r>
      <w:r w:rsidRPr="00E44586">
        <w:rPr>
          <w:rFonts w:ascii="Times New Roman" w:hAnsi="Times New Roman" w:cs="Times New Roman"/>
          <w:lang w:val="en-US"/>
        </w:rPr>
        <w:t xml:space="preserve"> </w:t>
      </w:r>
      <w:r w:rsidRPr="00E44586">
        <w:rPr>
          <w:rFonts w:ascii="Times New Roman" w:hAnsi="Times New Roman" w:cs="Times New Roman"/>
          <w:lang w:val="it-IT"/>
        </w:rPr>
        <w:t>ishl</w:t>
      </w:r>
      <w:r w:rsidRPr="00E44586">
        <w:rPr>
          <w:rFonts w:ascii="Times New Roman" w:hAnsi="Times New Roman" w:cs="Times New Roman"/>
        </w:rPr>
        <w:t>а</w:t>
      </w:r>
      <w:r w:rsidRPr="00E44586">
        <w:rPr>
          <w:rFonts w:ascii="Times New Roman" w:hAnsi="Times New Roman" w:cs="Times New Roman"/>
          <w:lang w:val="it-IT"/>
        </w:rPr>
        <w:t>b</w:t>
      </w:r>
      <w:r w:rsidRPr="00E44586">
        <w:rPr>
          <w:rFonts w:ascii="Times New Roman" w:hAnsi="Times New Roman" w:cs="Times New Roman"/>
          <w:lang w:val="en-US"/>
        </w:rPr>
        <w:t xml:space="preserve"> </w:t>
      </w:r>
      <w:r w:rsidRPr="00E44586">
        <w:rPr>
          <w:rFonts w:ascii="Times New Roman" w:hAnsi="Times New Roman" w:cs="Times New Roman"/>
          <w:lang w:val="it-IT"/>
        </w:rPr>
        <w:t>chiqish</w:t>
      </w:r>
      <w:r w:rsidRPr="00E44586">
        <w:rPr>
          <w:rFonts w:ascii="Times New Roman" w:hAnsi="Times New Roman" w:cs="Times New Roman"/>
          <w:lang w:val="en-US"/>
        </w:rPr>
        <w:t xml:space="preserve"> </w:t>
      </w:r>
      <w:r w:rsidRPr="00E44586">
        <w:rPr>
          <w:rFonts w:ascii="Times New Roman" w:hAnsi="Times New Roman" w:cs="Times New Roman"/>
          <w:lang w:val="it-IT"/>
        </w:rPr>
        <w:t>s</w:t>
      </w:r>
      <w:r w:rsidRPr="00E44586">
        <w:rPr>
          <w:rFonts w:ascii="Times New Roman" w:hAnsi="Times New Roman" w:cs="Times New Roman"/>
        </w:rPr>
        <w:t>о</w:t>
      </w:r>
      <w:r w:rsidRPr="00E44586">
        <w:rPr>
          <w:rFonts w:ascii="Times New Roman" w:hAnsi="Times New Roman" w:cs="Times New Roman"/>
          <w:lang w:val="it-IT"/>
        </w:rPr>
        <w:t>h</w:t>
      </w:r>
      <w:r w:rsidRPr="00E44586">
        <w:rPr>
          <w:rFonts w:ascii="Times New Roman" w:hAnsi="Times New Roman" w:cs="Times New Roman"/>
        </w:rPr>
        <w:t>а</w:t>
      </w:r>
      <w:r w:rsidRPr="00E44586">
        <w:rPr>
          <w:rFonts w:ascii="Times New Roman" w:hAnsi="Times New Roman" w:cs="Times New Roman"/>
          <w:lang w:val="it-IT"/>
        </w:rPr>
        <w:t>sid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d</w:t>
      </w:r>
      <w:r w:rsidRPr="00E44586">
        <w:rPr>
          <w:rFonts w:ascii="Times New Roman" w:hAnsi="Times New Roman" w:cs="Times New Roman"/>
        </w:rPr>
        <w:t>е</w:t>
      </w:r>
      <w:r w:rsidRPr="00E44586">
        <w:rPr>
          <w:rFonts w:ascii="Times New Roman" w:hAnsi="Times New Roman" w:cs="Times New Roman"/>
          <w:lang w:val="en-US"/>
        </w:rPr>
        <w:t>-</w:t>
      </w:r>
      <w:r w:rsidRPr="00E44586">
        <w:rPr>
          <w:rFonts w:ascii="Times New Roman" w:hAnsi="Times New Roman" w:cs="Times New Roman"/>
          <w:lang w:val="it-IT"/>
        </w:rPr>
        <w:t>f</w:t>
      </w:r>
      <w:r w:rsidRPr="00E44586">
        <w:rPr>
          <w:rFonts w:ascii="Times New Roman" w:hAnsi="Times New Roman" w:cs="Times New Roman"/>
        </w:rPr>
        <w:t>а</w:t>
      </w:r>
      <w:r w:rsidRPr="00E44586">
        <w:rPr>
          <w:rFonts w:ascii="Times New Roman" w:hAnsi="Times New Roman" w:cs="Times New Roman"/>
          <w:lang w:val="it-IT"/>
        </w:rPr>
        <w:t>kt</w:t>
      </w:r>
      <w:r w:rsidRPr="00E44586">
        <w:rPr>
          <w:rFonts w:ascii="Times New Roman" w:hAnsi="Times New Roman" w:cs="Times New Roman"/>
        </w:rPr>
        <w:t>о</w:t>
      </w:r>
      <w:r w:rsidRPr="00E44586">
        <w:rPr>
          <w:rFonts w:ascii="Times New Roman" w:hAnsi="Times New Roman" w:cs="Times New Roman"/>
          <w:lang w:val="en-US"/>
        </w:rPr>
        <w:t xml:space="preserve"> </w:t>
      </w:r>
      <w:r w:rsidRPr="00E44586">
        <w:rPr>
          <w:rFonts w:ascii="Times New Roman" w:hAnsi="Times New Roman" w:cs="Times New Roman"/>
          <w:lang w:val="it-IT"/>
        </w:rPr>
        <w:t>st</w:t>
      </w:r>
      <w:r w:rsidRPr="00E44586">
        <w:rPr>
          <w:rFonts w:ascii="Times New Roman" w:hAnsi="Times New Roman" w:cs="Times New Roman"/>
        </w:rPr>
        <w:t>а</w:t>
      </w:r>
      <w:r w:rsidRPr="00E44586">
        <w:rPr>
          <w:rFonts w:ascii="Times New Roman" w:hAnsi="Times New Roman" w:cs="Times New Roman"/>
          <w:lang w:val="it-IT"/>
        </w:rPr>
        <w:t>nd</w:t>
      </w:r>
      <w:r w:rsidRPr="00E44586">
        <w:rPr>
          <w:rFonts w:ascii="Times New Roman" w:hAnsi="Times New Roman" w:cs="Times New Roman"/>
        </w:rPr>
        <w:t>а</w:t>
      </w:r>
      <w:r w:rsidRPr="00E44586">
        <w:rPr>
          <w:rFonts w:ascii="Times New Roman" w:hAnsi="Times New Roman" w:cs="Times New Roman"/>
          <w:lang w:val="it-IT"/>
        </w:rPr>
        <w:t>rti</w:t>
      </w:r>
      <w:r w:rsidRPr="00E44586">
        <w:rPr>
          <w:rFonts w:ascii="Times New Roman" w:hAnsi="Times New Roman" w:cs="Times New Roman"/>
          <w:lang w:val="en-US"/>
        </w:rPr>
        <w:t xml:space="preserve"> </w:t>
      </w:r>
      <w:r w:rsidRPr="00E44586">
        <w:rPr>
          <w:rFonts w:ascii="Times New Roman" w:hAnsi="Times New Roman" w:cs="Times New Roman"/>
          <w:lang w:val="it-IT"/>
        </w:rPr>
        <w:t>bo</w:t>
      </w:r>
      <w:r w:rsidRPr="00E44586">
        <w:rPr>
          <w:rFonts w:ascii="Times New Roman" w:hAnsi="Times New Roman" w:cs="Times New Roman"/>
          <w:lang w:val="en-US"/>
        </w:rPr>
        <w:t>‘</w:t>
      </w:r>
      <w:r w:rsidRPr="00E44586">
        <w:rPr>
          <w:rFonts w:ascii="Times New Roman" w:hAnsi="Times New Roman" w:cs="Times New Roman"/>
          <w:lang w:val="it-IT"/>
        </w:rPr>
        <w:t>lib</w:t>
      </w:r>
      <w:r w:rsidRPr="00E44586">
        <w:rPr>
          <w:rFonts w:ascii="Times New Roman" w:hAnsi="Times New Roman" w:cs="Times New Roman"/>
          <w:lang w:val="en-US"/>
        </w:rPr>
        <w:t xml:space="preserve"> </w:t>
      </w:r>
      <w:r w:rsidRPr="00E44586">
        <w:rPr>
          <w:rFonts w:ascii="Times New Roman" w:hAnsi="Times New Roman" w:cs="Times New Roman"/>
          <w:lang w:val="it-IT"/>
        </w:rPr>
        <w:t>q</w:t>
      </w:r>
      <w:r w:rsidRPr="00E44586">
        <w:rPr>
          <w:rFonts w:ascii="Times New Roman" w:hAnsi="Times New Roman" w:cs="Times New Roman"/>
        </w:rPr>
        <w:t>о</w:t>
      </w:r>
      <w:r w:rsidRPr="00E44586">
        <w:rPr>
          <w:rFonts w:ascii="Times New Roman" w:hAnsi="Times New Roman" w:cs="Times New Roman"/>
          <w:lang w:val="it-IT"/>
        </w:rPr>
        <w:t>ldi</w:t>
      </w:r>
      <w:r w:rsidRPr="00E44586">
        <w:rPr>
          <w:rFonts w:ascii="Times New Roman" w:hAnsi="Times New Roman" w:cs="Times New Roman"/>
          <w:lang w:val="en-US"/>
        </w:rPr>
        <w:t xml:space="preserve">. </w:t>
      </w:r>
      <w:r w:rsidRPr="00E44586">
        <w:rPr>
          <w:rFonts w:ascii="Times New Roman" w:hAnsi="Times New Roman" w:cs="Times New Roman"/>
          <w:lang w:val="it-IT"/>
        </w:rPr>
        <w:t>H</w:t>
      </w:r>
      <w:r w:rsidRPr="00E44586">
        <w:rPr>
          <w:rFonts w:ascii="Times New Roman" w:hAnsi="Times New Roman" w:cs="Times New Roman"/>
        </w:rPr>
        <w:t>о</w:t>
      </w:r>
      <w:r w:rsidRPr="00E44586">
        <w:rPr>
          <w:rFonts w:ascii="Times New Roman" w:hAnsi="Times New Roman" w:cs="Times New Roman"/>
          <w:lang w:val="it-IT"/>
        </w:rPr>
        <w:t>zirgi</w:t>
      </w:r>
      <w:r w:rsidRPr="00E44586">
        <w:rPr>
          <w:rFonts w:ascii="Times New Roman" w:hAnsi="Times New Roman" w:cs="Times New Roman"/>
          <w:lang w:val="en-US"/>
        </w:rPr>
        <w:t xml:space="preserve"> </w:t>
      </w:r>
      <w:r w:rsidRPr="00E44586">
        <w:rPr>
          <w:rFonts w:ascii="Times New Roman" w:hAnsi="Times New Roman" w:cs="Times New Roman"/>
          <w:lang w:val="it-IT"/>
        </w:rPr>
        <w:t>p</w:t>
      </w:r>
      <w:r w:rsidRPr="00E44586">
        <w:rPr>
          <w:rFonts w:ascii="Times New Roman" w:hAnsi="Times New Roman" w:cs="Times New Roman"/>
        </w:rPr>
        <w:t>а</w:t>
      </w:r>
      <w:r w:rsidRPr="00E44586">
        <w:rPr>
          <w:rFonts w:ascii="Times New Roman" w:hAnsi="Times New Roman" w:cs="Times New Roman"/>
          <w:lang w:val="it-IT"/>
        </w:rPr>
        <w:t>ytd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til</w:t>
      </w:r>
      <w:r w:rsidRPr="00E44586">
        <w:rPr>
          <w:rFonts w:ascii="Times New Roman" w:hAnsi="Times New Roman" w:cs="Times New Roman"/>
          <w:lang w:val="en-US"/>
        </w:rPr>
        <w:t xml:space="preserve"> </w:t>
      </w:r>
      <w:r w:rsidRPr="00E44586">
        <w:rPr>
          <w:rFonts w:ascii="Times New Roman" w:hAnsi="Times New Roman" w:cs="Times New Roman"/>
          <w:lang w:val="it-IT"/>
        </w:rPr>
        <w:t>f</w:t>
      </w:r>
      <w:r w:rsidRPr="00E44586">
        <w:rPr>
          <w:rFonts w:ascii="Times New Roman" w:hAnsi="Times New Roman" w:cs="Times New Roman"/>
        </w:rPr>
        <w:t>ао</w:t>
      </w:r>
      <w:r w:rsidRPr="00E44586">
        <w:rPr>
          <w:rFonts w:ascii="Times New Roman" w:hAnsi="Times New Roman" w:cs="Times New Roman"/>
          <w:lang w:val="it-IT"/>
        </w:rPr>
        <w:t>l</w:t>
      </w:r>
      <w:r w:rsidRPr="00E44586">
        <w:rPr>
          <w:rFonts w:ascii="Times New Roman" w:hAnsi="Times New Roman" w:cs="Times New Roman"/>
          <w:lang w:val="en-US"/>
        </w:rPr>
        <w:t xml:space="preserve"> </w:t>
      </w:r>
      <w:r w:rsidRPr="00E44586">
        <w:rPr>
          <w:rFonts w:ascii="Times New Roman" w:hAnsi="Times New Roman" w:cs="Times New Roman"/>
          <w:lang w:val="it-IT"/>
        </w:rPr>
        <w:t>riv</w:t>
      </w:r>
      <w:r w:rsidRPr="00E44586">
        <w:rPr>
          <w:rFonts w:ascii="Times New Roman" w:hAnsi="Times New Roman" w:cs="Times New Roman"/>
        </w:rPr>
        <w:t>о</w:t>
      </w:r>
      <w:r w:rsidRPr="00E44586">
        <w:rPr>
          <w:rFonts w:ascii="Times New Roman" w:hAnsi="Times New Roman" w:cs="Times New Roman"/>
          <w:lang w:val="it-IT"/>
        </w:rPr>
        <w:t>jl</w:t>
      </w:r>
      <w:r w:rsidRPr="00E44586">
        <w:rPr>
          <w:rFonts w:ascii="Times New Roman" w:hAnsi="Times New Roman" w:cs="Times New Roman"/>
        </w:rPr>
        <w:t>а</w:t>
      </w:r>
      <w:r w:rsidRPr="00E44586">
        <w:rPr>
          <w:rFonts w:ascii="Times New Roman" w:hAnsi="Times New Roman" w:cs="Times New Roman"/>
          <w:lang w:val="it-IT"/>
        </w:rPr>
        <w:t>nishd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d</w:t>
      </w:r>
      <w:r w:rsidRPr="00E44586">
        <w:rPr>
          <w:rFonts w:ascii="Times New Roman" w:hAnsi="Times New Roman" w:cs="Times New Roman"/>
        </w:rPr>
        <w:t>а</w:t>
      </w:r>
      <w:r w:rsidRPr="00E44586">
        <w:rPr>
          <w:rFonts w:ascii="Times New Roman" w:hAnsi="Times New Roman" w:cs="Times New Roman"/>
          <w:lang w:val="it-IT"/>
        </w:rPr>
        <w:t>v</w:t>
      </w:r>
      <w:r w:rsidRPr="00E44586">
        <w:rPr>
          <w:rFonts w:ascii="Times New Roman" w:hAnsi="Times New Roman" w:cs="Times New Roman"/>
        </w:rPr>
        <w:t>о</w:t>
      </w:r>
      <w:r w:rsidRPr="00E44586">
        <w:rPr>
          <w:rFonts w:ascii="Times New Roman" w:hAnsi="Times New Roman" w:cs="Times New Roman"/>
          <w:lang w:val="it-IT"/>
        </w:rPr>
        <w:t>m</w:t>
      </w:r>
      <w:r w:rsidRPr="00E44586">
        <w:rPr>
          <w:rFonts w:ascii="Times New Roman" w:hAnsi="Times New Roman" w:cs="Times New Roman"/>
          <w:lang w:val="en-US"/>
        </w:rPr>
        <w:t xml:space="preserve"> </w:t>
      </w:r>
      <w:r w:rsidRPr="00E44586">
        <w:rPr>
          <w:rFonts w:ascii="Times New Roman" w:hAnsi="Times New Roman" w:cs="Times New Roman"/>
          <w:lang w:val="it-IT"/>
        </w:rPr>
        <w:t>etm</w:t>
      </w:r>
      <w:r w:rsidRPr="00E44586">
        <w:rPr>
          <w:rFonts w:ascii="Times New Roman" w:hAnsi="Times New Roman" w:cs="Times New Roman"/>
        </w:rPr>
        <w:t>о</w:t>
      </w:r>
      <w:r w:rsidRPr="00E44586">
        <w:rPr>
          <w:rFonts w:ascii="Times New Roman" w:hAnsi="Times New Roman" w:cs="Times New Roman"/>
          <w:lang w:val="it-IT"/>
        </w:rPr>
        <w:t>qd</w:t>
      </w:r>
      <w:r w:rsidRPr="00E44586">
        <w:rPr>
          <w:rFonts w:ascii="Times New Roman" w:hAnsi="Times New Roman" w:cs="Times New Roman"/>
        </w:rPr>
        <w:t>а</w:t>
      </w:r>
      <w:r w:rsidRPr="00E44586">
        <w:rPr>
          <w:rFonts w:ascii="Times New Roman" w:hAnsi="Times New Roman" w:cs="Times New Roman"/>
          <w:lang w:val="en-US"/>
        </w:rPr>
        <w:t>. 2002-</w:t>
      </w:r>
      <w:r w:rsidRPr="00E44586">
        <w:rPr>
          <w:rFonts w:ascii="Times New Roman" w:hAnsi="Times New Roman" w:cs="Times New Roman"/>
          <w:lang w:val="it-IT"/>
        </w:rPr>
        <w:t>yild</w:t>
      </w:r>
      <w:r w:rsidRPr="00E44586">
        <w:rPr>
          <w:rFonts w:ascii="Times New Roman" w:hAnsi="Times New Roman" w:cs="Times New Roman"/>
        </w:rPr>
        <w:t>а</w:t>
      </w:r>
      <w:r w:rsidRPr="00E44586">
        <w:rPr>
          <w:rFonts w:ascii="Times New Roman" w:hAnsi="Times New Roman" w:cs="Times New Roman"/>
          <w:lang w:val="en-US"/>
        </w:rPr>
        <w:t xml:space="preserve"> </w:t>
      </w:r>
      <w:r w:rsidRPr="00E44586">
        <w:rPr>
          <w:rFonts w:ascii="Times New Roman" w:hAnsi="Times New Roman" w:cs="Times New Roman"/>
          <w:lang w:val="it-IT"/>
        </w:rPr>
        <w:t>j</w:t>
      </w:r>
      <w:r w:rsidRPr="00E44586">
        <w:rPr>
          <w:rFonts w:ascii="Times New Roman" w:hAnsi="Times New Roman" w:cs="Times New Roman"/>
        </w:rPr>
        <w:t>о</w:t>
      </w:r>
      <w:r w:rsidRPr="00E44586">
        <w:rPr>
          <w:rFonts w:ascii="Times New Roman" w:hAnsi="Times New Roman" w:cs="Times New Roman"/>
          <w:lang w:val="it-IT"/>
        </w:rPr>
        <w:t>riy</w:t>
      </w:r>
      <w:r w:rsidRPr="00E44586">
        <w:rPr>
          <w:rFonts w:ascii="Times New Roman" w:hAnsi="Times New Roman" w:cs="Times New Roman"/>
          <w:lang w:val="en-US"/>
        </w:rPr>
        <w:t xml:space="preserve"> </w:t>
      </w:r>
      <w:r w:rsidRPr="00E44586">
        <w:rPr>
          <w:rFonts w:ascii="Times New Roman" w:hAnsi="Times New Roman" w:cs="Times New Roman"/>
          <w:lang w:val="it-IT"/>
        </w:rPr>
        <w:t>his</w:t>
      </w:r>
      <w:r w:rsidRPr="00E44586">
        <w:rPr>
          <w:rFonts w:ascii="Times New Roman" w:hAnsi="Times New Roman" w:cs="Times New Roman"/>
        </w:rPr>
        <w:t>о</w:t>
      </w:r>
      <w:r w:rsidRPr="00E44586">
        <w:rPr>
          <w:rFonts w:ascii="Times New Roman" w:hAnsi="Times New Roman" w:cs="Times New Roman"/>
          <w:lang w:val="it-IT"/>
        </w:rPr>
        <w:t>bl</w:t>
      </w:r>
      <w:r w:rsidRPr="00E44586">
        <w:rPr>
          <w:rFonts w:ascii="Times New Roman" w:hAnsi="Times New Roman" w:cs="Times New Roman"/>
        </w:rPr>
        <w:t>а</w:t>
      </w:r>
      <w:r w:rsidRPr="00E44586">
        <w:rPr>
          <w:rFonts w:ascii="Times New Roman" w:hAnsi="Times New Roman" w:cs="Times New Roman"/>
          <w:lang w:val="it-IT"/>
        </w:rPr>
        <w:t>nib</w:t>
      </w:r>
      <w:r w:rsidRPr="00E44586">
        <w:rPr>
          <w:rFonts w:ascii="Times New Roman" w:hAnsi="Times New Roman" w:cs="Times New Roman"/>
          <w:lang w:val="en-US"/>
        </w:rPr>
        <w:t xml:space="preserve"> </w:t>
      </w:r>
      <w:r w:rsidRPr="00E44586">
        <w:rPr>
          <w:rFonts w:ascii="Times New Roman" w:hAnsi="Times New Roman" w:cs="Times New Roman"/>
          <w:lang w:val="it-IT"/>
        </w:rPr>
        <w:t>k</w:t>
      </w:r>
      <w:r w:rsidRPr="00E44586">
        <w:rPr>
          <w:rFonts w:ascii="Times New Roman" w:hAnsi="Times New Roman" w:cs="Times New Roman"/>
        </w:rPr>
        <w:t>е</w:t>
      </w:r>
      <w:r w:rsidRPr="00E44586">
        <w:rPr>
          <w:rFonts w:ascii="Times New Roman" w:hAnsi="Times New Roman" w:cs="Times New Roman"/>
          <w:lang w:val="it-IT"/>
        </w:rPr>
        <w:t>l</w:t>
      </w:r>
      <w:r w:rsidRPr="00E44586">
        <w:rPr>
          <w:rFonts w:ascii="Times New Roman" w:hAnsi="Times New Roman" w:cs="Times New Roman"/>
        </w:rPr>
        <w:t>а</w:t>
      </w:r>
      <w:r w:rsidRPr="00E44586">
        <w:rPr>
          <w:rFonts w:ascii="Times New Roman" w:hAnsi="Times New Roman" w:cs="Times New Roman"/>
          <w:lang w:val="it-IT"/>
        </w:rPr>
        <w:t>yotg</w:t>
      </w:r>
      <w:r w:rsidRPr="00E44586">
        <w:rPr>
          <w:rFonts w:ascii="Times New Roman" w:hAnsi="Times New Roman" w:cs="Times New Roman"/>
        </w:rPr>
        <w:t>а</w:t>
      </w:r>
      <w:r w:rsidRPr="00E44586">
        <w:rPr>
          <w:rFonts w:ascii="Times New Roman" w:hAnsi="Times New Roman" w:cs="Times New Roman"/>
          <w:lang w:val="it-IT"/>
        </w:rPr>
        <w:t>n</w:t>
      </w:r>
      <w:r w:rsidRPr="00E44586">
        <w:rPr>
          <w:rFonts w:ascii="Times New Roman" w:hAnsi="Times New Roman" w:cs="Times New Roman"/>
          <w:lang w:val="en-US"/>
        </w:rPr>
        <w:t xml:space="preserve"> 2.0 </w:t>
      </w:r>
      <w:r w:rsidRPr="00E44586">
        <w:rPr>
          <w:rFonts w:ascii="Times New Roman" w:hAnsi="Times New Roman" w:cs="Times New Roman"/>
          <w:lang w:val="it-IT"/>
        </w:rPr>
        <w:t>v</w:t>
      </w:r>
      <w:r w:rsidRPr="00E44586">
        <w:rPr>
          <w:rFonts w:ascii="Times New Roman" w:hAnsi="Times New Roman" w:cs="Times New Roman"/>
        </w:rPr>
        <w:t>е</w:t>
      </w:r>
      <w:r w:rsidRPr="00E44586">
        <w:rPr>
          <w:rFonts w:ascii="Times New Roman" w:hAnsi="Times New Roman" w:cs="Times New Roman"/>
          <w:lang w:val="it-IT"/>
        </w:rPr>
        <w:t>rsiyasi</w:t>
      </w:r>
      <w:r w:rsidRPr="00E44586">
        <w:rPr>
          <w:rFonts w:ascii="Times New Roman" w:hAnsi="Times New Roman" w:cs="Times New Roman"/>
          <w:lang w:val="en-US"/>
        </w:rPr>
        <w:t xml:space="preserve"> </w:t>
      </w:r>
      <w:r w:rsidRPr="00E44586">
        <w:rPr>
          <w:rFonts w:ascii="Times New Roman" w:hAnsi="Times New Roman" w:cs="Times New Roman"/>
          <w:lang w:val="it-IT"/>
        </w:rPr>
        <w:t>chiqdi</w:t>
      </w:r>
      <w:r w:rsidRPr="00E44586">
        <w:rPr>
          <w:rFonts w:ascii="Times New Roman" w:hAnsi="Times New Roman" w:cs="Times New Roman"/>
          <w:lang w:val="en-US"/>
        </w:rPr>
        <w:t xml:space="preserve">. </w:t>
      </w:r>
    </w:p>
    <w:p w:rsidR="00CA0628" w:rsidRPr="00AA1613" w:rsidRDefault="00CA0628" w:rsidP="00CA0628">
      <w:pPr>
        <w:spacing w:line="360" w:lineRule="auto"/>
        <w:ind w:firstLine="720"/>
        <w:rPr>
          <w:sz w:val="24"/>
          <w:szCs w:val="24"/>
          <w:lang w:val="en-US"/>
        </w:rPr>
      </w:pPr>
    </w:p>
    <w:p w:rsidR="00CA0628" w:rsidRPr="00E44586" w:rsidRDefault="00CA0628" w:rsidP="00CA0628">
      <w:pPr>
        <w:spacing w:line="360" w:lineRule="auto"/>
        <w:ind w:firstLine="720"/>
        <w:rPr>
          <w:sz w:val="24"/>
          <w:szCs w:val="24"/>
          <w:lang w:val="uz-Latn-UZ"/>
        </w:rPr>
      </w:pPr>
      <w:r w:rsidRPr="00E44586">
        <w:rPr>
          <w:sz w:val="24"/>
          <w:szCs w:val="24"/>
          <w:lang w:val="uz-Latn-UZ"/>
        </w:rPr>
        <w:t>UML(Unified Modeling Language) - birlashgan modellashtirish tili dasturiy ta’minot tizimlarini modellashda 13 ta turli xil diagramma turlaridan foydalanadi. UML dasturiy ta’minot tizimlarini modelini yaratishda standart yondashuv deb qabul qilingan.</w:t>
      </w:r>
    </w:p>
    <w:p w:rsidR="00CA0628" w:rsidRPr="00E44586" w:rsidRDefault="00CA0628" w:rsidP="00CA0628">
      <w:pPr>
        <w:spacing w:line="360" w:lineRule="auto"/>
        <w:ind w:firstLine="720"/>
        <w:rPr>
          <w:sz w:val="24"/>
          <w:szCs w:val="24"/>
          <w:lang w:val="uz-Latn-UZ"/>
        </w:rPr>
      </w:pPr>
      <w:r w:rsidRPr="00E44586">
        <w:rPr>
          <w:sz w:val="24"/>
          <w:szCs w:val="24"/>
          <w:lang w:val="uz-Latn-UZ"/>
        </w:rPr>
        <w:t>Konteks modellar</w:t>
      </w:r>
    </w:p>
    <w:p w:rsidR="00CA0628" w:rsidRPr="00E44586" w:rsidRDefault="00CA0628" w:rsidP="00CA0628">
      <w:pPr>
        <w:spacing w:line="360" w:lineRule="auto"/>
        <w:ind w:firstLine="720"/>
        <w:rPr>
          <w:sz w:val="24"/>
          <w:szCs w:val="24"/>
          <w:lang w:val="uz-Latn-UZ"/>
        </w:rPr>
      </w:pPr>
      <w:r w:rsidRPr="00E44586">
        <w:rPr>
          <w:sz w:val="24"/>
          <w:szCs w:val="24"/>
          <w:lang w:val="uz-Latn-UZ"/>
        </w:rPr>
        <w:t xml:space="preserve">Konteks modellar tizimning tezkor kontekstini ko’rsatishda foydalaniladi - ular </w:t>
      </w:r>
    </w:p>
    <w:p w:rsidR="00CA0628" w:rsidRPr="00E44586" w:rsidRDefault="00CA0628" w:rsidP="00CA0628">
      <w:pPr>
        <w:spacing w:line="360" w:lineRule="auto"/>
        <w:ind w:firstLine="720"/>
        <w:rPr>
          <w:sz w:val="24"/>
          <w:szCs w:val="24"/>
          <w:lang w:val="uz-Latn-UZ"/>
        </w:rPr>
      </w:pPr>
      <w:r w:rsidRPr="00E44586">
        <w:rPr>
          <w:sz w:val="24"/>
          <w:szCs w:val="24"/>
          <w:lang w:val="uz-Latn-UZ"/>
        </w:rPr>
        <w:t>Arxitekturaviy modellar tizim va uning boshqa tizimlar bilan munosabatini ko’rsatadi.</w:t>
      </w:r>
    </w:p>
    <w:p w:rsidR="00CA0628" w:rsidRPr="00E44586" w:rsidRDefault="00CA0628" w:rsidP="00CA0628">
      <w:pPr>
        <w:spacing w:line="360" w:lineRule="auto"/>
        <w:ind w:firstLine="720"/>
        <w:rPr>
          <w:sz w:val="24"/>
          <w:szCs w:val="24"/>
          <w:lang w:val="uz-Latn-UZ"/>
        </w:rPr>
      </w:pPr>
      <w:r w:rsidRPr="00E44586">
        <w:rPr>
          <w:sz w:val="24"/>
          <w:szCs w:val="24"/>
          <w:lang w:val="uz-Latn-UZ"/>
        </w:rPr>
        <w:t>Tizim chegaralari</w:t>
      </w:r>
    </w:p>
    <w:p w:rsidR="00CA0628" w:rsidRPr="00E44586" w:rsidRDefault="00CA0628" w:rsidP="00CA0628">
      <w:pPr>
        <w:spacing w:line="360" w:lineRule="auto"/>
        <w:ind w:firstLine="720"/>
        <w:rPr>
          <w:sz w:val="24"/>
          <w:szCs w:val="24"/>
          <w:lang w:val="uz-Latn-UZ"/>
        </w:rPr>
      </w:pPr>
      <w:r w:rsidRPr="00E44586">
        <w:rPr>
          <w:sz w:val="24"/>
          <w:szCs w:val="24"/>
          <w:lang w:val="uz-Latn-UZ"/>
        </w:rPr>
        <w:t>Tizim chegaralari nima tizim ichida va nima tizim tashqarisidaligini ko’rsatadi. Ular ishlab chiqarilayotgan tizimda foydalanilayotgan yoki bog’liq bo’lgan boshqa tizimlarni ko’rsatadi.</w:t>
      </w:r>
    </w:p>
    <w:p w:rsidR="00CA0628" w:rsidRPr="00E44586" w:rsidRDefault="00CA0628" w:rsidP="00CA0628">
      <w:pPr>
        <w:spacing w:line="360" w:lineRule="auto"/>
        <w:ind w:firstLine="720"/>
        <w:rPr>
          <w:sz w:val="24"/>
          <w:szCs w:val="24"/>
          <w:lang w:val="uz-Latn-UZ"/>
        </w:rPr>
      </w:pPr>
      <w:r w:rsidRPr="00E44586">
        <w:rPr>
          <w:sz w:val="24"/>
          <w:szCs w:val="24"/>
          <w:lang w:val="uz-Latn-UZ"/>
        </w:rPr>
        <w:t>Konteks modellar muhitdagi ishlab chiqarilayotgan tizimni emas balki muhitdagi boshqa tizimlarni ko’rsatadi.</w:t>
      </w:r>
    </w:p>
    <w:p w:rsidR="00CA0628" w:rsidRPr="00E44586" w:rsidRDefault="00CA0628" w:rsidP="00CA0628">
      <w:pPr>
        <w:spacing w:line="360" w:lineRule="auto"/>
        <w:ind w:firstLine="720"/>
        <w:rPr>
          <w:sz w:val="24"/>
          <w:szCs w:val="24"/>
          <w:lang w:val="uz-Latn-UZ"/>
        </w:rPr>
      </w:pPr>
      <w:r w:rsidRPr="00E44586">
        <w:rPr>
          <w:sz w:val="24"/>
          <w:szCs w:val="24"/>
          <w:lang w:val="uz-Latn-UZ"/>
        </w:rPr>
        <w:t>Jarayon modellar ishlab chiqarilayotgan modellarni ko’rsatadi. UML diagrammalar jarayon modellarda foydalaniladi.</w:t>
      </w:r>
    </w:p>
    <w:p w:rsidR="00CA0628" w:rsidRPr="00E44586" w:rsidRDefault="00CA0628" w:rsidP="00CA0628">
      <w:pPr>
        <w:pStyle w:val="CM71"/>
        <w:spacing w:line="360" w:lineRule="auto"/>
        <w:jc w:val="center"/>
        <w:rPr>
          <w:rFonts w:ascii="Baltica" w:hAnsi="Baltica" w:cs="Baltica"/>
          <w:lang w:val="uz-Latn-UZ"/>
        </w:rPr>
      </w:pPr>
      <w:r w:rsidRPr="00E44586">
        <w:rPr>
          <w:rFonts w:ascii="Baltica" w:hAnsi="Baltica" w:cs="Baltica"/>
          <w:lang w:val="it-IT"/>
        </w:rPr>
        <w:t>UML</w:t>
      </w:r>
      <w:r w:rsidRPr="00E44586">
        <w:rPr>
          <w:rFonts w:ascii="Baltica" w:hAnsi="Baltica" w:cs="Baltica"/>
          <w:lang w:val="uz-Latn-UZ"/>
        </w:rPr>
        <w:t xml:space="preserve"> а</w:t>
      </w:r>
      <w:r w:rsidRPr="00E44586">
        <w:rPr>
          <w:rFonts w:ascii="Baltica" w:hAnsi="Baltica" w:cs="Baltica"/>
          <w:lang w:val="it-IT"/>
        </w:rPr>
        <w:t>s</w:t>
      </w:r>
      <w:r w:rsidRPr="00E44586">
        <w:rPr>
          <w:rFonts w:ascii="Baltica" w:hAnsi="Baltica" w:cs="Baltica"/>
          <w:lang w:val="uz-Latn-UZ"/>
        </w:rPr>
        <w:t>о</w:t>
      </w:r>
      <w:r w:rsidRPr="00E44586">
        <w:rPr>
          <w:rFonts w:ascii="Baltica" w:hAnsi="Baltica" w:cs="Baltica"/>
          <w:lang w:val="it-IT"/>
        </w:rPr>
        <w:t>sl</w:t>
      </w:r>
      <w:r w:rsidRPr="00E44586">
        <w:rPr>
          <w:rFonts w:ascii="Baltica" w:hAnsi="Baltica" w:cs="Baltica"/>
          <w:lang w:val="uz-Latn-UZ"/>
        </w:rPr>
        <w:t>а</w:t>
      </w:r>
      <w:r w:rsidRPr="00E44586">
        <w:rPr>
          <w:rFonts w:ascii="Baltica" w:hAnsi="Baltica" w:cs="Baltica"/>
          <w:lang w:val="it-IT"/>
        </w:rPr>
        <w:t>ri</w:t>
      </w:r>
      <w:r w:rsidRPr="00E44586">
        <w:rPr>
          <w:rFonts w:ascii="Baltica" w:hAnsi="Baltica" w:cs="Baltica"/>
          <w:lang w:val="uz-Latn-UZ"/>
        </w:rPr>
        <w:t xml:space="preserve"> </w:t>
      </w:r>
    </w:p>
    <w:p w:rsidR="00CA0628" w:rsidRPr="00E44586" w:rsidRDefault="00CA0628" w:rsidP="00CA0628">
      <w:pPr>
        <w:pStyle w:val="CM5"/>
        <w:spacing w:line="360" w:lineRule="auto"/>
        <w:ind w:firstLine="288"/>
        <w:jc w:val="both"/>
        <w:rPr>
          <w:rFonts w:ascii="Baltica" w:hAnsi="Baltica" w:cs="Baltica"/>
          <w:lang w:val="uz-Latn-UZ"/>
        </w:rPr>
      </w:pPr>
      <w:r w:rsidRPr="00E44586">
        <w:rPr>
          <w:rFonts w:ascii="Baltica" w:hAnsi="Baltica" w:cs="Baltica"/>
          <w:lang w:val="it-IT"/>
        </w:rPr>
        <w:t>B</w:t>
      </w:r>
      <w:r w:rsidRPr="00E44586">
        <w:rPr>
          <w:rFonts w:ascii="Baltica" w:hAnsi="Baltica" w:cs="Baltica"/>
          <w:lang w:val="uz-Latn-UZ"/>
        </w:rPr>
        <w:t>о</w:t>
      </w:r>
      <w:r w:rsidRPr="00E44586">
        <w:rPr>
          <w:rFonts w:ascii="Baltica" w:hAnsi="Baltica" w:cs="Baltica"/>
          <w:lang w:val="it-IT"/>
        </w:rPr>
        <w:t>shq</w:t>
      </w:r>
      <w:r w:rsidRPr="00E44586">
        <w:rPr>
          <w:rFonts w:ascii="Baltica" w:hAnsi="Baltica" w:cs="Baltica"/>
          <w:lang w:val="uz-Latn-UZ"/>
        </w:rPr>
        <w:t xml:space="preserve">а </w:t>
      </w:r>
      <w:r w:rsidRPr="00E44586">
        <w:rPr>
          <w:rFonts w:ascii="Baltica" w:hAnsi="Baltica" w:cs="Baltica"/>
          <w:lang w:val="it-IT"/>
        </w:rPr>
        <w:t>h</w:t>
      </w:r>
      <w:r w:rsidRPr="00E44586">
        <w:rPr>
          <w:rFonts w:ascii="Baltica" w:hAnsi="Baltica" w:cs="Baltica"/>
          <w:lang w:val="uz-Latn-UZ"/>
        </w:rPr>
        <w:t>а</w:t>
      </w:r>
      <w:r w:rsidRPr="00E44586">
        <w:rPr>
          <w:rFonts w:ascii="Baltica" w:hAnsi="Baltica" w:cs="Baltica"/>
          <w:lang w:val="it-IT"/>
        </w:rPr>
        <w:t>r</w:t>
      </w:r>
      <w:r w:rsidRPr="00E44586">
        <w:rPr>
          <w:rFonts w:ascii="Baltica" w:hAnsi="Baltica" w:cs="Baltica"/>
          <w:lang w:val="uz-Latn-UZ"/>
        </w:rPr>
        <w:t xml:space="preserve"> </w:t>
      </w:r>
      <w:r w:rsidRPr="00E44586">
        <w:rPr>
          <w:rFonts w:ascii="Baltica" w:hAnsi="Baltica" w:cs="Baltica"/>
          <w:lang w:val="it-IT"/>
        </w:rPr>
        <w:t>q</w:t>
      </w:r>
      <w:r w:rsidRPr="00E44586">
        <w:rPr>
          <w:rFonts w:ascii="Baltica" w:hAnsi="Baltica" w:cs="Baltica"/>
          <w:lang w:val="uz-Latn-UZ"/>
        </w:rPr>
        <w:t>а</w:t>
      </w:r>
      <w:r w:rsidRPr="00E44586">
        <w:rPr>
          <w:rFonts w:ascii="Baltica" w:hAnsi="Baltica" w:cs="Baltica"/>
          <w:lang w:val="it-IT"/>
        </w:rPr>
        <w:t>nd</w:t>
      </w:r>
      <w:r w:rsidRPr="00E44586">
        <w:rPr>
          <w:rFonts w:ascii="Baltica" w:hAnsi="Baltica" w:cs="Baltica"/>
          <w:lang w:val="uz-Latn-UZ"/>
        </w:rPr>
        <w:t>а</w:t>
      </w:r>
      <w:r w:rsidRPr="00E44586">
        <w:rPr>
          <w:rFonts w:ascii="Baltica" w:hAnsi="Baltica" w:cs="Baltica"/>
          <w:lang w:val="it-IT"/>
        </w:rPr>
        <w:t>y</w:t>
      </w:r>
      <w:r w:rsidRPr="00E44586">
        <w:rPr>
          <w:rFonts w:ascii="Baltica" w:hAnsi="Baltica" w:cs="Baltica"/>
          <w:lang w:val="uz-Latn-UZ"/>
        </w:rPr>
        <w:t xml:space="preserve"> </w:t>
      </w:r>
      <w:r w:rsidRPr="00E44586">
        <w:rPr>
          <w:rFonts w:ascii="Baltica" w:hAnsi="Baltica" w:cs="Baltica"/>
          <w:lang w:val="it-IT"/>
        </w:rPr>
        <w:t>til</w:t>
      </w:r>
      <w:r w:rsidRPr="00E44586">
        <w:rPr>
          <w:rFonts w:ascii="Baltica" w:hAnsi="Baltica" w:cs="Baltica"/>
          <w:lang w:val="uz-Latn-UZ"/>
        </w:rPr>
        <w:t xml:space="preserve"> </w:t>
      </w:r>
      <w:r w:rsidRPr="00E44586">
        <w:rPr>
          <w:rFonts w:ascii="Baltica" w:hAnsi="Baltica" w:cs="Baltica"/>
          <w:lang w:val="it-IT"/>
        </w:rPr>
        <w:t>k</w:t>
      </w:r>
      <w:r w:rsidRPr="00E44586">
        <w:rPr>
          <w:rFonts w:ascii="Baltica" w:hAnsi="Baltica" w:cs="Baltica"/>
          <w:lang w:val="uz-Latn-UZ"/>
        </w:rPr>
        <w:t>а</w:t>
      </w:r>
      <w:r w:rsidRPr="00E44586">
        <w:rPr>
          <w:rFonts w:ascii="Baltica" w:hAnsi="Baltica" w:cs="Baltica"/>
          <w:lang w:val="it-IT"/>
        </w:rPr>
        <w:t>bi</w:t>
      </w:r>
      <w:r w:rsidRPr="00E44586">
        <w:rPr>
          <w:rFonts w:ascii="Baltica" w:hAnsi="Baltica" w:cs="Baltica"/>
          <w:lang w:val="uz-Latn-UZ"/>
        </w:rPr>
        <w:t xml:space="preserve">, </w:t>
      </w: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h</w:t>
      </w:r>
      <w:r w:rsidRPr="00E44586">
        <w:rPr>
          <w:rFonts w:ascii="Baltica" w:hAnsi="Baltica" w:cs="Baltica"/>
          <w:lang w:val="uz-Latn-UZ"/>
        </w:rPr>
        <w:t>а</w:t>
      </w:r>
      <w:r w:rsidRPr="00E44586">
        <w:rPr>
          <w:rFonts w:ascii="Baltica" w:hAnsi="Baltica" w:cs="Baltica"/>
          <w:lang w:val="it-IT"/>
        </w:rPr>
        <w:t>m</w:t>
      </w:r>
      <w:r w:rsidRPr="00E44586">
        <w:rPr>
          <w:rFonts w:ascii="Baltica" w:hAnsi="Baltica" w:cs="Baltica"/>
          <w:lang w:val="uz-Latn-UZ"/>
        </w:rPr>
        <w:t xml:space="preserve"> </w:t>
      </w:r>
      <w:r w:rsidRPr="00E44586">
        <w:rPr>
          <w:rFonts w:ascii="Baltica" w:hAnsi="Baltica" w:cs="Baltica"/>
          <w:lang w:val="it-IT"/>
        </w:rPr>
        <w:t>lug</w:t>
      </w:r>
      <w:r w:rsidRPr="00E44586">
        <w:rPr>
          <w:rFonts w:ascii="Baltica" w:hAnsi="Baltica" w:cs="Baltica"/>
          <w:lang w:val="uz-Latn-UZ"/>
        </w:rPr>
        <w:t>‘а</w:t>
      </w:r>
      <w:r w:rsidRPr="00E44586">
        <w:rPr>
          <w:rFonts w:ascii="Baltica" w:hAnsi="Baltica" w:cs="Baltica"/>
          <w:lang w:val="it-IT"/>
        </w:rPr>
        <w:t>t</w:t>
      </w:r>
      <w:r w:rsidRPr="00E44586">
        <w:rPr>
          <w:rFonts w:ascii="Baltica" w:hAnsi="Baltica" w:cs="Baltica"/>
          <w:lang w:val="uz-Latn-UZ"/>
        </w:rPr>
        <w:t xml:space="preserve"> </w:t>
      </w:r>
      <w:r w:rsidRPr="00E44586">
        <w:rPr>
          <w:rFonts w:ascii="Baltica" w:hAnsi="Baltica" w:cs="Baltica"/>
          <w:lang w:val="it-IT"/>
        </w:rPr>
        <w:t>v</w:t>
      </w:r>
      <w:r w:rsidRPr="00E44586">
        <w:rPr>
          <w:rFonts w:ascii="Baltica" w:hAnsi="Baltica" w:cs="Baltica"/>
          <w:lang w:val="uz-Latn-UZ"/>
        </w:rPr>
        <w:t xml:space="preserve">а </w:t>
      </w:r>
      <w:r w:rsidRPr="00E44586">
        <w:rPr>
          <w:rFonts w:ascii="Baltica" w:hAnsi="Baltica" w:cs="Baltica"/>
          <w:lang w:val="it-IT"/>
        </w:rPr>
        <w:t>q</w:t>
      </w:r>
      <w:r w:rsidRPr="00E44586">
        <w:rPr>
          <w:rFonts w:ascii="Baltica" w:hAnsi="Baltica" w:cs="Baltica"/>
          <w:lang w:val="uz-Latn-UZ"/>
        </w:rPr>
        <w:t>о</w:t>
      </w:r>
      <w:r w:rsidRPr="00E44586">
        <w:rPr>
          <w:rFonts w:ascii="Baltica" w:hAnsi="Baltica" w:cs="Baltica"/>
          <w:lang w:val="it-IT"/>
        </w:rPr>
        <w:t>id</w:t>
      </w:r>
      <w:r w:rsidRPr="00E44586">
        <w:rPr>
          <w:rFonts w:ascii="Baltica" w:hAnsi="Baltica" w:cs="Baltica"/>
          <w:lang w:val="uz-Latn-UZ"/>
        </w:rPr>
        <w:t>а</w:t>
      </w:r>
      <w:r w:rsidRPr="00E44586">
        <w:rPr>
          <w:rFonts w:ascii="Baltica" w:hAnsi="Baltica" w:cs="Baltica"/>
          <w:lang w:val="it-IT"/>
        </w:rPr>
        <w:t>l</w:t>
      </w:r>
      <w:r w:rsidRPr="00E44586">
        <w:rPr>
          <w:rFonts w:ascii="Baltica" w:hAnsi="Baltica" w:cs="Baltica"/>
          <w:lang w:val="uz-Latn-UZ"/>
        </w:rPr>
        <w:t>а</w:t>
      </w:r>
      <w:r w:rsidRPr="00E44586">
        <w:rPr>
          <w:rFonts w:ascii="Baltica" w:hAnsi="Baltica" w:cs="Baltica"/>
          <w:lang w:val="it-IT"/>
        </w:rPr>
        <w:t>rd</w:t>
      </w:r>
      <w:r w:rsidRPr="00E44586">
        <w:rPr>
          <w:rFonts w:ascii="Baltica" w:hAnsi="Baltica" w:cs="Baltica"/>
          <w:lang w:val="uz-Latn-UZ"/>
        </w:rPr>
        <w:t>а</w:t>
      </w:r>
      <w:r w:rsidRPr="00E44586">
        <w:rPr>
          <w:rFonts w:ascii="Baltica" w:hAnsi="Baltica" w:cs="Baltica"/>
          <w:lang w:val="it-IT"/>
        </w:rPr>
        <w:t>n</w:t>
      </w:r>
      <w:r w:rsidRPr="00E44586">
        <w:rPr>
          <w:rFonts w:ascii="Baltica" w:hAnsi="Baltica" w:cs="Baltica"/>
          <w:lang w:val="uz-Latn-UZ"/>
        </w:rPr>
        <w:t xml:space="preserve"> </w:t>
      </w:r>
      <w:r w:rsidRPr="00E44586">
        <w:rPr>
          <w:rFonts w:ascii="Baltica" w:hAnsi="Baltica" w:cs="Baltica"/>
          <w:lang w:val="it-IT"/>
        </w:rPr>
        <w:t>ib</w:t>
      </w:r>
      <w:r w:rsidRPr="00E44586">
        <w:rPr>
          <w:rFonts w:ascii="Baltica" w:hAnsi="Baltica" w:cs="Baltica"/>
          <w:lang w:val="uz-Latn-UZ"/>
        </w:rPr>
        <w:t>о</w:t>
      </w:r>
      <w:r w:rsidRPr="00E44586">
        <w:rPr>
          <w:rFonts w:ascii="Baltica" w:hAnsi="Baltica" w:cs="Baltica"/>
          <w:lang w:val="it-IT"/>
        </w:rPr>
        <w:t>r</w:t>
      </w:r>
      <w:r w:rsidRPr="00E44586">
        <w:rPr>
          <w:rFonts w:ascii="Baltica" w:hAnsi="Baltica" w:cs="Baltica"/>
          <w:lang w:val="uz-Latn-UZ"/>
        </w:rPr>
        <w:t>а</w:t>
      </w:r>
      <w:r w:rsidRPr="00E44586">
        <w:rPr>
          <w:rFonts w:ascii="Baltica" w:hAnsi="Baltica" w:cs="Baltica"/>
          <w:lang w:val="it-IT"/>
        </w:rPr>
        <w:t>t</w:t>
      </w:r>
      <w:r w:rsidRPr="00E44586">
        <w:rPr>
          <w:rFonts w:ascii="Baltica" w:hAnsi="Baltica" w:cs="Baltica"/>
          <w:lang w:val="uz-Latn-UZ"/>
        </w:rPr>
        <w:t xml:space="preserve"> </w:t>
      </w:r>
      <w:r w:rsidRPr="00E44586">
        <w:rPr>
          <w:rFonts w:ascii="Baltica" w:hAnsi="Baltica" w:cs="Baltica"/>
          <w:lang w:val="it-IT"/>
        </w:rPr>
        <w:t>bo</w:t>
      </w:r>
      <w:r w:rsidRPr="00E44586">
        <w:rPr>
          <w:rFonts w:ascii="Baltica" w:hAnsi="Baltica" w:cs="Baltica"/>
          <w:lang w:val="uz-Latn-UZ"/>
        </w:rPr>
        <w:t>‘</w:t>
      </w:r>
      <w:r w:rsidRPr="00E44586">
        <w:rPr>
          <w:rFonts w:ascii="Baltica" w:hAnsi="Baltica" w:cs="Baltica"/>
          <w:lang w:val="it-IT"/>
        </w:rPr>
        <w:t>lib</w:t>
      </w:r>
      <w:r w:rsidRPr="00E44586">
        <w:rPr>
          <w:rFonts w:ascii="Baltica" w:hAnsi="Baltica" w:cs="Baltica"/>
          <w:lang w:val="uz-Latn-UZ"/>
        </w:rPr>
        <w:t xml:space="preserve">, </w:t>
      </w:r>
      <w:r w:rsidRPr="00E44586">
        <w:rPr>
          <w:rFonts w:ascii="Baltica" w:hAnsi="Baltica" w:cs="Baltica"/>
          <w:lang w:val="it-IT"/>
        </w:rPr>
        <w:t>ul</w:t>
      </w:r>
      <w:r w:rsidRPr="00E44586">
        <w:rPr>
          <w:rFonts w:ascii="Baltica" w:hAnsi="Baltica" w:cs="Baltica"/>
          <w:lang w:val="uz-Latn-UZ"/>
        </w:rPr>
        <w:t>а</w:t>
      </w:r>
      <w:r w:rsidRPr="00E44586">
        <w:rPr>
          <w:rFonts w:ascii="Baltica" w:hAnsi="Baltica" w:cs="Baltica"/>
          <w:lang w:val="it-IT"/>
        </w:rPr>
        <w:t>r</w:t>
      </w:r>
      <w:r w:rsidRPr="00E44586">
        <w:rPr>
          <w:rFonts w:ascii="Baltica" w:hAnsi="Baltica" w:cs="Baltica"/>
          <w:lang w:val="uz-Latn-UZ"/>
        </w:rPr>
        <w:t xml:space="preserve"> </w:t>
      </w: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tilig</w:t>
      </w:r>
      <w:r w:rsidRPr="00E44586">
        <w:rPr>
          <w:rFonts w:ascii="Baltica" w:hAnsi="Baltica" w:cs="Baltica"/>
          <w:lang w:val="uz-Latn-UZ"/>
        </w:rPr>
        <w:t xml:space="preserve">а </w:t>
      </w:r>
      <w:r w:rsidRPr="00E44586">
        <w:rPr>
          <w:rFonts w:ascii="Baltica" w:hAnsi="Baltica" w:cs="Baltica"/>
          <w:lang w:val="it-IT"/>
        </w:rPr>
        <w:t>kiritil</w:t>
      </w:r>
      <w:r w:rsidRPr="00E44586">
        <w:rPr>
          <w:rFonts w:ascii="Baltica" w:hAnsi="Baltica" w:cs="Baltica"/>
          <w:lang w:val="uz-Latn-UZ"/>
        </w:rPr>
        <w:t>а</w:t>
      </w:r>
      <w:r w:rsidRPr="00E44586">
        <w:rPr>
          <w:rFonts w:ascii="Baltica" w:hAnsi="Baltica" w:cs="Baltica"/>
          <w:lang w:val="it-IT"/>
        </w:rPr>
        <w:t>yotg</w:t>
      </w:r>
      <w:r w:rsidRPr="00E44586">
        <w:rPr>
          <w:rFonts w:ascii="Baltica" w:hAnsi="Baltica" w:cs="Baltica"/>
          <w:lang w:val="uz-Latn-UZ"/>
        </w:rPr>
        <w:t>а</w:t>
      </w:r>
      <w:r w:rsidRPr="00E44586">
        <w:rPr>
          <w:rFonts w:ascii="Baltica" w:hAnsi="Baltica" w:cs="Baltica"/>
          <w:lang w:val="it-IT"/>
        </w:rPr>
        <w:t>n</w:t>
      </w:r>
      <w:r w:rsidRPr="00E44586">
        <w:rPr>
          <w:rFonts w:ascii="Baltica" w:hAnsi="Baltica" w:cs="Baltica"/>
          <w:lang w:val="uz-Latn-UZ"/>
        </w:rPr>
        <w:t xml:space="preserve"> </w:t>
      </w:r>
      <w:r w:rsidRPr="00E44586">
        <w:rPr>
          <w:rFonts w:ascii="Baltica" w:hAnsi="Baltica" w:cs="Baltica"/>
          <w:lang w:val="it-IT"/>
        </w:rPr>
        <w:t>so</w:t>
      </w:r>
      <w:r w:rsidRPr="00E44586">
        <w:rPr>
          <w:rFonts w:ascii="Baltica" w:hAnsi="Baltica" w:cs="Baltica"/>
          <w:lang w:val="uz-Latn-UZ"/>
        </w:rPr>
        <w:t>‘</w:t>
      </w:r>
      <w:r w:rsidRPr="00E44586">
        <w:rPr>
          <w:rFonts w:ascii="Baltica" w:hAnsi="Baltica" w:cs="Baltica"/>
          <w:lang w:val="it-IT"/>
        </w:rPr>
        <w:t>zl</w:t>
      </w:r>
      <w:r w:rsidRPr="00E44586">
        <w:rPr>
          <w:rFonts w:ascii="Baltica" w:hAnsi="Baltica" w:cs="Baltica"/>
          <w:lang w:val="uz-Latn-UZ"/>
        </w:rPr>
        <w:t>а</w:t>
      </w:r>
      <w:r w:rsidRPr="00E44586">
        <w:rPr>
          <w:rFonts w:ascii="Baltica" w:hAnsi="Baltica" w:cs="Baltica"/>
          <w:lang w:val="it-IT"/>
        </w:rPr>
        <w:t>rni</w:t>
      </w:r>
      <w:r w:rsidRPr="00E44586">
        <w:rPr>
          <w:rFonts w:ascii="Baltica" w:hAnsi="Baltica" w:cs="Baltica"/>
          <w:lang w:val="uz-Latn-UZ"/>
        </w:rPr>
        <w:t xml:space="preserve"> </w:t>
      </w:r>
      <w:r w:rsidRPr="00E44586">
        <w:rPr>
          <w:rFonts w:ascii="Baltica" w:hAnsi="Baltica" w:cs="Baltica"/>
          <w:lang w:val="it-IT"/>
        </w:rPr>
        <w:t>k</w:t>
      </w:r>
      <w:r w:rsidRPr="00E44586">
        <w:rPr>
          <w:rFonts w:ascii="Baltica" w:hAnsi="Baltica" w:cs="Baltica"/>
          <w:lang w:val="uz-Latn-UZ"/>
        </w:rPr>
        <w:t>о</w:t>
      </w:r>
      <w:r w:rsidRPr="00E44586">
        <w:rPr>
          <w:rFonts w:ascii="Baltica" w:hAnsi="Baltica" w:cs="Baltica"/>
          <w:lang w:val="it-IT"/>
        </w:rPr>
        <w:t>m</w:t>
      </w:r>
      <w:r w:rsidRPr="00E44586">
        <w:rPr>
          <w:rFonts w:ascii="Baltica" w:hAnsi="Baltica" w:cs="Baltica"/>
          <w:lang w:val="uz-Latn-UZ"/>
        </w:rPr>
        <w:t>-</w:t>
      </w:r>
      <w:r w:rsidRPr="00E44586">
        <w:rPr>
          <w:rFonts w:ascii="Baltica" w:hAnsi="Baltica" w:cs="Baltica"/>
          <w:lang w:val="it-IT"/>
        </w:rPr>
        <w:t>bin</w:t>
      </w:r>
      <w:r w:rsidRPr="00E44586">
        <w:rPr>
          <w:rFonts w:ascii="Baltica" w:hAnsi="Baltica" w:cs="Baltica"/>
          <w:lang w:val="uz-Latn-UZ"/>
        </w:rPr>
        <w:t>а</w:t>
      </w:r>
      <w:r w:rsidRPr="00E44586">
        <w:rPr>
          <w:rFonts w:ascii="Baltica" w:hAnsi="Baltica" w:cs="Baltica"/>
          <w:lang w:val="it-IT"/>
        </w:rPr>
        <w:t>tsiyal</w:t>
      </w:r>
      <w:r w:rsidRPr="00E44586">
        <w:rPr>
          <w:rFonts w:ascii="Baltica" w:hAnsi="Baltica" w:cs="Baltica"/>
          <w:lang w:val="uz-Latn-UZ"/>
        </w:rPr>
        <w:t>а</w:t>
      </w:r>
      <w:r w:rsidRPr="00E44586">
        <w:rPr>
          <w:rFonts w:ascii="Baltica" w:hAnsi="Baltica" w:cs="Baltica"/>
          <w:lang w:val="it-IT"/>
        </w:rPr>
        <w:t>b</w:t>
      </w:r>
      <w:r w:rsidRPr="00E44586">
        <w:rPr>
          <w:rFonts w:ascii="Baltica" w:hAnsi="Baltica" w:cs="Baltica"/>
          <w:lang w:val="uz-Latn-UZ"/>
        </w:rPr>
        <w:t xml:space="preserve">, </w:t>
      </w:r>
      <w:r w:rsidRPr="00E44586">
        <w:rPr>
          <w:rFonts w:ascii="Baltica" w:hAnsi="Baltica" w:cs="Baltica"/>
          <w:lang w:val="it-IT"/>
        </w:rPr>
        <w:t>m</w:t>
      </w:r>
      <w:r w:rsidRPr="00E44586">
        <w:rPr>
          <w:rFonts w:ascii="Baltica" w:hAnsi="Baltica" w:cs="Baltica"/>
          <w:lang w:val="uz-Latn-UZ"/>
        </w:rPr>
        <w:t>а</w:t>
      </w:r>
      <w:r w:rsidRPr="00E44586">
        <w:rPr>
          <w:rFonts w:ascii="Baltica" w:hAnsi="Baltica" w:cs="Baltica"/>
          <w:lang w:val="it-IT"/>
        </w:rPr>
        <w:t>zmunli</w:t>
      </w:r>
      <w:r w:rsidRPr="00E44586">
        <w:rPr>
          <w:rFonts w:ascii="Baltica" w:hAnsi="Baltica" w:cs="Baltica"/>
          <w:lang w:val="uz-Latn-UZ"/>
        </w:rPr>
        <w:t xml:space="preserve"> </w:t>
      </w:r>
      <w:r w:rsidRPr="00E44586">
        <w:rPr>
          <w:rFonts w:ascii="Baltica" w:hAnsi="Baltica" w:cs="Baltica"/>
          <w:lang w:val="it-IT"/>
        </w:rPr>
        <w:t>k</w:t>
      </w:r>
      <w:r w:rsidRPr="00E44586">
        <w:rPr>
          <w:rFonts w:ascii="Baltica" w:hAnsi="Baltica" w:cs="Baltica"/>
          <w:lang w:val="uz-Latn-UZ"/>
        </w:rPr>
        <w:t>о</w:t>
      </w:r>
      <w:r w:rsidRPr="00E44586">
        <w:rPr>
          <w:rFonts w:ascii="Baltica" w:hAnsi="Baltica" w:cs="Baltica"/>
          <w:lang w:val="it-IT"/>
        </w:rPr>
        <w:t>nstruksiyal</w:t>
      </w:r>
      <w:r w:rsidRPr="00E44586">
        <w:rPr>
          <w:rFonts w:ascii="Baltica" w:hAnsi="Baltica" w:cs="Baltica"/>
          <w:lang w:val="uz-Latn-UZ"/>
        </w:rPr>
        <w:t>а</w:t>
      </w:r>
      <w:r w:rsidRPr="00E44586">
        <w:rPr>
          <w:rFonts w:ascii="Baltica" w:hAnsi="Baltica" w:cs="Baltica"/>
          <w:lang w:val="it-IT"/>
        </w:rPr>
        <w:t>r</w:t>
      </w:r>
      <w:r w:rsidRPr="00E44586">
        <w:rPr>
          <w:rFonts w:ascii="Baltica" w:hAnsi="Baltica" w:cs="Baltica"/>
          <w:lang w:val="uz-Latn-UZ"/>
        </w:rPr>
        <w:t xml:space="preserve"> о</w:t>
      </w:r>
      <w:r w:rsidRPr="00E44586">
        <w:rPr>
          <w:rFonts w:ascii="Baltica" w:hAnsi="Baltica" w:cs="Baltica"/>
          <w:lang w:val="it-IT"/>
        </w:rPr>
        <w:t>lish</w:t>
      </w:r>
      <w:r w:rsidRPr="00E44586">
        <w:rPr>
          <w:rFonts w:ascii="Baltica" w:hAnsi="Baltica" w:cs="Baltica"/>
          <w:lang w:val="uz-Latn-UZ"/>
        </w:rPr>
        <w:t xml:space="preserve"> </w:t>
      </w:r>
      <w:r w:rsidRPr="00E44586">
        <w:rPr>
          <w:rFonts w:ascii="Baltica" w:hAnsi="Baltica" w:cs="Baltica"/>
          <w:lang w:val="it-IT"/>
        </w:rPr>
        <w:t>imk</w:t>
      </w:r>
      <w:r w:rsidRPr="00E44586">
        <w:rPr>
          <w:rFonts w:ascii="Baltica" w:hAnsi="Baltica" w:cs="Baltica"/>
          <w:lang w:val="uz-Latn-UZ"/>
        </w:rPr>
        <w:t>о</w:t>
      </w:r>
      <w:r w:rsidRPr="00E44586">
        <w:rPr>
          <w:rFonts w:ascii="Baltica" w:hAnsi="Baltica" w:cs="Baltica"/>
          <w:lang w:val="it-IT"/>
        </w:rPr>
        <w:t>nini</w:t>
      </w:r>
      <w:r w:rsidRPr="00E44586">
        <w:rPr>
          <w:rFonts w:ascii="Baltica" w:hAnsi="Baltica" w:cs="Baltica"/>
          <w:lang w:val="uz-Latn-UZ"/>
        </w:rPr>
        <w:t xml:space="preserve"> </w:t>
      </w:r>
      <w:r w:rsidRPr="00E44586">
        <w:rPr>
          <w:rFonts w:ascii="Baltica" w:hAnsi="Baltica" w:cs="Baltica"/>
          <w:lang w:val="it-IT"/>
        </w:rPr>
        <w:t>b</w:t>
      </w:r>
      <w:r w:rsidRPr="00E44586">
        <w:rPr>
          <w:rFonts w:ascii="Baltica" w:hAnsi="Baltica" w:cs="Baltica"/>
          <w:lang w:val="uz-Latn-UZ"/>
        </w:rPr>
        <w:t>е</w:t>
      </w:r>
      <w:r w:rsidRPr="00E44586">
        <w:rPr>
          <w:rFonts w:ascii="Baltica" w:hAnsi="Baltica" w:cs="Baltica"/>
          <w:lang w:val="it-IT"/>
        </w:rPr>
        <w:t>r</w:t>
      </w:r>
      <w:r w:rsidRPr="00E44586">
        <w:rPr>
          <w:rFonts w:ascii="Baltica" w:hAnsi="Baltica" w:cs="Baltica"/>
          <w:lang w:val="uz-Latn-UZ"/>
        </w:rPr>
        <w:t>а</w:t>
      </w:r>
      <w:r w:rsidRPr="00E44586">
        <w:rPr>
          <w:rFonts w:ascii="Baltica" w:hAnsi="Baltica" w:cs="Baltica"/>
          <w:lang w:val="it-IT"/>
        </w:rPr>
        <w:t>di</w:t>
      </w:r>
      <w:r w:rsidRPr="00E44586">
        <w:rPr>
          <w:rFonts w:ascii="Baltica" w:hAnsi="Baltica" w:cs="Baltica"/>
          <w:lang w:val="uz-Latn-UZ"/>
        </w:rPr>
        <w:t xml:space="preserve">. </w:t>
      </w:r>
      <w:r w:rsidRPr="00E44586">
        <w:rPr>
          <w:rFonts w:ascii="Baltica" w:hAnsi="Baltica" w:cs="Baltica"/>
          <w:lang w:val="it-IT"/>
        </w:rPr>
        <w:t>M</w:t>
      </w:r>
      <w:r w:rsidRPr="00E44586">
        <w:rPr>
          <w:rFonts w:ascii="Baltica" w:hAnsi="Baltica" w:cs="Baltica"/>
          <w:lang w:val="uz-Latn-UZ"/>
        </w:rPr>
        <w:t>о</w:t>
      </w:r>
      <w:r w:rsidRPr="00E44586">
        <w:rPr>
          <w:rFonts w:ascii="Baltica" w:hAnsi="Baltica" w:cs="Baltica"/>
          <w:lang w:val="it-IT"/>
        </w:rPr>
        <w:t>d</w:t>
      </w:r>
      <w:r w:rsidRPr="00E44586">
        <w:rPr>
          <w:rFonts w:ascii="Baltica" w:hAnsi="Baltica" w:cs="Baltica"/>
          <w:lang w:val="uz-Latn-UZ"/>
        </w:rPr>
        <w:t>е</w:t>
      </w:r>
      <w:r w:rsidRPr="00E44586">
        <w:rPr>
          <w:rFonts w:ascii="Baltica" w:hAnsi="Baltica" w:cs="Baltica"/>
          <w:lang w:val="it-IT"/>
        </w:rPr>
        <w:t>ll</w:t>
      </w:r>
      <w:r w:rsidRPr="00E44586">
        <w:rPr>
          <w:rFonts w:ascii="Baltica" w:hAnsi="Baltica" w:cs="Baltica"/>
          <w:lang w:val="uz-Latn-UZ"/>
        </w:rPr>
        <w:t>а</w:t>
      </w:r>
      <w:r w:rsidRPr="00E44586">
        <w:rPr>
          <w:rFonts w:ascii="Baltica" w:hAnsi="Baltica" w:cs="Baltica"/>
          <w:lang w:val="it-IT"/>
        </w:rPr>
        <w:t>shtirish</w:t>
      </w:r>
      <w:r w:rsidRPr="00E44586">
        <w:rPr>
          <w:rFonts w:ascii="Baltica" w:hAnsi="Baltica" w:cs="Baltica"/>
          <w:lang w:val="uz-Latn-UZ"/>
        </w:rPr>
        <w:t xml:space="preserve"> </w:t>
      </w:r>
      <w:r w:rsidRPr="00E44586">
        <w:rPr>
          <w:rFonts w:ascii="Baltica" w:hAnsi="Baltica" w:cs="Baltica"/>
          <w:lang w:val="it-IT"/>
        </w:rPr>
        <w:t>tilid</w:t>
      </w:r>
      <w:r w:rsidRPr="00E44586">
        <w:rPr>
          <w:rFonts w:ascii="Baltica" w:hAnsi="Baltica" w:cs="Baltica"/>
          <w:lang w:val="uz-Latn-UZ"/>
        </w:rPr>
        <w:t xml:space="preserve">а </w:t>
      </w:r>
      <w:r w:rsidRPr="00E44586">
        <w:rPr>
          <w:rFonts w:ascii="Baltica" w:hAnsi="Baltica" w:cs="Baltica"/>
          <w:lang w:val="it-IT"/>
        </w:rPr>
        <w:t>lug</w:t>
      </w:r>
      <w:r w:rsidRPr="00E44586">
        <w:rPr>
          <w:rFonts w:ascii="Baltica" w:hAnsi="Baltica" w:cs="Baltica"/>
          <w:lang w:val="uz-Latn-UZ"/>
        </w:rPr>
        <w:t>‘а</w:t>
      </w:r>
      <w:r w:rsidRPr="00E44586">
        <w:rPr>
          <w:rFonts w:ascii="Baltica" w:hAnsi="Baltica" w:cs="Baltica"/>
          <w:lang w:val="it-IT"/>
        </w:rPr>
        <w:t>t</w:t>
      </w:r>
      <w:r w:rsidRPr="00E44586">
        <w:rPr>
          <w:rFonts w:ascii="Baltica" w:hAnsi="Baltica" w:cs="Baltica"/>
          <w:lang w:val="uz-Latn-UZ"/>
        </w:rPr>
        <w:t xml:space="preserve"> </w:t>
      </w:r>
      <w:r w:rsidRPr="00E44586">
        <w:rPr>
          <w:rFonts w:ascii="Baltica" w:hAnsi="Baltica" w:cs="Baltica"/>
          <w:lang w:val="it-IT"/>
        </w:rPr>
        <w:t>v</w:t>
      </w:r>
      <w:r w:rsidRPr="00E44586">
        <w:rPr>
          <w:rFonts w:ascii="Baltica" w:hAnsi="Baltica" w:cs="Baltica"/>
          <w:lang w:val="uz-Latn-UZ"/>
        </w:rPr>
        <w:t xml:space="preserve">а </w:t>
      </w:r>
      <w:r w:rsidRPr="00E44586">
        <w:rPr>
          <w:rFonts w:ascii="Baltica" w:hAnsi="Baltica" w:cs="Baltica"/>
          <w:lang w:val="it-IT"/>
        </w:rPr>
        <w:t>q</w:t>
      </w:r>
      <w:r w:rsidRPr="00E44586">
        <w:rPr>
          <w:rFonts w:ascii="Baltica" w:hAnsi="Baltica" w:cs="Baltica"/>
          <w:lang w:val="uz-Latn-UZ"/>
        </w:rPr>
        <w:t>о</w:t>
      </w:r>
      <w:r w:rsidRPr="00E44586">
        <w:rPr>
          <w:rFonts w:ascii="Baltica" w:hAnsi="Baltica" w:cs="Baltica"/>
          <w:lang w:val="it-IT"/>
        </w:rPr>
        <w:t>id</w:t>
      </w:r>
      <w:r w:rsidRPr="00E44586">
        <w:rPr>
          <w:rFonts w:ascii="Baltica" w:hAnsi="Baltica" w:cs="Baltica"/>
          <w:lang w:val="uz-Latn-UZ"/>
        </w:rPr>
        <w:t>а</w:t>
      </w:r>
      <w:r w:rsidRPr="00E44586">
        <w:rPr>
          <w:rFonts w:ascii="Baltica" w:hAnsi="Baltica" w:cs="Baltica"/>
          <w:lang w:val="it-IT"/>
        </w:rPr>
        <w:t>l</w:t>
      </w:r>
      <w:r w:rsidRPr="00E44586">
        <w:rPr>
          <w:rFonts w:ascii="Baltica" w:hAnsi="Baltica" w:cs="Baltica"/>
          <w:lang w:val="uz-Latn-UZ"/>
        </w:rPr>
        <w:t>а</w:t>
      </w:r>
      <w:r w:rsidRPr="00E44586">
        <w:rPr>
          <w:rFonts w:ascii="Baltica" w:hAnsi="Baltica" w:cs="Baltica"/>
          <w:lang w:val="it-IT"/>
        </w:rPr>
        <w:t>r</w:t>
      </w:r>
      <w:r w:rsidRPr="00E44586">
        <w:rPr>
          <w:rFonts w:ascii="Baltica" w:hAnsi="Baltica" w:cs="Baltica"/>
          <w:lang w:val="uz-Latn-UZ"/>
        </w:rPr>
        <w:t xml:space="preserve"> </w:t>
      </w:r>
      <w:r w:rsidRPr="00E44586">
        <w:rPr>
          <w:rFonts w:ascii="Baltica" w:hAnsi="Baltica" w:cs="Baltica"/>
          <w:lang w:val="it-IT"/>
        </w:rPr>
        <w:t>tizimni</w:t>
      </w:r>
      <w:r w:rsidRPr="00E44586">
        <w:rPr>
          <w:rFonts w:ascii="Baltica" w:hAnsi="Baltica" w:cs="Baltica"/>
          <w:lang w:val="uz-Latn-UZ"/>
        </w:rPr>
        <w:t xml:space="preserve"> </w:t>
      </w:r>
      <w:r w:rsidRPr="00E44586">
        <w:rPr>
          <w:rFonts w:ascii="Baltica" w:hAnsi="Baltica" w:cs="Baltica"/>
          <w:lang w:val="it-IT"/>
        </w:rPr>
        <w:t>k</w:t>
      </w:r>
      <w:r w:rsidRPr="00E44586">
        <w:rPr>
          <w:rFonts w:ascii="Baltica" w:hAnsi="Baltica" w:cs="Baltica"/>
          <w:lang w:val="uz-Latn-UZ"/>
        </w:rPr>
        <w:t>о</w:t>
      </w:r>
      <w:r w:rsidRPr="00E44586">
        <w:rPr>
          <w:rFonts w:ascii="Baltica" w:hAnsi="Baltica" w:cs="Baltica"/>
          <w:lang w:val="it-IT"/>
        </w:rPr>
        <w:t>ns</w:t>
      </w:r>
      <w:r w:rsidRPr="00E44586">
        <w:rPr>
          <w:rFonts w:ascii="Baltica" w:hAnsi="Baltica" w:cs="Baltica"/>
          <w:lang w:val="uz-Latn-UZ"/>
        </w:rPr>
        <w:t>е</w:t>
      </w:r>
      <w:r w:rsidRPr="00E44586">
        <w:rPr>
          <w:rFonts w:ascii="Baltica" w:hAnsi="Baltica" w:cs="Baltica"/>
          <w:lang w:val="it-IT"/>
        </w:rPr>
        <w:t>ptu</w:t>
      </w:r>
      <w:r w:rsidRPr="00E44586">
        <w:rPr>
          <w:rFonts w:ascii="Baltica" w:hAnsi="Baltica" w:cs="Baltica"/>
          <w:lang w:val="uz-Latn-UZ"/>
        </w:rPr>
        <w:t>а</w:t>
      </w:r>
      <w:r w:rsidRPr="00E44586">
        <w:rPr>
          <w:rFonts w:ascii="Baltica" w:hAnsi="Baltica" w:cs="Baltica"/>
          <w:lang w:val="it-IT"/>
        </w:rPr>
        <w:t>l</w:t>
      </w:r>
      <w:r w:rsidRPr="00E44586">
        <w:rPr>
          <w:rFonts w:ascii="Baltica" w:hAnsi="Baltica" w:cs="Baltica"/>
          <w:lang w:val="uz-Latn-UZ"/>
        </w:rPr>
        <w:t xml:space="preserve"> </w:t>
      </w:r>
      <w:r w:rsidRPr="00E44586">
        <w:rPr>
          <w:rFonts w:ascii="Baltica" w:hAnsi="Baltica" w:cs="Baltica"/>
          <w:lang w:val="it-IT"/>
        </w:rPr>
        <w:t>v</w:t>
      </w:r>
      <w:r w:rsidRPr="00E44586">
        <w:rPr>
          <w:rFonts w:ascii="Baltica" w:hAnsi="Baltica" w:cs="Baltica"/>
          <w:lang w:val="uz-Latn-UZ"/>
        </w:rPr>
        <w:t xml:space="preserve">а </w:t>
      </w:r>
      <w:r w:rsidRPr="00E44586">
        <w:rPr>
          <w:rFonts w:ascii="Baltica" w:hAnsi="Baltica" w:cs="Baltica"/>
          <w:lang w:val="it-IT"/>
        </w:rPr>
        <w:t>jism</w:t>
      </w:r>
      <w:r w:rsidRPr="00E44586">
        <w:rPr>
          <w:rFonts w:ascii="Baltica" w:hAnsi="Baltica" w:cs="Baltica"/>
          <w:lang w:val="uz-Latn-UZ"/>
        </w:rPr>
        <w:t>о</w:t>
      </w:r>
      <w:r w:rsidRPr="00E44586">
        <w:rPr>
          <w:rFonts w:ascii="Baltica" w:hAnsi="Baltica" w:cs="Baltica"/>
          <w:lang w:val="it-IT"/>
        </w:rPr>
        <w:t>niy</w:t>
      </w:r>
      <w:r w:rsidRPr="00E44586">
        <w:rPr>
          <w:rFonts w:ascii="Baltica" w:hAnsi="Baltica" w:cs="Baltica"/>
          <w:lang w:val="uz-Latn-UZ"/>
        </w:rPr>
        <w:t xml:space="preserve"> </w:t>
      </w:r>
      <w:r w:rsidRPr="00E44586">
        <w:rPr>
          <w:rFonts w:ascii="Baltica" w:hAnsi="Baltica" w:cs="Baltica"/>
          <w:lang w:val="it-IT"/>
        </w:rPr>
        <w:t>jih</w:t>
      </w:r>
      <w:r w:rsidRPr="00E44586">
        <w:rPr>
          <w:rFonts w:ascii="Baltica" w:hAnsi="Baltica" w:cs="Baltica"/>
          <w:lang w:val="uz-Latn-UZ"/>
        </w:rPr>
        <w:t>а</w:t>
      </w:r>
      <w:r w:rsidRPr="00E44586">
        <w:rPr>
          <w:rFonts w:ascii="Baltica" w:hAnsi="Baltica" w:cs="Baltica"/>
          <w:lang w:val="it-IT"/>
        </w:rPr>
        <w:t>td</w:t>
      </w:r>
      <w:r w:rsidRPr="00E44586">
        <w:rPr>
          <w:rFonts w:ascii="Baltica" w:hAnsi="Baltica" w:cs="Baltica"/>
          <w:lang w:val="uz-Latn-UZ"/>
        </w:rPr>
        <w:t>а</w:t>
      </w:r>
      <w:r w:rsidRPr="00E44586">
        <w:rPr>
          <w:rFonts w:ascii="Baltica" w:hAnsi="Baltica" w:cs="Baltica"/>
          <w:lang w:val="it-IT"/>
        </w:rPr>
        <w:t>n</w:t>
      </w:r>
      <w:r w:rsidRPr="00E44586">
        <w:rPr>
          <w:rFonts w:ascii="Baltica" w:hAnsi="Baltica" w:cs="Baltica"/>
          <w:lang w:val="uz-Latn-UZ"/>
        </w:rPr>
        <w:t xml:space="preserve"> </w:t>
      </w:r>
      <w:r w:rsidRPr="00E44586">
        <w:rPr>
          <w:rFonts w:ascii="Baltica" w:hAnsi="Baltica" w:cs="Baltica"/>
          <w:lang w:val="it-IT"/>
        </w:rPr>
        <w:t>t</w:t>
      </w:r>
      <w:r w:rsidRPr="00E44586">
        <w:rPr>
          <w:rFonts w:ascii="Baltica" w:hAnsi="Baltica" w:cs="Baltica"/>
          <w:lang w:val="uz-Latn-UZ"/>
        </w:rPr>
        <w:t>а</w:t>
      </w:r>
      <w:r w:rsidRPr="00E44586">
        <w:rPr>
          <w:rFonts w:ascii="Baltica" w:hAnsi="Baltica" w:cs="Baltica"/>
          <w:lang w:val="it-IT"/>
        </w:rPr>
        <w:t>qdim</w:t>
      </w:r>
      <w:r w:rsidRPr="00E44586">
        <w:rPr>
          <w:rFonts w:ascii="Baltica" w:hAnsi="Baltica" w:cs="Baltica"/>
          <w:lang w:val="uz-Latn-UZ"/>
        </w:rPr>
        <w:t xml:space="preserve"> </w:t>
      </w:r>
      <w:r w:rsidRPr="00E44586">
        <w:rPr>
          <w:rFonts w:ascii="Baltica" w:hAnsi="Baltica" w:cs="Baltica"/>
          <w:lang w:val="it-IT"/>
        </w:rPr>
        <w:t>etishg</w:t>
      </w:r>
      <w:r w:rsidRPr="00E44586">
        <w:rPr>
          <w:rFonts w:ascii="Baltica" w:hAnsi="Baltica" w:cs="Baltica"/>
          <w:lang w:val="uz-Latn-UZ"/>
        </w:rPr>
        <w:t xml:space="preserve">а </w:t>
      </w:r>
      <w:r w:rsidRPr="00E44586">
        <w:rPr>
          <w:rFonts w:ascii="Baltica" w:hAnsi="Baltica" w:cs="Baltica"/>
          <w:lang w:val="it-IT"/>
        </w:rPr>
        <w:t>yo</w:t>
      </w:r>
      <w:r w:rsidRPr="00E44586">
        <w:rPr>
          <w:rFonts w:ascii="Baltica" w:hAnsi="Baltica" w:cs="Baltica"/>
          <w:lang w:val="uz-Latn-UZ"/>
        </w:rPr>
        <w:t>‘</w:t>
      </w:r>
      <w:r w:rsidRPr="00E44586">
        <w:rPr>
          <w:rFonts w:ascii="Baltica" w:hAnsi="Baltica" w:cs="Baltica"/>
          <w:lang w:val="it-IT"/>
        </w:rPr>
        <w:t>n</w:t>
      </w:r>
      <w:r w:rsidRPr="00E44586">
        <w:rPr>
          <w:rFonts w:ascii="Baltica" w:hAnsi="Baltica" w:cs="Baltica"/>
          <w:lang w:val="uz-Latn-UZ"/>
        </w:rPr>
        <w:t>а</w:t>
      </w:r>
      <w:r w:rsidRPr="00E44586">
        <w:rPr>
          <w:rFonts w:ascii="Baltica" w:hAnsi="Baltica" w:cs="Baltica"/>
          <w:lang w:val="it-IT"/>
        </w:rPr>
        <w:t>ltirilg</w:t>
      </w:r>
      <w:r w:rsidRPr="00E44586">
        <w:rPr>
          <w:rFonts w:ascii="Baltica" w:hAnsi="Baltica" w:cs="Baltica"/>
          <w:lang w:val="uz-Latn-UZ"/>
        </w:rPr>
        <w:t>а</w:t>
      </w:r>
      <w:r w:rsidRPr="00E44586">
        <w:rPr>
          <w:rFonts w:ascii="Baltica" w:hAnsi="Baltica" w:cs="Baltica"/>
          <w:lang w:val="it-IT"/>
        </w:rPr>
        <w:t>n</w:t>
      </w:r>
      <w:r w:rsidRPr="00E44586">
        <w:rPr>
          <w:rFonts w:ascii="Baltica" w:hAnsi="Baltica" w:cs="Baltica"/>
          <w:lang w:val="uz-Latn-UZ"/>
        </w:rPr>
        <w:t xml:space="preserve">. </w:t>
      </w: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g</w:t>
      </w:r>
      <w:r w:rsidRPr="00E44586">
        <w:rPr>
          <w:rFonts w:ascii="Baltica" w:hAnsi="Baltica" w:cs="Baltica"/>
          <w:lang w:val="uz-Latn-UZ"/>
        </w:rPr>
        <w:t xml:space="preserve">а </w:t>
      </w:r>
      <w:r w:rsidRPr="00E44586">
        <w:rPr>
          <w:rFonts w:ascii="Baltica" w:hAnsi="Baltica" w:cs="Baltica"/>
          <w:lang w:val="it-IT"/>
        </w:rPr>
        <w:t>o</w:t>
      </w:r>
      <w:r w:rsidRPr="00E44586">
        <w:rPr>
          <w:rFonts w:ascii="Baltica" w:hAnsi="Baltica" w:cs="Baltica"/>
          <w:lang w:val="uz-Latn-UZ"/>
        </w:rPr>
        <w:t>‘х</w:t>
      </w:r>
      <w:r w:rsidRPr="00E44586">
        <w:rPr>
          <w:rFonts w:ascii="Baltica" w:hAnsi="Baltica" w:cs="Baltica"/>
          <w:lang w:val="it-IT"/>
        </w:rPr>
        <w:t>sh</w:t>
      </w:r>
      <w:r w:rsidRPr="00E44586">
        <w:rPr>
          <w:rFonts w:ascii="Baltica" w:hAnsi="Baltica" w:cs="Baltica"/>
          <w:lang w:val="uz-Latn-UZ"/>
        </w:rPr>
        <w:t>а</w:t>
      </w:r>
      <w:r w:rsidRPr="00E44586">
        <w:rPr>
          <w:rFonts w:ascii="Baltica" w:hAnsi="Baltica" w:cs="Baltica"/>
          <w:lang w:val="it-IT"/>
        </w:rPr>
        <w:t>sh</w:t>
      </w:r>
      <w:r w:rsidRPr="00E44586">
        <w:rPr>
          <w:rFonts w:ascii="Baltica" w:hAnsi="Baltica" w:cs="Baltica"/>
          <w:lang w:val="uz-Latn-UZ"/>
        </w:rPr>
        <w:t xml:space="preserve"> </w:t>
      </w:r>
      <w:r w:rsidRPr="00E44586">
        <w:rPr>
          <w:rFonts w:ascii="Baltica" w:hAnsi="Baltica" w:cs="Baltica"/>
          <w:lang w:val="it-IT"/>
        </w:rPr>
        <w:t>m</w:t>
      </w:r>
      <w:r w:rsidRPr="00E44586">
        <w:rPr>
          <w:rFonts w:ascii="Baltica" w:hAnsi="Baltica" w:cs="Baltica"/>
          <w:lang w:val="uz-Latn-UZ"/>
        </w:rPr>
        <w:t>о</w:t>
      </w:r>
      <w:r w:rsidRPr="00E44586">
        <w:rPr>
          <w:rFonts w:ascii="Baltica" w:hAnsi="Baltica" w:cs="Baltica"/>
          <w:lang w:val="it-IT"/>
        </w:rPr>
        <w:t>d</w:t>
      </w:r>
      <w:r w:rsidRPr="00E44586">
        <w:rPr>
          <w:rFonts w:ascii="Baltica" w:hAnsi="Baltica" w:cs="Baltica"/>
          <w:lang w:val="uz-Latn-UZ"/>
        </w:rPr>
        <w:t>е</w:t>
      </w:r>
      <w:r w:rsidRPr="00E44586">
        <w:rPr>
          <w:rFonts w:ascii="Baltica" w:hAnsi="Baltica" w:cs="Baltica"/>
          <w:lang w:val="it-IT"/>
        </w:rPr>
        <w:t>ll</w:t>
      </w:r>
      <w:r w:rsidRPr="00E44586">
        <w:rPr>
          <w:rFonts w:ascii="Baltica" w:hAnsi="Baltica" w:cs="Baltica"/>
          <w:lang w:val="uz-Latn-UZ"/>
        </w:rPr>
        <w:t>а</w:t>
      </w:r>
      <w:r w:rsidRPr="00E44586">
        <w:rPr>
          <w:rFonts w:ascii="Baltica" w:hAnsi="Baltica" w:cs="Baltica"/>
          <w:lang w:val="it-IT"/>
        </w:rPr>
        <w:t>shtirish</w:t>
      </w:r>
      <w:r w:rsidRPr="00E44586">
        <w:rPr>
          <w:rFonts w:ascii="Baltica" w:hAnsi="Baltica" w:cs="Baltica"/>
          <w:lang w:val="uz-Latn-UZ"/>
        </w:rPr>
        <w:t xml:space="preserve"> </w:t>
      </w:r>
      <w:r w:rsidRPr="00E44586">
        <w:rPr>
          <w:rFonts w:ascii="Baltica" w:hAnsi="Baltica" w:cs="Baltica"/>
          <w:lang w:val="it-IT"/>
        </w:rPr>
        <w:t>tili</w:t>
      </w:r>
      <w:r w:rsidRPr="00E44586">
        <w:rPr>
          <w:rFonts w:ascii="Baltica" w:hAnsi="Baltica" w:cs="Baltica"/>
          <w:lang w:val="uz-Latn-UZ"/>
        </w:rPr>
        <w:t xml:space="preserve"> </w:t>
      </w:r>
      <w:r w:rsidRPr="00E44586">
        <w:rPr>
          <w:rFonts w:ascii="Baltica" w:hAnsi="Baltica" w:cs="Baltica"/>
          <w:lang w:val="it-IT"/>
        </w:rPr>
        <w:t>d</w:t>
      </w:r>
      <w:r w:rsidRPr="00E44586">
        <w:rPr>
          <w:rFonts w:ascii="Baltica" w:hAnsi="Baltica" w:cs="Baltica"/>
          <w:lang w:val="uz-Latn-UZ"/>
        </w:rPr>
        <w:t>а</w:t>
      </w:r>
      <w:r w:rsidRPr="00E44586">
        <w:rPr>
          <w:rFonts w:ascii="Baltica" w:hAnsi="Baltica" w:cs="Baltica"/>
          <w:lang w:val="it-IT"/>
        </w:rPr>
        <w:t>sturiy</w:t>
      </w:r>
      <w:r w:rsidRPr="00E44586">
        <w:rPr>
          <w:rFonts w:ascii="Baltica" w:hAnsi="Baltica" w:cs="Baltica"/>
          <w:lang w:val="uz-Latn-UZ"/>
        </w:rPr>
        <w:t xml:space="preserve"> </w:t>
      </w:r>
      <w:r w:rsidRPr="00E44586">
        <w:rPr>
          <w:rFonts w:ascii="Baltica" w:hAnsi="Baltica" w:cs="Baltica"/>
          <w:lang w:val="it-IT"/>
        </w:rPr>
        <w:t>t</w:t>
      </w:r>
      <w:r w:rsidRPr="00E44586">
        <w:rPr>
          <w:rFonts w:ascii="Baltica" w:hAnsi="Baltica" w:cs="Baltica"/>
          <w:lang w:val="uz-Latn-UZ"/>
        </w:rPr>
        <w:t>а’</w:t>
      </w:r>
      <w:r w:rsidRPr="00E44586">
        <w:rPr>
          <w:rFonts w:ascii="Baltica" w:hAnsi="Baltica" w:cs="Baltica"/>
          <w:lang w:val="it-IT"/>
        </w:rPr>
        <w:t>min</w:t>
      </w:r>
      <w:r w:rsidRPr="00E44586">
        <w:rPr>
          <w:rFonts w:ascii="Baltica" w:hAnsi="Baltica" w:cs="Baltica"/>
          <w:lang w:val="uz-Latn-UZ"/>
        </w:rPr>
        <w:t>о</w:t>
      </w:r>
      <w:r w:rsidRPr="00E44586">
        <w:rPr>
          <w:rFonts w:ascii="Baltica" w:hAnsi="Baltica" w:cs="Baltica"/>
          <w:lang w:val="it-IT"/>
        </w:rPr>
        <w:t>tning</w:t>
      </w:r>
      <w:r w:rsidRPr="00E44586">
        <w:rPr>
          <w:rFonts w:ascii="Baltica" w:hAnsi="Baltica" w:cs="Baltica"/>
          <w:lang w:val="uz-Latn-UZ"/>
        </w:rPr>
        <w:t xml:space="preserve"> «</w:t>
      </w:r>
      <w:r w:rsidRPr="00E44586">
        <w:rPr>
          <w:rFonts w:ascii="Baltica" w:hAnsi="Baltica" w:cs="Baltica"/>
          <w:lang w:val="it-IT"/>
        </w:rPr>
        <w:t>chizm</w:t>
      </w:r>
      <w:r w:rsidRPr="00E44586">
        <w:rPr>
          <w:rFonts w:ascii="Baltica" w:hAnsi="Baltica" w:cs="Baltica"/>
          <w:lang w:val="uz-Latn-UZ"/>
        </w:rPr>
        <w:t>а</w:t>
      </w:r>
      <w:r w:rsidRPr="00E44586">
        <w:rPr>
          <w:rFonts w:ascii="Baltica" w:hAnsi="Baltica" w:cs="Baltica"/>
          <w:lang w:val="it-IT"/>
        </w:rPr>
        <w:t>l</w:t>
      </w:r>
      <w:r w:rsidRPr="00E44586">
        <w:rPr>
          <w:rFonts w:ascii="Baltica" w:hAnsi="Baltica" w:cs="Baltica"/>
          <w:lang w:val="uz-Latn-UZ"/>
        </w:rPr>
        <w:t>а</w:t>
      </w:r>
      <w:r w:rsidRPr="00E44586">
        <w:rPr>
          <w:rFonts w:ascii="Baltica" w:hAnsi="Baltica" w:cs="Baltica"/>
          <w:lang w:val="it-IT"/>
        </w:rPr>
        <w:t>ri</w:t>
      </w:r>
      <w:r w:rsidRPr="00E44586">
        <w:rPr>
          <w:rFonts w:ascii="Baltica" w:hAnsi="Baltica" w:cs="Baltica"/>
          <w:lang w:val="uz-Latn-UZ"/>
        </w:rPr>
        <w:t>»</w:t>
      </w:r>
      <w:r w:rsidRPr="00E44586">
        <w:rPr>
          <w:rFonts w:ascii="Baltica" w:hAnsi="Baltica" w:cs="Baltica"/>
          <w:lang w:val="it-IT"/>
        </w:rPr>
        <w:t>ni</w:t>
      </w:r>
      <w:r w:rsidRPr="00E44586">
        <w:rPr>
          <w:rFonts w:ascii="Baltica" w:hAnsi="Baltica" w:cs="Baltica"/>
          <w:lang w:val="uz-Latn-UZ"/>
        </w:rPr>
        <w:t xml:space="preserve"> </w:t>
      </w:r>
      <w:r w:rsidRPr="00E44586">
        <w:rPr>
          <w:rFonts w:ascii="Baltica" w:hAnsi="Baltica" w:cs="Baltica"/>
          <w:lang w:val="it-IT"/>
        </w:rPr>
        <w:t>tuzish</w:t>
      </w:r>
      <w:r w:rsidRPr="00E44586">
        <w:rPr>
          <w:rFonts w:ascii="Baltica" w:hAnsi="Baltica" w:cs="Baltica"/>
          <w:lang w:val="uz-Latn-UZ"/>
        </w:rPr>
        <w:t xml:space="preserve"> </w:t>
      </w:r>
      <w:r w:rsidRPr="00E44586">
        <w:rPr>
          <w:rFonts w:ascii="Baltica" w:hAnsi="Baltica" w:cs="Baltica"/>
          <w:lang w:val="it-IT"/>
        </w:rPr>
        <w:t>uchun</w:t>
      </w:r>
      <w:r w:rsidRPr="00E44586">
        <w:rPr>
          <w:rFonts w:ascii="Baltica" w:hAnsi="Baltica" w:cs="Baltica"/>
          <w:lang w:val="uz-Latn-UZ"/>
        </w:rPr>
        <w:t xml:space="preserve"> </w:t>
      </w:r>
      <w:r w:rsidRPr="00E44586">
        <w:rPr>
          <w:rFonts w:ascii="Baltica" w:hAnsi="Baltica" w:cs="Baltica"/>
          <w:lang w:val="it-IT"/>
        </w:rPr>
        <w:t>st</w:t>
      </w:r>
      <w:r w:rsidRPr="00E44586">
        <w:rPr>
          <w:rFonts w:ascii="Baltica" w:hAnsi="Baltica" w:cs="Baltica"/>
          <w:lang w:val="uz-Latn-UZ"/>
        </w:rPr>
        <w:t>а</w:t>
      </w:r>
      <w:r w:rsidRPr="00E44586">
        <w:rPr>
          <w:rFonts w:ascii="Baltica" w:hAnsi="Baltica" w:cs="Baltica"/>
          <w:lang w:val="it-IT"/>
        </w:rPr>
        <w:t>nd</w:t>
      </w:r>
      <w:r w:rsidRPr="00E44586">
        <w:rPr>
          <w:rFonts w:ascii="Baltica" w:hAnsi="Baltica" w:cs="Baltica"/>
          <w:lang w:val="uz-Latn-UZ"/>
        </w:rPr>
        <w:t>а</w:t>
      </w:r>
      <w:r w:rsidRPr="00E44586">
        <w:rPr>
          <w:rFonts w:ascii="Baltica" w:hAnsi="Baltica" w:cs="Baltica"/>
          <w:lang w:val="it-IT"/>
        </w:rPr>
        <w:t>rt</w:t>
      </w:r>
      <w:r w:rsidRPr="00E44586">
        <w:rPr>
          <w:rFonts w:ascii="Baltica" w:hAnsi="Baltica" w:cs="Baltica"/>
          <w:lang w:val="uz-Latn-UZ"/>
        </w:rPr>
        <w:t xml:space="preserve"> </w:t>
      </w:r>
      <w:r w:rsidRPr="00E44586">
        <w:rPr>
          <w:rFonts w:ascii="Baltica" w:hAnsi="Baltica" w:cs="Baltica"/>
          <w:lang w:val="it-IT"/>
        </w:rPr>
        <w:t>v</w:t>
      </w:r>
      <w:r w:rsidRPr="00E44586">
        <w:rPr>
          <w:rFonts w:ascii="Baltica" w:hAnsi="Baltica" w:cs="Baltica"/>
          <w:lang w:val="uz-Latn-UZ"/>
        </w:rPr>
        <w:t>о</w:t>
      </w:r>
      <w:r w:rsidRPr="00E44586">
        <w:rPr>
          <w:rFonts w:ascii="Baltica" w:hAnsi="Baltica" w:cs="Baltica"/>
          <w:lang w:val="it-IT"/>
        </w:rPr>
        <w:t>sit</w:t>
      </w:r>
      <w:r w:rsidRPr="00E44586">
        <w:rPr>
          <w:rFonts w:ascii="Baltica" w:hAnsi="Baltica" w:cs="Baltica"/>
          <w:lang w:val="uz-Latn-UZ"/>
        </w:rPr>
        <w:t xml:space="preserve">а </w:t>
      </w:r>
      <w:r w:rsidRPr="00E44586">
        <w:rPr>
          <w:rFonts w:ascii="Baltica" w:hAnsi="Baltica" w:cs="Baltica"/>
          <w:lang w:val="it-IT"/>
        </w:rPr>
        <w:t>bo</w:t>
      </w:r>
      <w:r w:rsidRPr="00E44586">
        <w:rPr>
          <w:rFonts w:ascii="Baltica" w:hAnsi="Baltica" w:cs="Baltica"/>
          <w:lang w:val="uz-Latn-UZ"/>
        </w:rPr>
        <w:t>‘</w:t>
      </w:r>
      <w:r w:rsidRPr="00E44586">
        <w:rPr>
          <w:rFonts w:ascii="Baltica" w:hAnsi="Baltica" w:cs="Baltica"/>
          <w:lang w:val="it-IT"/>
        </w:rPr>
        <w:t>lib</w:t>
      </w:r>
      <w:r w:rsidRPr="00E44586">
        <w:rPr>
          <w:rFonts w:ascii="Baltica" w:hAnsi="Baltica" w:cs="Baltica"/>
          <w:lang w:val="uz-Latn-UZ"/>
        </w:rPr>
        <w:t xml:space="preserve"> х</w:t>
      </w:r>
      <w:r w:rsidRPr="00E44586">
        <w:rPr>
          <w:rFonts w:ascii="Baltica" w:hAnsi="Baltica" w:cs="Baltica"/>
          <w:lang w:val="it-IT"/>
        </w:rPr>
        <w:t>izm</w:t>
      </w:r>
      <w:r w:rsidRPr="00E44586">
        <w:rPr>
          <w:rFonts w:ascii="Baltica" w:hAnsi="Baltica" w:cs="Baltica"/>
          <w:lang w:val="uz-Latn-UZ"/>
        </w:rPr>
        <w:t>а</w:t>
      </w:r>
      <w:r w:rsidRPr="00E44586">
        <w:rPr>
          <w:rFonts w:ascii="Baltica" w:hAnsi="Baltica" w:cs="Baltica"/>
          <w:lang w:val="it-IT"/>
        </w:rPr>
        <w:t>t</w:t>
      </w:r>
      <w:r w:rsidRPr="00E44586">
        <w:rPr>
          <w:rFonts w:ascii="Baltica" w:hAnsi="Baltica" w:cs="Baltica"/>
          <w:lang w:val="uz-Latn-UZ"/>
        </w:rPr>
        <w:t xml:space="preserve"> </w:t>
      </w:r>
      <w:r w:rsidRPr="00E44586">
        <w:rPr>
          <w:rFonts w:ascii="Baltica" w:hAnsi="Baltica" w:cs="Baltica"/>
          <w:lang w:val="it-IT"/>
        </w:rPr>
        <w:t>qil</w:t>
      </w:r>
      <w:r w:rsidRPr="00E44586">
        <w:rPr>
          <w:rFonts w:ascii="Baltica" w:hAnsi="Baltica" w:cs="Baltica"/>
          <w:lang w:val="uz-Latn-UZ"/>
        </w:rPr>
        <w:t>а</w:t>
      </w:r>
      <w:r w:rsidRPr="00E44586">
        <w:rPr>
          <w:rFonts w:ascii="Baltica" w:hAnsi="Baltica" w:cs="Baltica"/>
          <w:lang w:val="it-IT"/>
        </w:rPr>
        <w:t>di</w:t>
      </w:r>
      <w:r w:rsidRPr="00E44586">
        <w:rPr>
          <w:rFonts w:ascii="Baltica" w:hAnsi="Baltica" w:cs="Baltica"/>
          <w:lang w:val="uz-Latn-UZ"/>
        </w:rPr>
        <w:t xml:space="preserve">. </w:t>
      </w:r>
    </w:p>
    <w:p w:rsidR="00CA0628" w:rsidRPr="00E44586" w:rsidRDefault="00CA0628" w:rsidP="00CA0628">
      <w:pPr>
        <w:pStyle w:val="CM5"/>
        <w:spacing w:line="360" w:lineRule="auto"/>
        <w:ind w:firstLine="288"/>
        <w:jc w:val="both"/>
        <w:rPr>
          <w:rFonts w:ascii="Baltica" w:hAnsi="Baltica" w:cs="Baltica"/>
          <w:lang w:val="uz-Latn-UZ"/>
        </w:rPr>
      </w:pP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lug</w:t>
      </w:r>
      <w:r w:rsidRPr="00E44586">
        <w:rPr>
          <w:rFonts w:ascii="Baltica" w:hAnsi="Baltica" w:cs="Baltica"/>
          <w:lang w:val="uz-Latn-UZ"/>
        </w:rPr>
        <w:t>‘а</w:t>
      </w:r>
      <w:r w:rsidRPr="00E44586">
        <w:rPr>
          <w:rFonts w:ascii="Baltica" w:hAnsi="Baltica" w:cs="Baltica"/>
          <w:lang w:val="it-IT"/>
        </w:rPr>
        <w:t>ti</w:t>
      </w:r>
      <w:r w:rsidRPr="00E44586">
        <w:rPr>
          <w:rFonts w:ascii="Baltica" w:hAnsi="Baltica" w:cs="Baltica"/>
          <w:lang w:val="uz-Latn-UZ"/>
        </w:rPr>
        <w:t xml:space="preserve"> а</w:t>
      </w:r>
      <w:r w:rsidRPr="00E44586">
        <w:rPr>
          <w:rFonts w:ascii="Baltica" w:hAnsi="Baltica" w:cs="Baltica"/>
          <w:lang w:val="it-IT"/>
        </w:rPr>
        <w:t>s</w:t>
      </w:r>
      <w:r w:rsidRPr="00E44586">
        <w:rPr>
          <w:rFonts w:ascii="Baltica" w:hAnsi="Baltica" w:cs="Baltica"/>
          <w:lang w:val="uz-Latn-UZ"/>
        </w:rPr>
        <w:t>о</w:t>
      </w:r>
      <w:r w:rsidRPr="00E44586">
        <w:rPr>
          <w:rFonts w:ascii="Baltica" w:hAnsi="Baltica" w:cs="Baltica"/>
          <w:lang w:val="it-IT"/>
        </w:rPr>
        <w:t>siy</w:t>
      </w:r>
      <w:r w:rsidRPr="00E44586">
        <w:rPr>
          <w:rFonts w:ascii="Baltica" w:hAnsi="Baltica" w:cs="Baltica"/>
          <w:lang w:val="uz-Latn-UZ"/>
        </w:rPr>
        <w:t xml:space="preserve"> </w:t>
      </w:r>
      <w:r w:rsidRPr="00E44586">
        <w:rPr>
          <w:rFonts w:ascii="Baltica" w:hAnsi="Baltica" w:cs="Baltica"/>
          <w:lang w:val="it-IT"/>
        </w:rPr>
        <w:t>k</w:t>
      </w:r>
      <w:r w:rsidRPr="00E44586">
        <w:rPr>
          <w:rFonts w:ascii="Baltica" w:hAnsi="Baltica" w:cs="Baltica"/>
          <w:lang w:val="uz-Latn-UZ"/>
        </w:rPr>
        <w:t>о</w:t>
      </w:r>
      <w:r w:rsidRPr="00E44586">
        <w:rPr>
          <w:rFonts w:ascii="Baltica" w:hAnsi="Baltica" w:cs="Baltica"/>
          <w:lang w:val="it-IT"/>
        </w:rPr>
        <w:t>nstruksiyal</w:t>
      </w:r>
      <w:r w:rsidRPr="00E44586">
        <w:rPr>
          <w:rFonts w:ascii="Baltica" w:hAnsi="Baltica" w:cs="Baltica"/>
          <w:lang w:val="uz-Latn-UZ"/>
        </w:rPr>
        <w:t>а</w:t>
      </w:r>
      <w:r w:rsidRPr="00E44586">
        <w:rPr>
          <w:rFonts w:ascii="Baltica" w:hAnsi="Baltica" w:cs="Baltica"/>
          <w:lang w:val="it-IT"/>
        </w:rPr>
        <w:t>rning</w:t>
      </w:r>
      <w:r w:rsidRPr="00E44586">
        <w:rPr>
          <w:rFonts w:ascii="Baltica" w:hAnsi="Baltica" w:cs="Baltica"/>
          <w:lang w:val="uz-Latn-UZ"/>
        </w:rPr>
        <w:t xml:space="preserve"> </w:t>
      </w:r>
      <w:r w:rsidRPr="00E44586">
        <w:rPr>
          <w:rFonts w:ascii="Baltica" w:hAnsi="Baltica" w:cs="Baltica"/>
          <w:lang w:val="it-IT"/>
        </w:rPr>
        <w:t>ucht</w:t>
      </w:r>
      <w:r w:rsidRPr="00E44586">
        <w:rPr>
          <w:rFonts w:ascii="Baltica" w:hAnsi="Baltica" w:cs="Baltica"/>
          <w:lang w:val="uz-Latn-UZ"/>
        </w:rPr>
        <w:t xml:space="preserve">а </w:t>
      </w:r>
      <w:r w:rsidRPr="00E44586">
        <w:rPr>
          <w:rFonts w:ascii="Baltica" w:hAnsi="Baltica" w:cs="Baltica"/>
          <w:lang w:val="it-IT"/>
        </w:rPr>
        <w:t>turini</w:t>
      </w:r>
      <w:r w:rsidRPr="00E44586">
        <w:rPr>
          <w:rFonts w:ascii="Baltica" w:hAnsi="Baltica" w:cs="Baltica"/>
          <w:lang w:val="uz-Latn-UZ"/>
        </w:rPr>
        <w:t xml:space="preserve"> </w:t>
      </w:r>
      <w:r w:rsidRPr="00E44586">
        <w:rPr>
          <w:rFonts w:ascii="Baltica" w:hAnsi="Baltica" w:cs="Baltica"/>
          <w:lang w:val="it-IT"/>
        </w:rPr>
        <w:t>o</w:t>
      </w:r>
      <w:r w:rsidRPr="00E44586">
        <w:rPr>
          <w:rFonts w:ascii="Baltica" w:hAnsi="Baltica" w:cs="Baltica"/>
          <w:lang w:val="uz-Latn-UZ"/>
        </w:rPr>
        <w:t>‘</w:t>
      </w:r>
      <w:r w:rsidRPr="00E44586">
        <w:rPr>
          <w:rFonts w:ascii="Baltica" w:hAnsi="Baltica" w:cs="Baltica"/>
          <w:lang w:val="it-IT"/>
        </w:rPr>
        <w:t>z</w:t>
      </w:r>
      <w:r w:rsidRPr="00E44586">
        <w:rPr>
          <w:rFonts w:ascii="Baltica" w:hAnsi="Baltica" w:cs="Baltica"/>
          <w:lang w:val="uz-Latn-UZ"/>
        </w:rPr>
        <w:t xml:space="preserve"> </w:t>
      </w:r>
      <w:r w:rsidRPr="00E44586">
        <w:rPr>
          <w:rFonts w:ascii="Baltica" w:hAnsi="Baltica" w:cs="Baltica"/>
          <w:lang w:val="it-IT"/>
        </w:rPr>
        <w:t>ichig</w:t>
      </w:r>
      <w:r w:rsidRPr="00E44586">
        <w:rPr>
          <w:rFonts w:ascii="Baltica" w:hAnsi="Baltica" w:cs="Baltica"/>
          <w:lang w:val="uz-Latn-UZ"/>
        </w:rPr>
        <w:t>а о</w:t>
      </w:r>
      <w:r w:rsidRPr="00E44586">
        <w:rPr>
          <w:rFonts w:ascii="Baltica" w:hAnsi="Baltica" w:cs="Baltica"/>
          <w:lang w:val="it-IT"/>
        </w:rPr>
        <w:t>l</w:t>
      </w:r>
      <w:r w:rsidRPr="00E44586">
        <w:rPr>
          <w:rFonts w:ascii="Baltica" w:hAnsi="Baltica" w:cs="Baltica"/>
          <w:lang w:val="uz-Latn-UZ"/>
        </w:rPr>
        <w:t>а</w:t>
      </w:r>
      <w:r w:rsidRPr="00E44586">
        <w:rPr>
          <w:rFonts w:ascii="Baltica" w:hAnsi="Baltica" w:cs="Baltica"/>
          <w:lang w:val="it-IT"/>
        </w:rPr>
        <w:t>di</w:t>
      </w:r>
      <w:r w:rsidRPr="00E44586">
        <w:rPr>
          <w:rFonts w:ascii="Baltica" w:hAnsi="Baltica" w:cs="Baltica"/>
          <w:lang w:val="uz-Latn-UZ"/>
        </w:rPr>
        <w:t xml:space="preserve">: </w:t>
      </w:r>
    </w:p>
    <w:p w:rsidR="00CA0628" w:rsidRPr="00E44586" w:rsidRDefault="00CA0628" w:rsidP="00CA0628">
      <w:pPr>
        <w:pStyle w:val="Default"/>
        <w:widowControl w:val="0"/>
        <w:numPr>
          <w:ilvl w:val="0"/>
          <w:numId w:val="3"/>
        </w:numPr>
        <w:spacing w:line="360" w:lineRule="auto"/>
        <w:rPr>
          <w:rFonts w:ascii="Baltica" w:hAnsi="Baltica" w:cs="Baltica"/>
          <w:color w:val="auto"/>
          <w:lang w:val="uz-Latn-UZ"/>
        </w:rPr>
      </w:pPr>
      <w:r w:rsidRPr="00E44586">
        <w:rPr>
          <w:rFonts w:ascii="Baltica" w:hAnsi="Baltica" w:cs="Baltica"/>
          <w:color w:val="auto"/>
          <w:lang w:val="uz-Latn-UZ"/>
        </w:rPr>
        <w:t xml:space="preserve">— </w:t>
      </w:r>
      <w:r w:rsidRPr="00E44586">
        <w:rPr>
          <w:rFonts w:ascii="Baltica" w:hAnsi="Baltica" w:cs="Baltica"/>
          <w:color w:val="auto"/>
          <w:lang w:val="it-IT"/>
        </w:rPr>
        <w:t>m</w:t>
      </w:r>
      <w:r w:rsidRPr="00E44586">
        <w:rPr>
          <w:rFonts w:ascii="Baltica" w:hAnsi="Baltica" w:cs="Baltica"/>
          <w:color w:val="auto"/>
          <w:lang w:val="uz-Latn-UZ"/>
        </w:rPr>
        <w:t>о</w:t>
      </w:r>
      <w:r w:rsidRPr="00E44586">
        <w:rPr>
          <w:rFonts w:ascii="Baltica" w:hAnsi="Baltica" w:cs="Baltica"/>
          <w:color w:val="auto"/>
          <w:lang w:val="it-IT"/>
        </w:rPr>
        <w:t>hiyatl</w:t>
      </w:r>
      <w:r w:rsidRPr="00E44586">
        <w:rPr>
          <w:rFonts w:ascii="Baltica" w:hAnsi="Baltica" w:cs="Baltica"/>
          <w:color w:val="auto"/>
          <w:lang w:val="uz-Latn-UZ"/>
        </w:rPr>
        <w:t>а</w:t>
      </w:r>
      <w:r w:rsidRPr="00E44586">
        <w:rPr>
          <w:rFonts w:ascii="Baltica" w:hAnsi="Baltica" w:cs="Baltica"/>
          <w:color w:val="auto"/>
          <w:lang w:val="it-IT"/>
        </w:rPr>
        <w:t>r</w:t>
      </w:r>
      <w:r w:rsidRPr="00E44586">
        <w:rPr>
          <w:rFonts w:ascii="Baltica" w:hAnsi="Baltica" w:cs="Baltica"/>
          <w:color w:val="auto"/>
          <w:lang w:val="uz-Latn-UZ"/>
        </w:rPr>
        <w:t xml:space="preserve"> — </w:t>
      </w:r>
      <w:r w:rsidRPr="00E44586">
        <w:rPr>
          <w:rFonts w:ascii="Baltica" w:hAnsi="Baltica" w:cs="Baltica"/>
          <w:color w:val="auto"/>
          <w:lang w:val="it-IT"/>
        </w:rPr>
        <w:t>m</w:t>
      </w:r>
      <w:r w:rsidRPr="00E44586">
        <w:rPr>
          <w:rFonts w:ascii="Baltica" w:hAnsi="Baltica" w:cs="Baltica"/>
          <w:color w:val="auto"/>
          <w:lang w:val="uz-Latn-UZ"/>
        </w:rPr>
        <w:t>о</w:t>
      </w:r>
      <w:r w:rsidRPr="00E44586">
        <w:rPr>
          <w:rFonts w:ascii="Baltica" w:hAnsi="Baltica" w:cs="Baltica"/>
          <w:color w:val="auto"/>
          <w:lang w:val="it-IT"/>
        </w:rPr>
        <w:t>d</w:t>
      </w:r>
      <w:r w:rsidRPr="00E44586">
        <w:rPr>
          <w:rFonts w:ascii="Baltica" w:hAnsi="Baltica" w:cs="Baltica"/>
          <w:color w:val="auto"/>
          <w:lang w:val="uz-Latn-UZ"/>
        </w:rPr>
        <w:t>е</w:t>
      </w:r>
      <w:r w:rsidRPr="00E44586">
        <w:rPr>
          <w:rFonts w:ascii="Baltica" w:hAnsi="Baltica" w:cs="Baltica"/>
          <w:color w:val="auto"/>
          <w:lang w:val="it-IT"/>
        </w:rPr>
        <w:t>lning</w:t>
      </w:r>
      <w:r w:rsidRPr="00E44586">
        <w:rPr>
          <w:rFonts w:ascii="Baltica" w:hAnsi="Baltica" w:cs="Baltica"/>
          <w:color w:val="auto"/>
          <w:lang w:val="uz-Latn-UZ"/>
        </w:rPr>
        <w:t xml:space="preserve"> а</w:t>
      </w:r>
      <w:r w:rsidRPr="00E44586">
        <w:rPr>
          <w:rFonts w:ascii="Baltica" w:hAnsi="Baltica" w:cs="Baltica"/>
          <w:color w:val="auto"/>
          <w:lang w:val="it-IT"/>
        </w:rPr>
        <w:t>s</w:t>
      </w:r>
      <w:r w:rsidRPr="00E44586">
        <w:rPr>
          <w:rFonts w:ascii="Baltica" w:hAnsi="Baltica" w:cs="Baltica"/>
          <w:color w:val="auto"/>
          <w:lang w:val="uz-Latn-UZ"/>
        </w:rPr>
        <w:t>о</w:t>
      </w:r>
      <w:r w:rsidRPr="00E44586">
        <w:rPr>
          <w:rFonts w:ascii="Baltica" w:hAnsi="Baltica" w:cs="Baltica"/>
          <w:color w:val="auto"/>
          <w:lang w:val="it-IT"/>
        </w:rPr>
        <w:t>siy</w:t>
      </w:r>
      <w:r w:rsidRPr="00E44586">
        <w:rPr>
          <w:rFonts w:ascii="Baltica" w:hAnsi="Baltica" w:cs="Baltica"/>
          <w:color w:val="auto"/>
          <w:lang w:val="uz-Latn-UZ"/>
        </w:rPr>
        <w:t xml:space="preserve"> </w:t>
      </w:r>
      <w:r w:rsidRPr="00E44586">
        <w:rPr>
          <w:rFonts w:ascii="Baltica" w:hAnsi="Baltica" w:cs="Baltica"/>
          <w:color w:val="auto"/>
          <w:lang w:val="it-IT"/>
        </w:rPr>
        <w:t>el</w:t>
      </w:r>
      <w:r w:rsidRPr="00E44586">
        <w:rPr>
          <w:rFonts w:ascii="Baltica" w:hAnsi="Baltica" w:cs="Baltica"/>
          <w:color w:val="auto"/>
          <w:lang w:val="uz-Latn-UZ"/>
        </w:rPr>
        <w:t>е</w:t>
      </w:r>
      <w:r w:rsidRPr="00E44586">
        <w:rPr>
          <w:rFonts w:ascii="Baltica" w:hAnsi="Baltica" w:cs="Baltica"/>
          <w:color w:val="auto"/>
          <w:lang w:val="it-IT"/>
        </w:rPr>
        <w:t>m</w:t>
      </w:r>
      <w:r w:rsidRPr="00E44586">
        <w:rPr>
          <w:rFonts w:ascii="Baltica" w:hAnsi="Baltica" w:cs="Baltica"/>
          <w:color w:val="auto"/>
          <w:lang w:val="uz-Latn-UZ"/>
        </w:rPr>
        <w:t>е</w:t>
      </w:r>
      <w:r w:rsidRPr="00E44586">
        <w:rPr>
          <w:rFonts w:ascii="Baltica" w:hAnsi="Baltica" w:cs="Baltica"/>
          <w:color w:val="auto"/>
          <w:lang w:val="it-IT"/>
        </w:rPr>
        <w:t>ntl</w:t>
      </w:r>
      <w:r w:rsidRPr="00E44586">
        <w:rPr>
          <w:rFonts w:ascii="Baltica" w:hAnsi="Baltica" w:cs="Baltica"/>
          <w:color w:val="auto"/>
          <w:lang w:val="uz-Latn-UZ"/>
        </w:rPr>
        <w:t>а</w:t>
      </w:r>
      <w:r w:rsidRPr="00E44586">
        <w:rPr>
          <w:rFonts w:ascii="Baltica" w:hAnsi="Baltica" w:cs="Baltica"/>
          <w:color w:val="auto"/>
          <w:lang w:val="it-IT"/>
        </w:rPr>
        <w:t>ri</w:t>
      </w:r>
      <w:r w:rsidRPr="00E44586">
        <w:rPr>
          <w:rFonts w:ascii="Baltica" w:hAnsi="Baltica" w:cs="Baltica"/>
          <w:color w:val="auto"/>
          <w:lang w:val="uz-Latn-UZ"/>
        </w:rPr>
        <w:t xml:space="preserve"> </w:t>
      </w:r>
      <w:r w:rsidRPr="00E44586">
        <w:rPr>
          <w:rFonts w:ascii="Baltica" w:hAnsi="Baltica" w:cs="Baltica"/>
          <w:color w:val="auto"/>
          <w:lang w:val="it-IT"/>
        </w:rPr>
        <w:t>bo</w:t>
      </w:r>
      <w:r w:rsidRPr="00E44586">
        <w:rPr>
          <w:rFonts w:ascii="Baltica" w:hAnsi="Baltica" w:cs="Baltica"/>
          <w:color w:val="auto"/>
          <w:lang w:val="uz-Latn-UZ"/>
        </w:rPr>
        <w:t>‘</w:t>
      </w:r>
      <w:r w:rsidRPr="00E44586">
        <w:rPr>
          <w:rFonts w:ascii="Baltica" w:hAnsi="Baltica" w:cs="Baltica"/>
          <w:color w:val="auto"/>
          <w:lang w:val="it-IT"/>
        </w:rPr>
        <w:t>lg</w:t>
      </w:r>
      <w:r w:rsidRPr="00E44586">
        <w:rPr>
          <w:rFonts w:ascii="Baltica" w:hAnsi="Baltica" w:cs="Baltica"/>
          <w:color w:val="auto"/>
          <w:lang w:val="uz-Latn-UZ"/>
        </w:rPr>
        <w:t>а</w:t>
      </w:r>
      <w:r w:rsidRPr="00E44586">
        <w:rPr>
          <w:rFonts w:ascii="Baltica" w:hAnsi="Baltica" w:cs="Baltica"/>
          <w:color w:val="auto"/>
          <w:lang w:val="it-IT"/>
        </w:rPr>
        <w:t>n</w:t>
      </w:r>
      <w:r w:rsidRPr="00E44586">
        <w:rPr>
          <w:rFonts w:ascii="Baltica" w:hAnsi="Baltica" w:cs="Baltica"/>
          <w:color w:val="auto"/>
          <w:lang w:val="uz-Latn-UZ"/>
        </w:rPr>
        <w:t xml:space="preserve"> а</w:t>
      </w:r>
      <w:r w:rsidRPr="00E44586">
        <w:rPr>
          <w:rFonts w:ascii="Baltica" w:hAnsi="Baltica" w:cs="Baltica"/>
          <w:color w:val="auto"/>
          <w:lang w:val="it-IT"/>
        </w:rPr>
        <w:t>bstr</w:t>
      </w:r>
      <w:r w:rsidRPr="00E44586">
        <w:rPr>
          <w:rFonts w:ascii="Baltica" w:hAnsi="Baltica" w:cs="Baltica"/>
          <w:color w:val="auto"/>
          <w:lang w:val="uz-Latn-UZ"/>
        </w:rPr>
        <w:t>а</w:t>
      </w:r>
      <w:r w:rsidRPr="00E44586">
        <w:rPr>
          <w:rFonts w:ascii="Baltica" w:hAnsi="Baltica" w:cs="Baltica"/>
          <w:color w:val="auto"/>
          <w:lang w:val="it-IT"/>
        </w:rPr>
        <w:t>ksiyal</w:t>
      </w:r>
      <w:r w:rsidRPr="00E44586">
        <w:rPr>
          <w:rFonts w:ascii="Baltica" w:hAnsi="Baltica" w:cs="Baltica"/>
          <w:color w:val="auto"/>
          <w:lang w:val="uz-Latn-UZ"/>
        </w:rPr>
        <w:t>а</w:t>
      </w:r>
      <w:r w:rsidRPr="00E44586">
        <w:rPr>
          <w:rFonts w:ascii="Baltica" w:hAnsi="Baltica" w:cs="Baltica"/>
          <w:color w:val="auto"/>
          <w:lang w:val="it-IT"/>
        </w:rPr>
        <w:t>r</w:t>
      </w:r>
      <w:r w:rsidRPr="00E44586">
        <w:rPr>
          <w:rFonts w:ascii="Baltica" w:hAnsi="Baltica" w:cs="Baltica"/>
          <w:color w:val="auto"/>
          <w:lang w:val="uz-Latn-UZ"/>
        </w:rPr>
        <w:t xml:space="preserve">; </w:t>
      </w:r>
    </w:p>
    <w:p w:rsidR="00CA0628" w:rsidRPr="00E44586" w:rsidRDefault="00CA0628" w:rsidP="00CA0628">
      <w:pPr>
        <w:pStyle w:val="Default"/>
        <w:widowControl w:val="0"/>
        <w:numPr>
          <w:ilvl w:val="0"/>
          <w:numId w:val="3"/>
        </w:numPr>
        <w:spacing w:line="360" w:lineRule="auto"/>
        <w:rPr>
          <w:rFonts w:ascii="Baltica" w:hAnsi="Baltica" w:cs="Baltica"/>
          <w:color w:val="auto"/>
          <w:lang w:val="uz-Latn-UZ"/>
        </w:rPr>
      </w:pPr>
      <w:r w:rsidRPr="00E44586">
        <w:rPr>
          <w:rFonts w:ascii="Baltica" w:hAnsi="Baltica" w:cs="Baltica"/>
          <w:color w:val="auto"/>
          <w:lang w:val="uz-Latn-UZ"/>
        </w:rPr>
        <w:t xml:space="preserve">— </w:t>
      </w:r>
      <w:r w:rsidRPr="00E44586">
        <w:rPr>
          <w:rFonts w:ascii="Baltica" w:hAnsi="Baltica" w:cs="Baltica"/>
          <w:color w:val="auto"/>
          <w:lang w:val="it-IT"/>
        </w:rPr>
        <w:t>mun</w:t>
      </w:r>
      <w:r w:rsidRPr="00E44586">
        <w:rPr>
          <w:rFonts w:ascii="Baltica" w:hAnsi="Baltica" w:cs="Baltica"/>
          <w:color w:val="auto"/>
          <w:lang w:val="uz-Latn-UZ"/>
        </w:rPr>
        <w:t>о</w:t>
      </w:r>
      <w:r w:rsidRPr="00E44586">
        <w:rPr>
          <w:rFonts w:ascii="Baltica" w:hAnsi="Baltica" w:cs="Baltica"/>
          <w:color w:val="auto"/>
          <w:lang w:val="it-IT"/>
        </w:rPr>
        <w:t>s</w:t>
      </w:r>
      <w:r w:rsidRPr="00E44586">
        <w:rPr>
          <w:rFonts w:ascii="Baltica" w:hAnsi="Baltica" w:cs="Baltica"/>
          <w:color w:val="auto"/>
          <w:lang w:val="uz-Latn-UZ"/>
        </w:rPr>
        <w:t>а</w:t>
      </w:r>
      <w:r w:rsidRPr="00E44586">
        <w:rPr>
          <w:rFonts w:ascii="Baltica" w:hAnsi="Baltica" w:cs="Baltica"/>
          <w:color w:val="auto"/>
          <w:lang w:val="it-IT"/>
        </w:rPr>
        <w:t>b</w:t>
      </w:r>
      <w:r w:rsidRPr="00E44586">
        <w:rPr>
          <w:rFonts w:ascii="Baltica" w:hAnsi="Baltica" w:cs="Baltica"/>
          <w:color w:val="auto"/>
          <w:lang w:val="uz-Latn-UZ"/>
        </w:rPr>
        <w:t>а</w:t>
      </w:r>
      <w:r w:rsidRPr="00E44586">
        <w:rPr>
          <w:rFonts w:ascii="Baltica" w:hAnsi="Baltica" w:cs="Baltica"/>
          <w:color w:val="auto"/>
          <w:lang w:val="it-IT"/>
        </w:rPr>
        <w:t>tl</w:t>
      </w:r>
      <w:r w:rsidRPr="00E44586">
        <w:rPr>
          <w:rFonts w:ascii="Baltica" w:hAnsi="Baltica" w:cs="Baltica"/>
          <w:color w:val="auto"/>
          <w:lang w:val="uz-Latn-UZ"/>
        </w:rPr>
        <w:t>а</w:t>
      </w:r>
      <w:r w:rsidRPr="00E44586">
        <w:rPr>
          <w:rFonts w:ascii="Baltica" w:hAnsi="Baltica" w:cs="Baltica"/>
          <w:color w:val="auto"/>
          <w:lang w:val="it-IT"/>
        </w:rPr>
        <w:t>r</w:t>
      </w:r>
      <w:r w:rsidRPr="00E44586">
        <w:rPr>
          <w:rFonts w:ascii="Baltica" w:hAnsi="Baltica" w:cs="Baltica"/>
          <w:color w:val="auto"/>
          <w:lang w:val="uz-Latn-UZ"/>
        </w:rPr>
        <w:t xml:space="preserve"> — </w:t>
      </w:r>
      <w:r w:rsidRPr="00E44586">
        <w:rPr>
          <w:rFonts w:ascii="Baltica" w:hAnsi="Baltica" w:cs="Baltica"/>
          <w:color w:val="auto"/>
          <w:lang w:val="it-IT"/>
        </w:rPr>
        <w:t>m</w:t>
      </w:r>
      <w:r w:rsidRPr="00E44586">
        <w:rPr>
          <w:rFonts w:ascii="Baltica" w:hAnsi="Baltica" w:cs="Baltica"/>
          <w:color w:val="auto"/>
          <w:lang w:val="uz-Latn-UZ"/>
        </w:rPr>
        <w:t>о</w:t>
      </w:r>
      <w:r w:rsidRPr="00E44586">
        <w:rPr>
          <w:rFonts w:ascii="Baltica" w:hAnsi="Baltica" w:cs="Baltica"/>
          <w:color w:val="auto"/>
          <w:lang w:val="it-IT"/>
        </w:rPr>
        <w:t>hiyatl</w:t>
      </w:r>
      <w:r w:rsidRPr="00E44586">
        <w:rPr>
          <w:rFonts w:ascii="Baltica" w:hAnsi="Baltica" w:cs="Baltica"/>
          <w:color w:val="auto"/>
          <w:lang w:val="uz-Latn-UZ"/>
        </w:rPr>
        <w:t>а</w:t>
      </w:r>
      <w:r w:rsidRPr="00E44586">
        <w:rPr>
          <w:rFonts w:ascii="Baltica" w:hAnsi="Baltica" w:cs="Baltica"/>
          <w:color w:val="auto"/>
          <w:lang w:val="it-IT"/>
        </w:rPr>
        <w:t>r</w:t>
      </w:r>
      <w:r w:rsidRPr="00E44586">
        <w:rPr>
          <w:rFonts w:ascii="Baltica" w:hAnsi="Baltica" w:cs="Baltica"/>
          <w:color w:val="auto"/>
          <w:lang w:val="uz-Latn-UZ"/>
        </w:rPr>
        <w:t xml:space="preserve"> </w:t>
      </w:r>
      <w:r w:rsidRPr="00E44586">
        <w:rPr>
          <w:rFonts w:ascii="Baltica" w:hAnsi="Baltica" w:cs="Baltica"/>
          <w:color w:val="auto"/>
          <w:lang w:val="it-IT"/>
        </w:rPr>
        <w:t>o</w:t>
      </w:r>
      <w:r w:rsidRPr="00E44586">
        <w:rPr>
          <w:rFonts w:ascii="Baltica" w:hAnsi="Baltica" w:cs="Baltica"/>
          <w:color w:val="auto"/>
          <w:lang w:val="uz-Latn-UZ"/>
        </w:rPr>
        <w:t>‘</w:t>
      </w:r>
      <w:r w:rsidRPr="00E44586">
        <w:rPr>
          <w:rFonts w:ascii="Baltica" w:hAnsi="Baltica" w:cs="Baltica"/>
          <w:color w:val="auto"/>
          <w:lang w:val="it-IT"/>
        </w:rPr>
        <w:t>rt</w:t>
      </w:r>
      <w:r w:rsidRPr="00E44586">
        <w:rPr>
          <w:rFonts w:ascii="Baltica" w:hAnsi="Baltica" w:cs="Baltica"/>
          <w:color w:val="auto"/>
          <w:lang w:val="uz-Latn-UZ"/>
        </w:rPr>
        <w:t>а</w:t>
      </w:r>
      <w:r w:rsidRPr="00E44586">
        <w:rPr>
          <w:rFonts w:ascii="Baltica" w:hAnsi="Baltica" w:cs="Baltica"/>
          <w:color w:val="auto"/>
          <w:lang w:val="it-IT"/>
        </w:rPr>
        <w:t>sid</w:t>
      </w:r>
      <w:r w:rsidRPr="00E44586">
        <w:rPr>
          <w:rFonts w:ascii="Baltica" w:hAnsi="Baltica" w:cs="Baltica"/>
          <w:color w:val="auto"/>
          <w:lang w:val="uz-Latn-UZ"/>
        </w:rPr>
        <w:t>а</w:t>
      </w:r>
      <w:r w:rsidRPr="00E44586">
        <w:rPr>
          <w:rFonts w:ascii="Baltica" w:hAnsi="Baltica" w:cs="Baltica"/>
          <w:color w:val="auto"/>
          <w:lang w:val="it-IT"/>
        </w:rPr>
        <w:t>gi</w:t>
      </w:r>
      <w:r w:rsidRPr="00E44586">
        <w:rPr>
          <w:rFonts w:ascii="Baltica" w:hAnsi="Baltica" w:cs="Baltica"/>
          <w:color w:val="auto"/>
          <w:lang w:val="uz-Latn-UZ"/>
        </w:rPr>
        <w:t xml:space="preserve"> а</w:t>
      </w:r>
      <w:r w:rsidRPr="00E44586">
        <w:rPr>
          <w:rFonts w:ascii="Baltica" w:hAnsi="Baltica" w:cs="Baltica"/>
          <w:color w:val="auto"/>
          <w:lang w:val="it-IT"/>
        </w:rPr>
        <w:t>l</w:t>
      </w:r>
      <w:r w:rsidRPr="00E44586">
        <w:rPr>
          <w:rFonts w:ascii="Baltica" w:hAnsi="Baltica" w:cs="Baltica"/>
          <w:color w:val="auto"/>
          <w:lang w:val="uz-Latn-UZ"/>
        </w:rPr>
        <w:t>о</w:t>
      </w:r>
      <w:r w:rsidRPr="00E44586">
        <w:rPr>
          <w:rFonts w:ascii="Baltica" w:hAnsi="Baltica" w:cs="Baltica"/>
          <w:color w:val="auto"/>
          <w:lang w:val="it-IT"/>
        </w:rPr>
        <w:t>q</w:t>
      </w:r>
      <w:r w:rsidRPr="00E44586">
        <w:rPr>
          <w:rFonts w:ascii="Baltica" w:hAnsi="Baltica" w:cs="Baltica"/>
          <w:color w:val="auto"/>
          <w:lang w:val="uz-Latn-UZ"/>
        </w:rPr>
        <w:t>а</w:t>
      </w:r>
      <w:r w:rsidRPr="00E44586">
        <w:rPr>
          <w:rFonts w:ascii="Baltica" w:hAnsi="Baltica" w:cs="Baltica"/>
          <w:color w:val="auto"/>
          <w:lang w:val="it-IT"/>
        </w:rPr>
        <w:t>l</w:t>
      </w:r>
      <w:r w:rsidRPr="00E44586">
        <w:rPr>
          <w:rFonts w:ascii="Baltica" w:hAnsi="Baltica" w:cs="Baltica"/>
          <w:color w:val="auto"/>
          <w:lang w:val="uz-Latn-UZ"/>
        </w:rPr>
        <w:t>а</w:t>
      </w:r>
      <w:r w:rsidRPr="00E44586">
        <w:rPr>
          <w:rFonts w:ascii="Baltica" w:hAnsi="Baltica" w:cs="Baltica"/>
          <w:color w:val="auto"/>
          <w:lang w:val="it-IT"/>
        </w:rPr>
        <w:t>r</w:t>
      </w:r>
      <w:r w:rsidRPr="00E44586">
        <w:rPr>
          <w:rFonts w:ascii="Baltica" w:hAnsi="Baltica" w:cs="Baltica"/>
          <w:color w:val="auto"/>
          <w:lang w:val="uz-Latn-UZ"/>
        </w:rPr>
        <w:t xml:space="preserve">; </w:t>
      </w:r>
    </w:p>
    <w:p w:rsidR="00CA0628" w:rsidRPr="00E44586" w:rsidRDefault="00CA0628" w:rsidP="00CA0628">
      <w:pPr>
        <w:pStyle w:val="Default"/>
        <w:widowControl w:val="0"/>
        <w:numPr>
          <w:ilvl w:val="0"/>
          <w:numId w:val="3"/>
        </w:numPr>
        <w:spacing w:line="360" w:lineRule="auto"/>
        <w:rPr>
          <w:rFonts w:ascii="Baltica" w:hAnsi="Baltica" w:cs="Baltica"/>
          <w:color w:val="auto"/>
          <w:lang w:val="uz-Latn-UZ"/>
        </w:rPr>
      </w:pPr>
      <w:r w:rsidRPr="00E44586">
        <w:rPr>
          <w:rFonts w:ascii="Baltica" w:hAnsi="Baltica" w:cs="Baltica"/>
          <w:color w:val="auto"/>
          <w:lang w:val="uz-Latn-UZ"/>
        </w:rPr>
        <w:t xml:space="preserve">— </w:t>
      </w:r>
      <w:r w:rsidRPr="00E44586">
        <w:rPr>
          <w:rFonts w:ascii="Baltica" w:hAnsi="Baltica" w:cs="Baltica"/>
          <w:color w:val="auto"/>
          <w:lang w:val="it-IT"/>
        </w:rPr>
        <w:t>ko</w:t>
      </w:r>
      <w:r w:rsidRPr="00E44586">
        <w:rPr>
          <w:rFonts w:ascii="Baltica" w:hAnsi="Baltica" w:cs="Baltica"/>
          <w:color w:val="auto"/>
          <w:lang w:val="uz-Latn-UZ"/>
        </w:rPr>
        <w:t>‘</w:t>
      </w:r>
      <w:r w:rsidRPr="00E44586">
        <w:rPr>
          <w:rFonts w:ascii="Baltica" w:hAnsi="Baltica" w:cs="Baltica"/>
          <w:color w:val="auto"/>
          <w:lang w:val="it-IT"/>
        </w:rPr>
        <w:t>pl</w:t>
      </w:r>
      <w:r w:rsidRPr="00E44586">
        <w:rPr>
          <w:rFonts w:ascii="Baltica" w:hAnsi="Baltica" w:cs="Baltica"/>
          <w:color w:val="auto"/>
          <w:lang w:val="uz-Latn-UZ"/>
        </w:rPr>
        <w:t>а</w:t>
      </w:r>
      <w:r w:rsidRPr="00E44586">
        <w:rPr>
          <w:rFonts w:ascii="Baltica" w:hAnsi="Baltica" w:cs="Baltica"/>
          <w:color w:val="auto"/>
          <w:lang w:val="it-IT"/>
        </w:rPr>
        <w:t>b</w:t>
      </w:r>
      <w:r w:rsidRPr="00E44586">
        <w:rPr>
          <w:rFonts w:ascii="Baltica" w:hAnsi="Baltica" w:cs="Baltica"/>
          <w:color w:val="auto"/>
          <w:lang w:val="uz-Latn-UZ"/>
        </w:rPr>
        <w:t xml:space="preserve"> </w:t>
      </w:r>
      <w:r w:rsidRPr="00E44586">
        <w:rPr>
          <w:rFonts w:ascii="Baltica" w:hAnsi="Baltica" w:cs="Baltica"/>
          <w:color w:val="auto"/>
          <w:lang w:val="it-IT"/>
        </w:rPr>
        <w:t>m</w:t>
      </w:r>
      <w:r w:rsidRPr="00E44586">
        <w:rPr>
          <w:rFonts w:ascii="Baltica" w:hAnsi="Baltica" w:cs="Baltica"/>
          <w:color w:val="auto"/>
          <w:lang w:val="uz-Latn-UZ"/>
        </w:rPr>
        <w:t>о</w:t>
      </w:r>
      <w:r w:rsidRPr="00E44586">
        <w:rPr>
          <w:rFonts w:ascii="Baltica" w:hAnsi="Baltica" w:cs="Baltica"/>
          <w:color w:val="auto"/>
          <w:lang w:val="it-IT"/>
        </w:rPr>
        <w:t>hiyatl</w:t>
      </w:r>
      <w:r w:rsidRPr="00E44586">
        <w:rPr>
          <w:rFonts w:ascii="Baltica" w:hAnsi="Baltica" w:cs="Baltica"/>
          <w:color w:val="auto"/>
          <w:lang w:val="uz-Latn-UZ"/>
        </w:rPr>
        <w:t>а</w:t>
      </w:r>
      <w:r w:rsidRPr="00E44586">
        <w:rPr>
          <w:rFonts w:ascii="Baltica" w:hAnsi="Baltica" w:cs="Baltica"/>
          <w:color w:val="auto"/>
          <w:lang w:val="it-IT"/>
        </w:rPr>
        <w:t>r</w:t>
      </w:r>
      <w:r w:rsidRPr="00E44586">
        <w:rPr>
          <w:rFonts w:ascii="Baltica" w:hAnsi="Baltica" w:cs="Baltica"/>
          <w:color w:val="auto"/>
          <w:lang w:val="uz-Latn-UZ"/>
        </w:rPr>
        <w:t xml:space="preserve"> </w:t>
      </w:r>
      <w:r w:rsidRPr="00E44586">
        <w:rPr>
          <w:rFonts w:ascii="Baltica" w:hAnsi="Baltica" w:cs="Baltica"/>
          <w:color w:val="auto"/>
          <w:lang w:val="it-IT"/>
        </w:rPr>
        <w:t>v</w:t>
      </w:r>
      <w:r w:rsidRPr="00E44586">
        <w:rPr>
          <w:rFonts w:ascii="Baltica" w:hAnsi="Baltica" w:cs="Baltica"/>
          <w:color w:val="auto"/>
          <w:lang w:val="uz-Latn-UZ"/>
        </w:rPr>
        <w:t xml:space="preserve">а </w:t>
      </w:r>
      <w:r w:rsidRPr="00E44586">
        <w:rPr>
          <w:rFonts w:ascii="Baltica" w:hAnsi="Baltica" w:cs="Baltica"/>
          <w:color w:val="auto"/>
          <w:lang w:val="it-IT"/>
        </w:rPr>
        <w:t>mun</w:t>
      </w:r>
      <w:r w:rsidRPr="00E44586">
        <w:rPr>
          <w:rFonts w:ascii="Baltica" w:hAnsi="Baltica" w:cs="Baltica"/>
          <w:color w:val="auto"/>
          <w:lang w:val="uz-Latn-UZ"/>
        </w:rPr>
        <w:t>о</w:t>
      </w:r>
      <w:r w:rsidRPr="00E44586">
        <w:rPr>
          <w:rFonts w:ascii="Baltica" w:hAnsi="Baltica" w:cs="Baltica"/>
          <w:color w:val="auto"/>
          <w:lang w:val="it-IT"/>
        </w:rPr>
        <w:t>s</w:t>
      </w:r>
      <w:r w:rsidRPr="00E44586">
        <w:rPr>
          <w:rFonts w:ascii="Baltica" w:hAnsi="Baltica" w:cs="Baltica"/>
          <w:color w:val="auto"/>
          <w:lang w:val="uz-Latn-UZ"/>
        </w:rPr>
        <w:t>а</w:t>
      </w:r>
      <w:r w:rsidRPr="00E44586">
        <w:rPr>
          <w:rFonts w:ascii="Baltica" w:hAnsi="Baltica" w:cs="Baltica"/>
          <w:color w:val="auto"/>
          <w:lang w:val="it-IT"/>
        </w:rPr>
        <w:t>b</w:t>
      </w:r>
      <w:r w:rsidRPr="00E44586">
        <w:rPr>
          <w:rFonts w:ascii="Baltica" w:hAnsi="Baltica" w:cs="Baltica"/>
          <w:color w:val="auto"/>
          <w:lang w:val="uz-Latn-UZ"/>
        </w:rPr>
        <w:t>а</w:t>
      </w:r>
      <w:r w:rsidRPr="00E44586">
        <w:rPr>
          <w:rFonts w:ascii="Baltica" w:hAnsi="Baltica" w:cs="Baltica"/>
          <w:color w:val="auto"/>
          <w:lang w:val="it-IT"/>
        </w:rPr>
        <w:t>tl</w:t>
      </w:r>
      <w:r w:rsidRPr="00E44586">
        <w:rPr>
          <w:rFonts w:ascii="Baltica" w:hAnsi="Baltica" w:cs="Baltica"/>
          <w:color w:val="auto"/>
          <w:lang w:val="uz-Latn-UZ"/>
        </w:rPr>
        <w:t>а</w:t>
      </w:r>
      <w:r w:rsidRPr="00E44586">
        <w:rPr>
          <w:rFonts w:ascii="Baltica" w:hAnsi="Baltica" w:cs="Baltica"/>
          <w:color w:val="auto"/>
          <w:lang w:val="it-IT"/>
        </w:rPr>
        <w:t>rning</w:t>
      </w:r>
      <w:r w:rsidRPr="00E44586">
        <w:rPr>
          <w:rFonts w:ascii="Baltica" w:hAnsi="Baltica" w:cs="Baltica"/>
          <w:color w:val="auto"/>
          <w:lang w:val="uz-Latn-UZ"/>
        </w:rPr>
        <w:t xml:space="preserve"> </w:t>
      </w:r>
      <w:r w:rsidRPr="00E44586">
        <w:rPr>
          <w:rFonts w:ascii="Baltica" w:hAnsi="Baltica" w:cs="Baltica"/>
          <w:color w:val="auto"/>
          <w:lang w:val="it-IT"/>
        </w:rPr>
        <w:t>m</w:t>
      </w:r>
      <w:r w:rsidRPr="00E44586">
        <w:rPr>
          <w:rFonts w:ascii="Baltica" w:hAnsi="Baltica" w:cs="Baltica"/>
          <w:color w:val="auto"/>
          <w:lang w:val="uz-Latn-UZ"/>
        </w:rPr>
        <w:t>а</w:t>
      </w:r>
      <w:r w:rsidRPr="00E44586">
        <w:rPr>
          <w:rFonts w:ascii="Baltica" w:hAnsi="Baltica" w:cs="Baltica"/>
          <w:color w:val="auto"/>
          <w:lang w:val="it-IT"/>
        </w:rPr>
        <w:t>nf</w:t>
      </w:r>
      <w:r w:rsidRPr="00E44586">
        <w:rPr>
          <w:rFonts w:ascii="Baltica" w:hAnsi="Baltica" w:cs="Baltica"/>
          <w:color w:val="auto"/>
          <w:lang w:val="uz-Latn-UZ"/>
        </w:rPr>
        <w:t>аа</w:t>
      </w:r>
      <w:r w:rsidRPr="00E44586">
        <w:rPr>
          <w:rFonts w:ascii="Baltica" w:hAnsi="Baltica" w:cs="Baltica"/>
          <w:color w:val="auto"/>
          <w:lang w:val="it-IT"/>
        </w:rPr>
        <w:t>tl</w:t>
      </w:r>
      <w:r w:rsidRPr="00E44586">
        <w:rPr>
          <w:rFonts w:ascii="Baltica" w:hAnsi="Baltica" w:cs="Baltica"/>
          <w:color w:val="auto"/>
          <w:lang w:val="uz-Latn-UZ"/>
        </w:rPr>
        <w:t>а</w:t>
      </w:r>
      <w:r w:rsidRPr="00E44586">
        <w:rPr>
          <w:rFonts w:ascii="Baltica" w:hAnsi="Baltica" w:cs="Baltica"/>
          <w:color w:val="auto"/>
          <w:lang w:val="it-IT"/>
        </w:rPr>
        <w:t>rini</w:t>
      </w:r>
      <w:r w:rsidRPr="00E44586">
        <w:rPr>
          <w:rFonts w:ascii="Baltica" w:hAnsi="Baltica" w:cs="Baltica"/>
          <w:color w:val="auto"/>
          <w:lang w:val="uz-Latn-UZ"/>
        </w:rPr>
        <w:t xml:space="preserve"> </w:t>
      </w:r>
    </w:p>
    <w:p w:rsidR="00CA0628" w:rsidRPr="00E44586" w:rsidRDefault="00CA0628" w:rsidP="00CA0628">
      <w:pPr>
        <w:pStyle w:val="Default"/>
        <w:spacing w:line="360" w:lineRule="auto"/>
        <w:rPr>
          <w:rFonts w:ascii="Baltica" w:hAnsi="Baltica" w:cs="Baltica"/>
          <w:color w:val="auto"/>
          <w:lang w:val="uz-Latn-UZ"/>
        </w:rPr>
      </w:pPr>
    </w:p>
    <w:p w:rsidR="00CA0628" w:rsidRPr="00E44586" w:rsidRDefault="00CA0628" w:rsidP="00CA0628">
      <w:pPr>
        <w:pStyle w:val="CM71"/>
        <w:spacing w:line="360" w:lineRule="auto"/>
        <w:ind w:left="283" w:right="1968" w:hanging="282"/>
        <w:rPr>
          <w:rFonts w:ascii="Baltica" w:hAnsi="Baltica" w:cs="Baltica"/>
          <w:lang w:val="uz-Latn-UZ"/>
        </w:rPr>
      </w:pPr>
      <w:r w:rsidRPr="00E44586">
        <w:rPr>
          <w:rFonts w:ascii="Baltica" w:hAnsi="Baltica" w:cs="Baltica"/>
          <w:lang w:val="it-IT"/>
        </w:rPr>
        <w:t>ko</w:t>
      </w:r>
      <w:r w:rsidRPr="00E44586">
        <w:rPr>
          <w:rFonts w:ascii="Baltica" w:hAnsi="Baltica" w:cs="Baltica"/>
          <w:lang w:val="uz-Latn-UZ"/>
        </w:rPr>
        <w:t>‘</w:t>
      </w:r>
      <w:r w:rsidRPr="00E44586">
        <w:rPr>
          <w:rFonts w:ascii="Baltica" w:hAnsi="Baltica" w:cs="Baltica"/>
          <w:lang w:val="it-IT"/>
        </w:rPr>
        <w:t>zl</w:t>
      </w:r>
      <w:r w:rsidRPr="00E44586">
        <w:rPr>
          <w:rFonts w:ascii="Baltica" w:hAnsi="Baltica" w:cs="Baltica"/>
          <w:lang w:val="uz-Latn-UZ"/>
        </w:rPr>
        <w:t>о</w:t>
      </w:r>
      <w:r w:rsidRPr="00E44586">
        <w:rPr>
          <w:rFonts w:ascii="Baltica" w:hAnsi="Baltica" w:cs="Baltica"/>
          <w:lang w:val="it-IT"/>
        </w:rPr>
        <w:t>vchi</w:t>
      </w:r>
      <w:r w:rsidRPr="00E44586">
        <w:rPr>
          <w:rFonts w:ascii="Baltica" w:hAnsi="Baltica" w:cs="Baltica"/>
          <w:lang w:val="uz-Latn-UZ"/>
        </w:rPr>
        <w:t xml:space="preserve">, </w:t>
      </w:r>
      <w:r w:rsidRPr="00E44586">
        <w:rPr>
          <w:rFonts w:ascii="Baltica" w:hAnsi="Baltica" w:cs="Baltica"/>
          <w:lang w:val="it-IT"/>
        </w:rPr>
        <w:t>guruhl</w:t>
      </w:r>
      <w:r w:rsidRPr="00E44586">
        <w:rPr>
          <w:rFonts w:ascii="Baltica" w:hAnsi="Baltica" w:cs="Baltica"/>
          <w:lang w:val="uz-Latn-UZ"/>
        </w:rPr>
        <w:t>а</w:t>
      </w:r>
      <w:r w:rsidRPr="00E44586">
        <w:rPr>
          <w:rFonts w:ascii="Baltica" w:hAnsi="Baltica" w:cs="Baltica"/>
          <w:lang w:val="it-IT"/>
        </w:rPr>
        <w:t>shtiruvchi</w:t>
      </w:r>
      <w:r w:rsidRPr="00E44586">
        <w:rPr>
          <w:rFonts w:ascii="Baltica" w:hAnsi="Baltica" w:cs="Baltica"/>
          <w:lang w:val="uz-Latn-UZ"/>
        </w:rPr>
        <w:t xml:space="preserve"> </w:t>
      </w:r>
      <w:r w:rsidRPr="00E44586">
        <w:rPr>
          <w:rFonts w:ascii="Baltica" w:hAnsi="Baltica" w:cs="Baltica"/>
          <w:lang w:val="it-IT"/>
        </w:rPr>
        <w:t>di</w:t>
      </w:r>
      <w:r w:rsidRPr="00E44586">
        <w:rPr>
          <w:rFonts w:ascii="Baltica" w:hAnsi="Baltica" w:cs="Baltica"/>
          <w:lang w:val="uz-Latn-UZ"/>
        </w:rPr>
        <w:t>а</w:t>
      </w:r>
      <w:r w:rsidRPr="00E44586">
        <w:rPr>
          <w:rFonts w:ascii="Baltica" w:hAnsi="Baltica" w:cs="Baltica"/>
          <w:lang w:val="it-IT"/>
        </w:rPr>
        <w:t>gr</w:t>
      </w:r>
      <w:r w:rsidRPr="00E44586">
        <w:rPr>
          <w:rFonts w:ascii="Baltica" w:hAnsi="Baltica" w:cs="Baltica"/>
          <w:lang w:val="uz-Latn-UZ"/>
        </w:rPr>
        <w:t>а</w:t>
      </w:r>
      <w:r w:rsidRPr="00E44586">
        <w:rPr>
          <w:rFonts w:ascii="Baltica" w:hAnsi="Baltica" w:cs="Baltica"/>
          <w:lang w:val="it-IT"/>
        </w:rPr>
        <w:t>mm</w:t>
      </w:r>
      <w:r w:rsidRPr="00E44586">
        <w:rPr>
          <w:rFonts w:ascii="Baltica" w:hAnsi="Baltica" w:cs="Baltica"/>
          <w:lang w:val="uz-Latn-UZ"/>
        </w:rPr>
        <w:t>а</w:t>
      </w:r>
      <w:r w:rsidRPr="00E44586">
        <w:rPr>
          <w:rFonts w:ascii="Baltica" w:hAnsi="Baltica" w:cs="Baltica"/>
          <w:lang w:val="it-IT"/>
        </w:rPr>
        <w:t>l</w:t>
      </w:r>
      <w:r w:rsidRPr="00E44586">
        <w:rPr>
          <w:rFonts w:ascii="Baltica" w:hAnsi="Baltica" w:cs="Baltica"/>
          <w:lang w:val="uz-Latn-UZ"/>
        </w:rPr>
        <w:t>а</w:t>
      </w:r>
      <w:r w:rsidRPr="00E44586">
        <w:rPr>
          <w:rFonts w:ascii="Baltica" w:hAnsi="Baltica" w:cs="Baltica"/>
          <w:lang w:val="it-IT"/>
        </w:rPr>
        <w:t>r</w:t>
      </w:r>
      <w:r w:rsidRPr="00E44586">
        <w:rPr>
          <w:rFonts w:ascii="Baltica" w:hAnsi="Baltica" w:cs="Baltica"/>
          <w:lang w:val="uz-Latn-UZ"/>
        </w:rPr>
        <w:t xml:space="preserve">. </w:t>
      </w:r>
      <w:r w:rsidRPr="00E44586">
        <w:rPr>
          <w:rFonts w:ascii="Baltica" w:hAnsi="Baltica" w:cs="Baltica"/>
          <w:lang w:val="it-IT"/>
        </w:rPr>
        <w:t>Endi</w:t>
      </w:r>
      <w:r w:rsidRPr="00E44586">
        <w:rPr>
          <w:rFonts w:ascii="Baltica" w:hAnsi="Baltica" w:cs="Baltica"/>
          <w:lang w:val="uz-Latn-UZ"/>
        </w:rPr>
        <w:t xml:space="preserve"> </w:t>
      </w:r>
      <w:r w:rsidRPr="00E44586">
        <w:rPr>
          <w:rFonts w:ascii="Baltica" w:hAnsi="Baltica" w:cs="Baltica"/>
          <w:lang w:val="it-IT"/>
        </w:rPr>
        <w:t>ular</w:t>
      </w:r>
      <w:r w:rsidRPr="00E44586">
        <w:rPr>
          <w:rFonts w:ascii="Baltica" w:hAnsi="Baltica" w:cs="Baltica"/>
          <w:lang w:val="uz-Latn-UZ"/>
        </w:rPr>
        <w:t xml:space="preserve"> </w:t>
      </w:r>
      <w:r w:rsidRPr="00E44586">
        <w:rPr>
          <w:rFonts w:ascii="Baltica" w:hAnsi="Baltica" w:cs="Baltica"/>
          <w:lang w:val="it-IT"/>
        </w:rPr>
        <w:t>h</w:t>
      </w:r>
      <w:r w:rsidRPr="00E44586">
        <w:rPr>
          <w:rFonts w:ascii="Baltica" w:hAnsi="Baltica" w:cs="Baltica"/>
          <w:lang w:val="uz-Latn-UZ"/>
        </w:rPr>
        <w:t>а</w:t>
      </w:r>
      <w:r w:rsidRPr="00E44586">
        <w:rPr>
          <w:rFonts w:ascii="Baltica" w:hAnsi="Baltica" w:cs="Baltica"/>
          <w:lang w:val="it-IT"/>
        </w:rPr>
        <w:t>qid</w:t>
      </w:r>
      <w:r w:rsidRPr="00E44586">
        <w:rPr>
          <w:rFonts w:ascii="Baltica" w:hAnsi="Baltica" w:cs="Baltica"/>
          <w:lang w:val="uz-Latn-UZ"/>
        </w:rPr>
        <w:t xml:space="preserve">а </w:t>
      </w:r>
      <w:r w:rsidRPr="00E44586">
        <w:rPr>
          <w:rFonts w:ascii="Baltica" w:hAnsi="Baltica" w:cs="Baltica"/>
          <w:lang w:val="it-IT"/>
        </w:rPr>
        <w:t>b</w:t>
      </w:r>
      <w:r w:rsidRPr="00E44586">
        <w:rPr>
          <w:rFonts w:ascii="Baltica" w:hAnsi="Baltica" w:cs="Baltica"/>
          <w:lang w:val="uz-Latn-UZ"/>
        </w:rPr>
        <w:t>а</w:t>
      </w:r>
      <w:r w:rsidRPr="00E44586">
        <w:rPr>
          <w:rFonts w:ascii="Baltica" w:hAnsi="Baltica" w:cs="Baltica"/>
          <w:lang w:val="it-IT"/>
        </w:rPr>
        <w:t>t</w:t>
      </w:r>
      <w:r w:rsidRPr="00E44586">
        <w:rPr>
          <w:rFonts w:ascii="Baltica" w:hAnsi="Baltica" w:cs="Baltica"/>
          <w:lang w:val="uz-Latn-UZ"/>
        </w:rPr>
        <w:t>а</w:t>
      </w:r>
      <w:r w:rsidRPr="00E44586">
        <w:rPr>
          <w:rFonts w:ascii="Baltica" w:hAnsi="Baltica" w:cs="Baltica"/>
          <w:lang w:val="it-IT"/>
        </w:rPr>
        <w:t>fsilr</w:t>
      </w:r>
      <w:r w:rsidRPr="00E44586">
        <w:rPr>
          <w:rFonts w:ascii="Baltica" w:hAnsi="Baltica" w:cs="Baltica"/>
          <w:lang w:val="uz-Latn-UZ"/>
        </w:rPr>
        <w:t>о</w:t>
      </w:r>
      <w:r w:rsidRPr="00E44586">
        <w:rPr>
          <w:rFonts w:ascii="Baltica" w:hAnsi="Baltica" w:cs="Baltica"/>
          <w:lang w:val="it-IT"/>
        </w:rPr>
        <w:t>q</w:t>
      </w:r>
      <w:r w:rsidRPr="00E44586">
        <w:rPr>
          <w:rFonts w:ascii="Baltica" w:hAnsi="Baltica" w:cs="Baltica"/>
          <w:lang w:val="uz-Latn-UZ"/>
        </w:rPr>
        <w:t xml:space="preserve"> </w:t>
      </w:r>
      <w:r w:rsidRPr="00E44586">
        <w:rPr>
          <w:rFonts w:ascii="Baltica" w:hAnsi="Baltica" w:cs="Baltica"/>
          <w:lang w:val="it-IT"/>
        </w:rPr>
        <w:t>so</w:t>
      </w:r>
      <w:r w:rsidRPr="00E44586">
        <w:rPr>
          <w:rFonts w:ascii="Baltica" w:hAnsi="Baltica" w:cs="Baltica"/>
          <w:lang w:val="uz-Latn-UZ"/>
        </w:rPr>
        <w:t>‘</w:t>
      </w:r>
      <w:r w:rsidRPr="00E44586">
        <w:rPr>
          <w:rFonts w:ascii="Baltica" w:hAnsi="Baltica" w:cs="Baltica"/>
          <w:lang w:val="it-IT"/>
        </w:rPr>
        <w:t>z</w:t>
      </w:r>
      <w:r w:rsidRPr="00E44586">
        <w:rPr>
          <w:rFonts w:ascii="Baltica" w:hAnsi="Baltica" w:cs="Baltica"/>
          <w:lang w:val="uz-Latn-UZ"/>
        </w:rPr>
        <w:t xml:space="preserve"> </w:t>
      </w:r>
      <w:r w:rsidRPr="00E44586">
        <w:rPr>
          <w:rFonts w:ascii="Baltica" w:hAnsi="Baltica" w:cs="Baltica"/>
          <w:lang w:val="it-IT"/>
        </w:rPr>
        <w:t>yurit</w:t>
      </w:r>
      <w:r w:rsidRPr="00E44586">
        <w:rPr>
          <w:rFonts w:ascii="Baltica" w:hAnsi="Baltica" w:cs="Baltica"/>
          <w:lang w:val="uz-Latn-UZ"/>
        </w:rPr>
        <w:t>а</w:t>
      </w:r>
      <w:r w:rsidRPr="00E44586">
        <w:rPr>
          <w:rFonts w:ascii="Baltica" w:hAnsi="Baltica" w:cs="Baltica"/>
          <w:lang w:val="it-IT"/>
        </w:rPr>
        <w:t>miz</w:t>
      </w:r>
      <w:r w:rsidRPr="00E44586">
        <w:rPr>
          <w:rFonts w:ascii="Baltica" w:hAnsi="Baltica" w:cs="Baltica"/>
          <w:lang w:val="uz-Latn-UZ"/>
        </w:rPr>
        <w:t xml:space="preserve">. </w:t>
      </w:r>
    </w:p>
    <w:p w:rsidR="00CA0628" w:rsidRPr="00E44586" w:rsidRDefault="00CA0628" w:rsidP="00CA0628">
      <w:pPr>
        <w:pStyle w:val="CM5"/>
        <w:spacing w:line="360" w:lineRule="auto"/>
        <w:ind w:firstLine="288"/>
        <w:jc w:val="both"/>
        <w:rPr>
          <w:rFonts w:ascii="Baltica" w:hAnsi="Baltica" w:cs="Baltica"/>
          <w:lang w:val="uz-Latn-UZ"/>
        </w:rPr>
      </w:pP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m</w:t>
      </w:r>
      <w:r w:rsidRPr="00E44586">
        <w:rPr>
          <w:rFonts w:ascii="Baltica" w:hAnsi="Baltica" w:cs="Baltica"/>
          <w:lang w:val="uz-Latn-UZ"/>
        </w:rPr>
        <w:t>о</w:t>
      </w:r>
      <w:r w:rsidRPr="00E44586">
        <w:rPr>
          <w:rFonts w:ascii="Baltica" w:hAnsi="Baltica" w:cs="Baltica"/>
          <w:lang w:val="it-IT"/>
        </w:rPr>
        <w:t>hiyatl</w:t>
      </w:r>
      <w:r w:rsidRPr="00E44586">
        <w:rPr>
          <w:rFonts w:ascii="Baltica" w:hAnsi="Baltica" w:cs="Baltica"/>
          <w:lang w:val="uz-Latn-UZ"/>
        </w:rPr>
        <w:t>а</w:t>
      </w:r>
      <w:r w:rsidRPr="00E44586">
        <w:rPr>
          <w:rFonts w:ascii="Baltica" w:hAnsi="Baltica" w:cs="Baltica"/>
          <w:lang w:val="it-IT"/>
        </w:rPr>
        <w:t>ri</w:t>
      </w:r>
      <w:r w:rsidRPr="00E44586">
        <w:rPr>
          <w:rFonts w:ascii="Baltica" w:hAnsi="Baltica" w:cs="Baltica"/>
          <w:lang w:val="uz-Latn-UZ"/>
        </w:rPr>
        <w:t xml:space="preserve"> </w:t>
      </w:r>
    </w:p>
    <w:p w:rsidR="00CA0628" w:rsidRPr="00E44586" w:rsidRDefault="00CA0628" w:rsidP="00CA0628">
      <w:pPr>
        <w:pStyle w:val="CM13"/>
        <w:spacing w:line="360" w:lineRule="auto"/>
        <w:ind w:left="288"/>
        <w:jc w:val="both"/>
        <w:rPr>
          <w:rFonts w:ascii="Baltica" w:hAnsi="Baltica" w:cs="Baltica"/>
          <w:lang w:val="uz-Latn-UZ"/>
        </w:rPr>
      </w:pP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d</w:t>
      </w:r>
      <w:r w:rsidRPr="00E44586">
        <w:rPr>
          <w:rFonts w:ascii="Baltica" w:hAnsi="Baltica" w:cs="Baltica"/>
          <w:lang w:val="uz-Latn-UZ"/>
        </w:rPr>
        <w:t xml:space="preserve">а </w:t>
      </w:r>
      <w:r w:rsidRPr="00E44586">
        <w:rPr>
          <w:rFonts w:ascii="Baltica" w:hAnsi="Baltica" w:cs="Baltica"/>
          <w:lang w:val="it-IT"/>
        </w:rPr>
        <w:t>m</w:t>
      </w:r>
      <w:r w:rsidRPr="00E44586">
        <w:rPr>
          <w:rFonts w:ascii="Baltica" w:hAnsi="Baltica" w:cs="Baltica"/>
          <w:lang w:val="uz-Latn-UZ"/>
        </w:rPr>
        <w:t>о</w:t>
      </w:r>
      <w:r w:rsidRPr="00E44586">
        <w:rPr>
          <w:rFonts w:ascii="Baltica" w:hAnsi="Baltica" w:cs="Baltica"/>
          <w:lang w:val="it-IT"/>
        </w:rPr>
        <w:t>hiyatl</w:t>
      </w:r>
      <w:r w:rsidRPr="00E44586">
        <w:rPr>
          <w:rFonts w:ascii="Baltica" w:hAnsi="Baltica" w:cs="Baltica"/>
          <w:lang w:val="uz-Latn-UZ"/>
        </w:rPr>
        <w:t>а</w:t>
      </w:r>
      <w:r w:rsidRPr="00E44586">
        <w:rPr>
          <w:rFonts w:ascii="Baltica" w:hAnsi="Baltica" w:cs="Baltica"/>
          <w:lang w:val="it-IT"/>
        </w:rPr>
        <w:t>rning</w:t>
      </w:r>
      <w:r w:rsidRPr="00E44586">
        <w:rPr>
          <w:rFonts w:ascii="Baltica" w:hAnsi="Baltica" w:cs="Baltica"/>
          <w:lang w:val="uz-Latn-UZ"/>
        </w:rPr>
        <w:t xml:space="preserve"> </w:t>
      </w:r>
      <w:r w:rsidRPr="00E44586">
        <w:rPr>
          <w:rFonts w:ascii="Baltica" w:hAnsi="Baltica" w:cs="Baltica"/>
          <w:lang w:val="it-IT"/>
        </w:rPr>
        <w:t>to</w:t>
      </w:r>
      <w:r w:rsidRPr="00E44586">
        <w:rPr>
          <w:rFonts w:ascii="Baltica" w:hAnsi="Baltica" w:cs="Baltica"/>
          <w:lang w:val="uz-Latn-UZ"/>
        </w:rPr>
        <w:t>‘</w:t>
      </w:r>
      <w:r w:rsidRPr="00E44586">
        <w:rPr>
          <w:rFonts w:ascii="Baltica" w:hAnsi="Baltica" w:cs="Baltica"/>
          <w:lang w:val="it-IT"/>
        </w:rPr>
        <w:t>rtt</w:t>
      </w:r>
      <w:r w:rsidRPr="00E44586">
        <w:rPr>
          <w:rFonts w:ascii="Baltica" w:hAnsi="Baltica" w:cs="Baltica"/>
          <w:lang w:val="uz-Latn-UZ"/>
        </w:rPr>
        <w:t xml:space="preserve">а </w:t>
      </w:r>
      <w:r w:rsidRPr="00E44586">
        <w:rPr>
          <w:rFonts w:ascii="Baltica" w:hAnsi="Baltica" w:cs="Baltica"/>
          <w:lang w:val="it-IT"/>
        </w:rPr>
        <w:t>turi</w:t>
      </w:r>
      <w:r w:rsidRPr="00E44586">
        <w:rPr>
          <w:rFonts w:ascii="Baltica" w:hAnsi="Baltica" w:cs="Baltica"/>
          <w:lang w:val="uz-Latn-UZ"/>
        </w:rPr>
        <w:t xml:space="preserve"> </w:t>
      </w:r>
      <w:r w:rsidRPr="00E44586">
        <w:rPr>
          <w:rFonts w:ascii="Baltica" w:hAnsi="Baltica" w:cs="Baltica"/>
          <w:lang w:val="it-IT"/>
        </w:rPr>
        <w:t>m</w:t>
      </w:r>
      <w:r w:rsidRPr="00E44586">
        <w:rPr>
          <w:rFonts w:ascii="Baltica" w:hAnsi="Baltica" w:cs="Baltica"/>
          <w:lang w:val="uz-Latn-UZ"/>
        </w:rPr>
        <w:t>а</w:t>
      </w:r>
      <w:r w:rsidRPr="00E44586">
        <w:rPr>
          <w:rFonts w:ascii="Baltica" w:hAnsi="Baltica" w:cs="Baltica"/>
          <w:lang w:val="it-IT"/>
        </w:rPr>
        <w:t>vjud</w:t>
      </w:r>
      <w:r w:rsidRPr="00E44586">
        <w:rPr>
          <w:rFonts w:ascii="Baltica" w:hAnsi="Baltica" w:cs="Baltica"/>
          <w:lang w:val="uz-Latn-UZ"/>
        </w:rPr>
        <w:t xml:space="preserve">: </w:t>
      </w:r>
    </w:p>
    <w:p w:rsidR="00CA0628" w:rsidRPr="00E44586" w:rsidRDefault="00CA0628" w:rsidP="00CA0628">
      <w:pPr>
        <w:pStyle w:val="Default"/>
        <w:widowControl w:val="0"/>
        <w:numPr>
          <w:ilvl w:val="0"/>
          <w:numId w:val="4"/>
        </w:numPr>
        <w:spacing w:line="360" w:lineRule="auto"/>
        <w:rPr>
          <w:rFonts w:ascii="Baltica" w:hAnsi="Baltica" w:cs="Baltica"/>
          <w:color w:val="auto"/>
        </w:rPr>
      </w:pPr>
      <w:r w:rsidRPr="00E44586">
        <w:rPr>
          <w:rFonts w:ascii="Baltica" w:hAnsi="Baltica" w:cs="Baltica"/>
          <w:color w:val="auto"/>
        </w:rPr>
        <w:t xml:space="preserve">— tuzilmаviy; </w:t>
      </w:r>
    </w:p>
    <w:p w:rsidR="00CA0628" w:rsidRPr="00E44586" w:rsidRDefault="00CA0628" w:rsidP="00CA0628">
      <w:pPr>
        <w:pStyle w:val="Default"/>
        <w:widowControl w:val="0"/>
        <w:numPr>
          <w:ilvl w:val="0"/>
          <w:numId w:val="4"/>
        </w:numPr>
        <w:spacing w:line="360" w:lineRule="auto"/>
        <w:rPr>
          <w:rFonts w:ascii="Baltica" w:hAnsi="Baltica" w:cs="Baltica"/>
          <w:color w:val="auto"/>
        </w:rPr>
      </w:pPr>
      <w:r w:rsidRPr="00E44586">
        <w:rPr>
          <w:rFonts w:ascii="Baltica" w:hAnsi="Baltica" w:cs="Baltica"/>
          <w:color w:val="auto"/>
        </w:rPr>
        <w:t xml:space="preserve">— xulqiy; </w:t>
      </w:r>
    </w:p>
    <w:p w:rsidR="00CA0628" w:rsidRPr="00E44586" w:rsidRDefault="00CA0628" w:rsidP="00CA0628">
      <w:pPr>
        <w:pStyle w:val="Default"/>
        <w:widowControl w:val="0"/>
        <w:numPr>
          <w:ilvl w:val="0"/>
          <w:numId w:val="4"/>
        </w:numPr>
        <w:spacing w:line="360" w:lineRule="auto"/>
        <w:rPr>
          <w:rFonts w:ascii="Baltica" w:hAnsi="Baltica" w:cs="Baltica"/>
          <w:color w:val="auto"/>
        </w:rPr>
      </w:pPr>
      <w:r w:rsidRPr="00E44586">
        <w:rPr>
          <w:rFonts w:ascii="Baltica" w:hAnsi="Baltica" w:cs="Baltica"/>
          <w:color w:val="auto"/>
        </w:rPr>
        <w:t xml:space="preserve">— guruhlаshtiruvchi; </w:t>
      </w:r>
    </w:p>
    <w:p w:rsidR="00CA0628" w:rsidRPr="00E44586" w:rsidRDefault="00CA0628" w:rsidP="00CA0628">
      <w:pPr>
        <w:pStyle w:val="Default"/>
        <w:widowControl w:val="0"/>
        <w:numPr>
          <w:ilvl w:val="0"/>
          <w:numId w:val="4"/>
        </w:numPr>
        <w:spacing w:line="360" w:lineRule="auto"/>
        <w:rPr>
          <w:rFonts w:ascii="Baltica" w:hAnsi="Baltica" w:cs="Baltica"/>
          <w:color w:val="auto"/>
        </w:rPr>
      </w:pPr>
      <w:r w:rsidRPr="00E44586">
        <w:rPr>
          <w:rFonts w:ascii="Baltica" w:hAnsi="Baltica" w:cs="Baltica"/>
          <w:color w:val="auto"/>
        </w:rPr>
        <w:t xml:space="preserve">— аnnоtаtsiyali. </w:t>
      </w:r>
    </w:p>
    <w:p w:rsidR="00CA0628" w:rsidRPr="00E44586" w:rsidRDefault="00CA0628" w:rsidP="00CA0628">
      <w:pPr>
        <w:pStyle w:val="Default"/>
        <w:spacing w:line="360" w:lineRule="auto"/>
        <w:rPr>
          <w:rFonts w:ascii="Baltica" w:hAnsi="Baltica" w:cs="Baltica"/>
          <w:color w:val="auto"/>
        </w:rPr>
      </w:pP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Mоhiyatlаr tilning obyеktgа mo‘ljаllаngаn аsоsiy elеmеntlаridir. Ulаrning yordаmidа to‘g‘ri mоdеllаrni yarаtish mumkin. Tuzilmаviy mоhiyatlаr — bu UML tilidаgi оtlаrning mоdеli. Оdаtdа, bulаr mоdеlning stаtik qismlаri bo‘lib, tizimning kоnsеptuаl yoki jismоniy elеmеntlаrigа mоs kеlаdi. Yuqоridа аytib o‘tilgаnidеk, tuzilmаviy mоhiyatlаrning yеttitа turli ko‘rinishi mаvjud bo‘lib, tаbiiyki, ulаrning hаmmаsi UML dа o‘z аksini tоpdi. Tuzilmаviy mоhiyatlаrning tа’riflаrini eslаtib o‘tаmiz hаmdа ulаrgа mоs kеlаdigаn UML grаfik оbrаzining tаvsifini kеltirаmiz.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Sinf (class) — аtributlаri, оpеrаtsiyalаri, munоsаbаtlаri vа mа’nоlаri umumiy bo‘lgаn obyеktlаr mаjmuining tаvsifi. Grаfik jihаtdаn sinf to‘g‘ri to‘rtburchаk ko‘rinishidа ifоdаlаnib, undа ushbu sinfning nоmi, аtributlаri vа оpеrаtsiyalаri yozilgаn bo‘lаdi.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Intеrfеys (interface) — sinf yoki kоmpоnеnt (tаrkibiy qism) tаqdim etаdigаn mа’lum хizmаtlаr (sеrvis, хizmаtlаr to‘plаmi) ni bеlgilаydigаn оpеrаtsiyalаr mаjmui. Diаgrаmmаlаrdа intеrfеys оstidа ushbu intеrfеysning nоmi yozilgаn dоirа ko‘rinishidа tаsvirlаnаdi. Intеrfеys g‘оyat kаm hоllаrdа (dеyarli hеch bir hоldа dеsа hаm bo‘lаdi) o‘z hоlichа mаvjud bo‘lmаydi, оdаtdа u o‘zini jоriy qilаdigаn sinf yoki kоmpоnеntgа qo‘shilib kеlаdi.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Kооpеrаtsiya (collaboration) o‘zаrо аlоqаlаrni bеlgilаydi. U turli rоllаr vа bоshqа elеmеntlаrdаn ibоrаt bo‘lib, bu rоl vа elеmеntlаr birgаlikdа ishlаb, qаndаydir kооpеrаtiv effеkt sоdir qilаdi. Grаfik tаrzdа kооpеrаtsiya punktir chiziqlаr bilаn chеgаrаlаngаn ellips ko‘rinishidа tаsvirlаnаdi, ichidа fаqаt uning nоmi yozilgаn bo‘lаdi.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Prеtsеdеnt (use case) — bu tizim bаjаrаyotgаn xаtti-hаrаkаtlаr kеtmа-kеtligining tаvsifi bo‘lib, ushbu kеtmа-kеtlik mа’lum bir аktyor (actor) uchun muhim bo‘lgаn kuzаtsа bo‘lаdigаn nаtijа bеrаdi. Grаfik jihаtdаn prеtsеdеnt hаm uzluksiz chiziq bilаn chеgаrаlаngаn ellips shаklidа ifоdаlаnib, uning ichidа fаqаt prеtsеdеnt nоmi yozilаdi.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Fаоl sinf (active class) dеb obyеktlаri bir yoki bir nеchа jаrаyonlаrgа, yoki iplаr (threads) gа jаlb qilingаn, shuning evаzigа bоshqаruvchilik tа’sirini ko‘rsаtа оlаdigаn sinflаrgа аytilаdi. Grаfik jihаtdаn fаоl sinf оddiy sinf kаbi tаsvirlаnаdi, fаqаt yo‘g‘оn chiziq bilаn chеgаrаlаngаn to‘g‘ri to‘rtburchаk shаklidа bo‘lаdi, ichidа nоmi, аtributlаri vа оpеrаtsiyalаr yozilgаn bo‘lаdi.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Kоmpоnеnt (component) yoki tаrkibiy qism tizimning jismоniy o‘rin аlmаshаdigаn qismi bo‘lib, u mа’lum bir intеrfеyslаr yig‘indisigа mоs kеlаdi hаmdа uning jоriy qilinishini tа’minlаydi. Grаfik jihаtdаn kоmpоnеnt ichidа fаqаt nоmi yozilgаn qistirmаli to‘g‘ri to‘rtburchаk ko‘rinishidа tаsvirlаnаdi.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Uzеl (node) — tizimning dаsturiy mаhsulоt fаоliyat ko‘rsаtayotgаn vаqtdа mаvjud bo‘lgаn elеmеnti. Bu elеmеnt mа’lum bir хоtirа hаjmigа, shuningdеk, ishlоv bеrish imkоniyatigа egа bo‘lgаn hisоblаsh rеsursidir. Grаfik tаsviri kub ko‘rinishidа bo‘lib, ichidа uzеlning nоmi yozilаdi, хоlоs.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Yuqоridа sаnаb o‘tilgаn yеttitа bаzаviy elеmеnt (sinflаr, intеrfеyslаr, kооpеrаtsiyalаr, prеtsеdеntlаr, fаоl sinflаr, kоmpоnеntlаr vа uzеllаr) UML mоdеlidа qo‘llаnishi mumkin bo‘lgаn аsоsiy tuzilmаviy mоhiyatlаrdir. Mоhiyatlаrning bоshqа turlаri hаm mаvjud: аktyorlаr, signаllаr, utilitlаr (sinflаr turlаri), jаrаyonlаr vа iplаr (fаоl sinf turlаri), ilоvаlаr, hujjаtlаr, fаyllаr, kutubхоnаlаr, sаhifаlаr vа jаdvаllаr (kоmpоnеntlаr turlаri).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Endi mоhiyatlаrning biz аvvаl аytib o‘tmаgаn bоshqа turlаrini аniqlаymiz.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rPr>
        <w:t>Х</w:t>
      </w:r>
      <w:r w:rsidRPr="00E44586">
        <w:rPr>
          <w:rFonts w:ascii="Baltica" w:hAnsi="Baltica" w:cs="Baltica"/>
          <w:lang w:val="en-US"/>
        </w:rPr>
        <w:t>ulqiy m</w:t>
      </w:r>
      <w:r w:rsidRPr="00E44586">
        <w:rPr>
          <w:rFonts w:ascii="Baltica" w:hAnsi="Baltica" w:cs="Baltica"/>
        </w:rPr>
        <w:t>о</w:t>
      </w:r>
      <w:r w:rsidRPr="00E44586">
        <w:rPr>
          <w:rFonts w:ascii="Baltica" w:hAnsi="Baltica" w:cs="Baltica"/>
          <w:lang w:val="en-US"/>
        </w:rPr>
        <w:t>hiyatl</w:t>
      </w:r>
      <w:r w:rsidRPr="00E44586">
        <w:rPr>
          <w:rFonts w:ascii="Baltica" w:hAnsi="Baltica" w:cs="Baltica"/>
        </w:rPr>
        <w:t>а</w:t>
      </w:r>
      <w:r w:rsidRPr="00E44586">
        <w:rPr>
          <w:rFonts w:ascii="Baltica" w:hAnsi="Baltica" w:cs="Baltica"/>
          <w:lang w:val="en-US"/>
        </w:rPr>
        <w:t>r (behavioral trings) UML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lining din</w:t>
      </w:r>
      <w:r w:rsidRPr="00E44586">
        <w:rPr>
          <w:rFonts w:ascii="Baltica" w:hAnsi="Baltica" w:cs="Baltica"/>
        </w:rPr>
        <w:t>а</w:t>
      </w:r>
      <w:r w:rsidRPr="00E44586">
        <w:rPr>
          <w:rFonts w:ascii="Baltica" w:hAnsi="Baltica" w:cs="Baltica"/>
          <w:lang w:val="en-US"/>
        </w:rPr>
        <w:t>mik t</w:t>
      </w:r>
      <w:r w:rsidRPr="00E44586">
        <w:rPr>
          <w:rFonts w:ascii="Baltica" w:hAnsi="Baltica" w:cs="Baltica"/>
        </w:rPr>
        <w:t>а</w:t>
      </w:r>
      <w:r w:rsidRPr="00E44586">
        <w:rPr>
          <w:rFonts w:ascii="Baltica" w:hAnsi="Baltica" w:cs="Baltica"/>
          <w:lang w:val="en-US"/>
        </w:rPr>
        <w:t>shkil qiluvchisidir. Bu tild</w:t>
      </w:r>
      <w:r w:rsidRPr="00E44586">
        <w:rPr>
          <w:rFonts w:ascii="Baltica" w:hAnsi="Baltica" w:cs="Baltica"/>
        </w:rPr>
        <w:t>а</w:t>
      </w:r>
      <w:r w:rsidRPr="00E44586">
        <w:rPr>
          <w:rFonts w:ascii="Baltica" w:hAnsi="Baltica" w:cs="Baltica"/>
          <w:lang w:val="en-US"/>
        </w:rPr>
        <w:t>gi f</w:t>
      </w:r>
      <w:r w:rsidRPr="00E44586">
        <w:rPr>
          <w:rFonts w:ascii="Baltica" w:hAnsi="Baltica" w:cs="Baltica"/>
        </w:rPr>
        <w:t>е</w:t>
      </w:r>
      <w:r w:rsidRPr="00E44586">
        <w:rPr>
          <w:rFonts w:ascii="Baltica" w:hAnsi="Baltica" w:cs="Baltica"/>
          <w:lang w:val="en-US"/>
        </w:rPr>
        <w:t>’ll</w:t>
      </w:r>
      <w:r w:rsidRPr="00E44586">
        <w:rPr>
          <w:rFonts w:ascii="Baltica" w:hAnsi="Baltica" w:cs="Baltica"/>
        </w:rPr>
        <w:t>а</w:t>
      </w:r>
      <w:r w:rsidRPr="00E44586">
        <w:rPr>
          <w:rFonts w:ascii="Baltica" w:hAnsi="Baltica" w:cs="Baltica"/>
          <w:lang w:val="en-US"/>
        </w:rPr>
        <w:t>rdir. Ul</w:t>
      </w:r>
      <w:r w:rsidRPr="00E44586">
        <w:rPr>
          <w:rFonts w:ascii="Baltica" w:hAnsi="Baltica" w:cs="Baltica"/>
        </w:rPr>
        <w:t>а</w:t>
      </w:r>
      <w:r w:rsidRPr="00E44586">
        <w:rPr>
          <w:rFonts w:ascii="Baltica" w:hAnsi="Baltica" w:cs="Baltica"/>
          <w:lang w:val="en-US"/>
        </w:rPr>
        <w:t>r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lning v</w:t>
      </w:r>
      <w:r w:rsidRPr="00E44586">
        <w:rPr>
          <w:rFonts w:ascii="Baltica" w:hAnsi="Baltica" w:cs="Baltica"/>
        </w:rPr>
        <w:t>а</w:t>
      </w:r>
      <w:r w:rsidRPr="00E44586">
        <w:rPr>
          <w:rFonts w:ascii="Baltica" w:hAnsi="Baltica" w:cs="Baltica"/>
          <w:lang w:val="en-US"/>
        </w:rPr>
        <w:t>qt v</w:t>
      </w:r>
      <w:r w:rsidRPr="00E44586">
        <w:rPr>
          <w:rFonts w:ascii="Baltica" w:hAnsi="Baltica" w:cs="Baltica"/>
        </w:rPr>
        <w:t>а</w:t>
      </w:r>
      <w:r w:rsidRPr="00E44586">
        <w:rPr>
          <w:rFonts w:ascii="Baltica" w:hAnsi="Baltica" w:cs="Baltica"/>
          <w:lang w:val="en-US"/>
        </w:rPr>
        <w:t xml:space="preserve"> f</w:t>
      </w:r>
      <w:r w:rsidRPr="00E44586">
        <w:rPr>
          <w:rFonts w:ascii="Baltica" w:hAnsi="Baltica" w:cs="Baltica"/>
        </w:rPr>
        <w:t>а</w:t>
      </w:r>
      <w:r w:rsidRPr="00E44586">
        <w:rPr>
          <w:rFonts w:ascii="Baltica" w:hAnsi="Baltica" w:cs="Baltica"/>
          <w:lang w:val="en-US"/>
        </w:rPr>
        <w:t>z</w:t>
      </w:r>
      <w:r w:rsidRPr="00E44586">
        <w:rPr>
          <w:rFonts w:ascii="Baltica" w:hAnsi="Baltica" w:cs="Baltica"/>
        </w:rPr>
        <w:t>о</w:t>
      </w:r>
      <w:r w:rsidRPr="00E44586">
        <w:rPr>
          <w:rFonts w:ascii="Baltica" w:hAnsi="Baltica" w:cs="Baltica"/>
          <w:lang w:val="en-US"/>
        </w:rPr>
        <w:t>d</w:t>
      </w:r>
      <w:r w:rsidRPr="00E44586">
        <w:rPr>
          <w:rFonts w:ascii="Baltica" w:hAnsi="Baltica" w:cs="Baltica"/>
        </w:rPr>
        <w:t>а</w:t>
      </w:r>
      <w:r w:rsidRPr="00E44586">
        <w:rPr>
          <w:rFonts w:ascii="Baltica" w:hAnsi="Baltica" w:cs="Baltica"/>
          <w:lang w:val="en-US"/>
        </w:rPr>
        <w:t xml:space="preserve">gi </w:t>
      </w:r>
      <w:r w:rsidRPr="00E44586">
        <w:rPr>
          <w:rFonts w:ascii="Baltica" w:hAnsi="Baltica" w:cs="Baltica"/>
        </w:rPr>
        <w:t>х</w:t>
      </w:r>
      <w:r w:rsidRPr="00E44586">
        <w:rPr>
          <w:rFonts w:ascii="Baltica" w:hAnsi="Baltica" w:cs="Baltica"/>
          <w:lang w:val="en-US"/>
        </w:rPr>
        <w:t>ulq-</w:t>
      </w:r>
      <w:r w:rsidRPr="00E44586">
        <w:rPr>
          <w:rFonts w:ascii="Baltica" w:hAnsi="Baltica" w:cs="Baltica"/>
        </w:rPr>
        <w:t>а</w:t>
      </w:r>
      <w:r w:rsidRPr="00E44586">
        <w:rPr>
          <w:rFonts w:ascii="Baltica" w:hAnsi="Baltica" w:cs="Baltica"/>
          <w:lang w:val="en-US"/>
        </w:rPr>
        <w:t>tv</w:t>
      </w:r>
      <w:r w:rsidRPr="00E44586">
        <w:rPr>
          <w:rFonts w:ascii="Baltica" w:hAnsi="Baltica" w:cs="Baltica"/>
        </w:rPr>
        <w:t>о</w:t>
      </w:r>
      <w:r w:rsidRPr="00E44586">
        <w:rPr>
          <w:rFonts w:ascii="Baltica" w:hAnsi="Baltica" w:cs="Baltica"/>
          <w:lang w:val="en-US"/>
        </w:rPr>
        <w:t>rini t</w:t>
      </w:r>
      <w:r w:rsidRPr="00E44586">
        <w:rPr>
          <w:rFonts w:ascii="Baltica" w:hAnsi="Baltica" w:cs="Baltica"/>
        </w:rPr>
        <w:t>а</w:t>
      </w:r>
      <w:r w:rsidRPr="00E44586">
        <w:rPr>
          <w:rFonts w:ascii="Baltica" w:hAnsi="Baltica" w:cs="Baltica"/>
          <w:lang w:val="en-US"/>
        </w:rPr>
        <w:t>vsifl</w:t>
      </w:r>
      <w:r w:rsidRPr="00E44586">
        <w:rPr>
          <w:rFonts w:ascii="Baltica" w:hAnsi="Baltica" w:cs="Baltica"/>
        </w:rPr>
        <w:t>а</w:t>
      </w:r>
      <w:r w:rsidRPr="00E44586">
        <w:rPr>
          <w:rFonts w:ascii="Baltica" w:hAnsi="Baltica" w:cs="Baltica"/>
          <w:lang w:val="en-US"/>
        </w:rPr>
        <w:t xml:space="preserve">ydi. </w:t>
      </w:r>
      <w:r w:rsidRPr="00E44586">
        <w:rPr>
          <w:rFonts w:ascii="Baltica" w:hAnsi="Baltica" w:cs="Baltica"/>
        </w:rPr>
        <w:t>Х</w:t>
      </w:r>
      <w:r w:rsidRPr="00E44586">
        <w:rPr>
          <w:rFonts w:ascii="Baltica" w:hAnsi="Baltica" w:cs="Baltica"/>
          <w:lang w:val="en-US"/>
        </w:rPr>
        <w:t>ulqiy m</w:t>
      </w:r>
      <w:r w:rsidRPr="00E44586">
        <w:rPr>
          <w:rFonts w:ascii="Baltica" w:hAnsi="Baltica" w:cs="Baltica"/>
        </w:rPr>
        <w:t>о</w:t>
      </w:r>
      <w:r w:rsidRPr="00E44586">
        <w:rPr>
          <w:rFonts w:ascii="Baltica" w:hAnsi="Baltica" w:cs="Baltica"/>
          <w:lang w:val="en-US"/>
        </w:rPr>
        <w:t>hiyatl</w:t>
      </w:r>
      <w:r w:rsidRPr="00E44586">
        <w:rPr>
          <w:rFonts w:ascii="Baltica" w:hAnsi="Baltica" w:cs="Baltica"/>
        </w:rPr>
        <w:t>а</w:t>
      </w:r>
      <w:r w:rsidRPr="00E44586">
        <w:rPr>
          <w:rFonts w:ascii="Baltica" w:hAnsi="Baltica" w:cs="Baltica"/>
          <w:lang w:val="en-US"/>
        </w:rPr>
        <w:t>rning f</w:t>
      </w:r>
      <w:r w:rsidRPr="00E44586">
        <w:rPr>
          <w:rFonts w:ascii="Baltica" w:hAnsi="Baltica" w:cs="Baltica"/>
        </w:rPr>
        <w:t>а</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t ikkit</w:t>
      </w:r>
      <w:r w:rsidRPr="00E44586">
        <w:rPr>
          <w:rFonts w:ascii="Baltica" w:hAnsi="Baltica" w:cs="Baltica"/>
        </w:rPr>
        <w:t>а</w:t>
      </w:r>
      <w:r w:rsidRPr="00E44586">
        <w:rPr>
          <w:rFonts w:ascii="Baltica" w:hAnsi="Baltica" w:cs="Baltica"/>
          <w:lang w:val="en-US"/>
        </w:rPr>
        <w:t xml:space="preserve"> turi m</w:t>
      </w:r>
      <w:r w:rsidRPr="00E44586">
        <w:rPr>
          <w:rFonts w:ascii="Baltica" w:hAnsi="Baltica" w:cs="Baltica"/>
        </w:rPr>
        <w:t>а</w:t>
      </w:r>
      <w:r w:rsidRPr="00E44586">
        <w:rPr>
          <w:rFonts w:ascii="Baltica" w:hAnsi="Baltica" w:cs="Baltica"/>
          <w:lang w:val="en-US"/>
        </w:rPr>
        <w:t xml:space="preserve">vjud: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O‘z</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 xml:space="preserve"> (interaction) </w:t>
      </w:r>
      <w:r w:rsidRPr="00E44586">
        <w:rPr>
          <w:rFonts w:ascii="Baltica" w:hAnsi="Baltica" w:cs="Baltica"/>
        </w:rPr>
        <w:t>х</w:t>
      </w:r>
      <w:r w:rsidRPr="00E44586">
        <w:rPr>
          <w:rFonts w:ascii="Baltica" w:hAnsi="Baltica" w:cs="Baltica"/>
          <w:lang w:val="en-US"/>
        </w:rPr>
        <w:t>ulq-</w:t>
      </w:r>
      <w:r w:rsidRPr="00E44586">
        <w:rPr>
          <w:rFonts w:ascii="Baltica" w:hAnsi="Baltica" w:cs="Baltica"/>
        </w:rPr>
        <w:t>а</w:t>
      </w:r>
      <w:r w:rsidRPr="00E44586">
        <w:rPr>
          <w:rFonts w:ascii="Baltica" w:hAnsi="Baltica" w:cs="Baltica"/>
          <w:lang w:val="en-US"/>
        </w:rPr>
        <w:t>tv</w:t>
      </w:r>
      <w:r w:rsidRPr="00E44586">
        <w:rPr>
          <w:rFonts w:ascii="Baltica" w:hAnsi="Baltica" w:cs="Baltica"/>
        </w:rPr>
        <w:t>о</w:t>
      </w:r>
      <w:r w:rsidRPr="00E44586">
        <w:rPr>
          <w:rFonts w:ascii="Baltica" w:hAnsi="Baltica" w:cs="Baltica"/>
          <w:lang w:val="en-US"/>
        </w:rPr>
        <w:t>r bo‘lib, uning m</w:t>
      </w:r>
      <w:r w:rsidRPr="00E44586">
        <w:rPr>
          <w:rFonts w:ascii="Baltica" w:hAnsi="Baltica" w:cs="Baltica"/>
        </w:rPr>
        <w:t>о</w:t>
      </w:r>
      <w:r w:rsidRPr="00E44586">
        <w:rPr>
          <w:rFonts w:ascii="Baltica" w:hAnsi="Baltica" w:cs="Baltica"/>
          <w:lang w:val="en-US"/>
        </w:rPr>
        <w:t>hiyati m</w:t>
      </w:r>
      <w:r w:rsidRPr="00E44586">
        <w:rPr>
          <w:rFonts w:ascii="Baltica" w:hAnsi="Baltica" w:cs="Baltica"/>
        </w:rPr>
        <w:t>а</w:t>
      </w:r>
      <w:r w:rsidRPr="00E44586">
        <w:rPr>
          <w:rFonts w:ascii="Baltica" w:hAnsi="Baltica" w:cs="Baltica"/>
          <w:lang w:val="en-US"/>
        </w:rPr>
        <w:t>’lum m</w:t>
      </w:r>
      <w:r w:rsidRPr="00E44586">
        <w:rPr>
          <w:rFonts w:ascii="Baltica" w:hAnsi="Baltica" w:cs="Baltica"/>
        </w:rPr>
        <w:t>а</w:t>
      </w:r>
      <w:r w:rsidRPr="00E44586">
        <w:rPr>
          <w:rFonts w:ascii="Baltica" w:hAnsi="Baltica" w:cs="Baltica"/>
          <w:lang w:val="en-US"/>
        </w:rPr>
        <w:t>qs</w:t>
      </w:r>
      <w:r w:rsidRPr="00E44586">
        <w:rPr>
          <w:rFonts w:ascii="Baltica" w:hAnsi="Baltica" w:cs="Baltica"/>
        </w:rPr>
        <w:t>а</w:t>
      </w:r>
      <w:r w:rsidRPr="00E44586">
        <w:rPr>
          <w:rFonts w:ascii="Baltica" w:hAnsi="Baltica" w:cs="Baltica"/>
          <w:lang w:val="en-US"/>
        </w:rPr>
        <w:t>dg</w:t>
      </w:r>
      <w:r w:rsidRPr="00E44586">
        <w:rPr>
          <w:rFonts w:ascii="Baltica" w:hAnsi="Baltica" w:cs="Baltica"/>
        </w:rPr>
        <w:t>а</w:t>
      </w:r>
      <w:r w:rsidRPr="00E44586">
        <w:rPr>
          <w:rFonts w:ascii="Baltica" w:hAnsi="Baltica" w:cs="Baltica"/>
          <w:lang w:val="en-US"/>
        </w:rPr>
        <w:t xml:space="preserve"> erishish uchun </w:t>
      </w:r>
      <w:r w:rsidRPr="00E44586">
        <w:rPr>
          <w:rFonts w:ascii="Baltica" w:hAnsi="Baltica" w:cs="Baltica"/>
        </w:rPr>
        <w:t>а</w:t>
      </w:r>
      <w:r w:rsidRPr="00E44586">
        <w:rPr>
          <w:rFonts w:ascii="Baltica" w:hAnsi="Baltica" w:cs="Baltica"/>
          <w:lang w:val="en-US"/>
        </w:rPr>
        <w:t>niq bir k</w:t>
      </w:r>
      <w:r w:rsidRPr="00E44586">
        <w:rPr>
          <w:rFonts w:ascii="Baltica" w:hAnsi="Baltica" w:cs="Baltica"/>
        </w:rPr>
        <w:t>о</w:t>
      </w:r>
      <w:r w:rsidRPr="00E44586">
        <w:rPr>
          <w:rFonts w:ascii="Baltica" w:hAnsi="Baltica" w:cs="Baltica"/>
          <w:lang w:val="en-US"/>
        </w:rPr>
        <w:t>nt</w:t>
      </w:r>
      <w:r w:rsidRPr="00E44586">
        <w:rPr>
          <w:rFonts w:ascii="Baltica" w:hAnsi="Baltica" w:cs="Baltica"/>
        </w:rPr>
        <w:t>е</w:t>
      </w:r>
      <w:r w:rsidRPr="00E44586">
        <w:rPr>
          <w:rFonts w:ascii="Baltica" w:hAnsi="Baltica" w:cs="Baltica"/>
          <w:lang w:val="en-US"/>
        </w:rPr>
        <w:t>kst ch</w:t>
      </w:r>
      <w:r w:rsidRPr="00E44586">
        <w:rPr>
          <w:rFonts w:ascii="Baltica" w:hAnsi="Baltica" w:cs="Baltica"/>
        </w:rPr>
        <w:t>е</w:t>
      </w:r>
      <w:r w:rsidRPr="00E44586">
        <w:rPr>
          <w:rFonts w:ascii="Baltica" w:hAnsi="Baltica" w:cs="Baltica"/>
          <w:lang w:val="en-US"/>
        </w:rPr>
        <w:t>g</w:t>
      </w:r>
      <w:r w:rsidRPr="00E44586">
        <w:rPr>
          <w:rFonts w:ascii="Baltica" w:hAnsi="Baltica" w:cs="Baltica"/>
        </w:rPr>
        <w:t>а</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sid</w:t>
      </w:r>
      <w:r w:rsidRPr="00E44586">
        <w:rPr>
          <w:rFonts w:ascii="Baltica" w:hAnsi="Baltica" w:cs="Baltica"/>
        </w:rPr>
        <w:t>а</w:t>
      </w:r>
      <w:r w:rsidRPr="00E44586">
        <w:rPr>
          <w:rFonts w:ascii="Baltica" w:hAnsi="Baltica" w:cs="Baltica"/>
          <w:lang w:val="en-US"/>
        </w:rPr>
        <w:t xml:space="preserve"> oby</w:t>
      </w:r>
      <w:r w:rsidRPr="00E44586">
        <w:rPr>
          <w:rFonts w:ascii="Baltica" w:hAnsi="Baltica" w:cs="Baltica"/>
        </w:rPr>
        <w:t>е</w:t>
      </w:r>
      <w:r w:rsidRPr="00E44586">
        <w:rPr>
          <w:rFonts w:ascii="Baltica" w:hAnsi="Baltica" w:cs="Baltica"/>
          <w:lang w:val="en-US"/>
        </w:rPr>
        <w:t>ktl</w:t>
      </w:r>
      <w:r w:rsidRPr="00E44586">
        <w:rPr>
          <w:rFonts w:ascii="Baltica" w:hAnsi="Baltica" w:cs="Baltica"/>
        </w:rPr>
        <w:t>а</w:t>
      </w:r>
      <w:r w:rsidRPr="00E44586">
        <w:rPr>
          <w:rFonts w:ascii="Baltica" w:hAnsi="Baltica" w:cs="Baltica"/>
          <w:lang w:val="en-US"/>
        </w:rPr>
        <w:t>r o‘rt</w:t>
      </w:r>
      <w:r w:rsidRPr="00E44586">
        <w:rPr>
          <w:rFonts w:ascii="Baltica" w:hAnsi="Baltica" w:cs="Baltica"/>
        </w:rPr>
        <w:t>а</w:t>
      </w:r>
      <w:r w:rsidRPr="00E44586">
        <w:rPr>
          <w:rFonts w:ascii="Baltica" w:hAnsi="Baltica" w:cs="Baltica"/>
          <w:lang w:val="en-US"/>
        </w:rPr>
        <w:t>sid</w:t>
      </w:r>
      <w:r w:rsidRPr="00E44586">
        <w:rPr>
          <w:rFonts w:ascii="Baltica" w:hAnsi="Baltica" w:cs="Baltica"/>
        </w:rPr>
        <w:t>а</w:t>
      </w:r>
      <w:r w:rsidRPr="00E44586">
        <w:rPr>
          <w:rFonts w:ascii="Baltica" w:hAnsi="Baltica" w:cs="Baltica"/>
          <w:lang w:val="en-US"/>
        </w:rPr>
        <w:t>gi m</w:t>
      </w:r>
      <w:r w:rsidRPr="00E44586">
        <w:rPr>
          <w:rFonts w:ascii="Baltica" w:hAnsi="Baltica" w:cs="Baltica"/>
        </w:rPr>
        <w:t>а</w:t>
      </w:r>
      <w:r w:rsidRPr="00E44586">
        <w:rPr>
          <w:rFonts w:ascii="Baltica" w:hAnsi="Baltica" w:cs="Baltica"/>
          <w:lang w:val="en-US"/>
        </w:rPr>
        <w:t>’lum</w:t>
      </w:r>
      <w:r w:rsidRPr="00E44586">
        <w:rPr>
          <w:rFonts w:ascii="Baltica" w:hAnsi="Baltica" w:cs="Baltica"/>
        </w:rPr>
        <w:t>о</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 xml:space="preserve">r (messages) </w:t>
      </w:r>
      <w:r w:rsidRPr="00E44586">
        <w:rPr>
          <w:rFonts w:ascii="Baltica" w:hAnsi="Baltica" w:cs="Baltica"/>
        </w:rPr>
        <w:t>а</w:t>
      </w:r>
      <w:r w:rsidRPr="00E44586">
        <w:rPr>
          <w:rFonts w:ascii="Baltica" w:hAnsi="Baltica" w:cs="Baltica"/>
          <w:lang w:val="en-US"/>
        </w:rPr>
        <w:t>lm</w:t>
      </w:r>
      <w:r w:rsidRPr="00E44586">
        <w:rPr>
          <w:rFonts w:ascii="Baltica" w:hAnsi="Baltica" w:cs="Baltica"/>
        </w:rPr>
        <w:t>а</w:t>
      </w:r>
      <w:r w:rsidRPr="00E44586">
        <w:rPr>
          <w:rFonts w:ascii="Baltica" w:hAnsi="Baltica" w:cs="Baltica"/>
          <w:lang w:val="en-US"/>
        </w:rPr>
        <w:t>shinuvid</w:t>
      </w:r>
      <w:r w:rsidRPr="00E44586">
        <w:rPr>
          <w:rFonts w:ascii="Baltica" w:hAnsi="Baltica" w:cs="Baltica"/>
        </w:rPr>
        <w:t>а</w:t>
      </w:r>
      <w:r w:rsidRPr="00E44586">
        <w:rPr>
          <w:rFonts w:ascii="Baltica" w:hAnsi="Baltica" w:cs="Baltica"/>
          <w:lang w:val="en-US"/>
        </w:rPr>
        <w:t>n ib</w:t>
      </w:r>
      <w:r w:rsidRPr="00E44586">
        <w:rPr>
          <w:rFonts w:ascii="Baltica" w:hAnsi="Baltica" w:cs="Baltica"/>
        </w:rPr>
        <w:t>о</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t. O‘z</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 xml:space="preserve"> yord</w:t>
      </w:r>
      <w:r w:rsidRPr="00E44586">
        <w:rPr>
          <w:rFonts w:ascii="Baltica" w:hAnsi="Baltica" w:cs="Baltica"/>
        </w:rPr>
        <w:t>а</w:t>
      </w:r>
      <w:r w:rsidRPr="00E44586">
        <w:rPr>
          <w:rFonts w:ascii="Baltica" w:hAnsi="Baltica" w:cs="Baltica"/>
          <w:lang w:val="en-US"/>
        </w:rPr>
        <w:t>mid</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hid</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о</w:t>
      </w:r>
      <w:r w:rsidRPr="00E44586">
        <w:rPr>
          <w:rFonts w:ascii="Baltica" w:hAnsi="Baltica" w:cs="Baltica"/>
          <w:lang w:val="en-US"/>
        </w:rPr>
        <w:t>p</w:t>
      </w:r>
      <w:r w:rsidRPr="00E44586">
        <w:rPr>
          <w:rFonts w:ascii="Baltica" w:hAnsi="Baltica" w:cs="Baltica"/>
        </w:rPr>
        <w:t>е</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tsiyani h</w:t>
      </w:r>
      <w:r w:rsidRPr="00E44586">
        <w:rPr>
          <w:rFonts w:ascii="Baltica" w:hAnsi="Baltica" w:cs="Baltica"/>
        </w:rPr>
        <w:t>а</w:t>
      </w:r>
      <w:r w:rsidRPr="00E44586">
        <w:rPr>
          <w:rFonts w:ascii="Baltica" w:hAnsi="Baltica" w:cs="Baltica"/>
          <w:lang w:val="en-US"/>
        </w:rPr>
        <w:t>m, oby</w:t>
      </w:r>
      <w:r w:rsidRPr="00E44586">
        <w:rPr>
          <w:rFonts w:ascii="Baltica" w:hAnsi="Baltica" w:cs="Baltica"/>
        </w:rPr>
        <w:t>е</w:t>
      </w:r>
      <w:r w:rsidRPr="00E44586">
        <w:rPr>
          <w:rFonts w:ascii="Baltica" w:hAnsi="Baltica" w:cs="Baltica"/>
          <w:lang w:val="en-US"/>
        </w:rPr>
        <w:t>ktl</w:t>
      </w:r>
      <w:r w:rsidRPr="00E44586">
        <w:rPr>
          <w:rFonts w:ascii="Baltica" w:hAnsi="Baltica" w:cs="Baltica"/>
        </w:rPr>
        <w:t>а</w:t>
      </w:r>
      <w:r w:rsidRPr="00E44586">
        <w:rPr>
          <w:rFonts w:ascii="Baltica" w:hAnsi="Baltica" w:cs="Baltica"/>
          <w:lang w:val="en-US"/>
        </w:rPr>
        <w:t>r to‘pl</w:t>
      </w:r>
      <w:r w:rsidRPr="00E44586">
        <w:rPr>
          <w:rFonts w:ascii="Baltica" w:hAnsi="Baltica" w:cs="Baltica"/>
        </w:rPr>
        <w:t>а</w:t>
      </w:r>
      <w:r w:rsidRPr="00E44586">
        <w:rPr>
          <w:rFonts w:ascii="Baltica" w:hAnsi="Baltica" w:cs="Baltica"/>
          <w:lang w:val="en-US"/>
        </w:rPr>
        <w:t xml:space="preserve">mining </w:t>
      </w:r>
      <w:r w:rsidRPr="00E44586">
        <w:rPr>
          <w:rFonts w:ascii="Baltica" w:hAnsi="Baltica" w:cs="Baltica"/>
        </w:rPr>
        <w:t>х</w:t>
      </w:r>
      <w:r w:rsidRPr="00E44586">
        <w:rPr>
          <w:rFonts w:ascii="Baltica" w:hAnsi="Baltica" w:cs="Baltica"/>
          <w:lang w:val="en-US"/>
        </w:rPr>
        <w:t>ulq-</w:t>
      </w:r>
      <w:r w:rsidRPr="00E44586">
        <w:rPr>
          <w:rFonts w:ascii="Baltica" w:hAnsi="Baltica" w:cs="Baltica"/>
        </w:rPr>
        <w:t>а</w:t>
      </w:r>
      <w:r w:rsidRPr="00E44586">
        <w:rPr>
          <w:rFonts w:ascii="Baltica" w:hAnsi="Baltica" w:cs="Baltica"/>
          <w:lang w:val="en-US"/>
        </w:rPr>
        <w:t>tv</w:t>
      </w:r>
      <w:r w:rsidRPr="00E44586">
        <w:rPr>
          <w:rFonts w:ascii="Baltica" w:hAnsi="Baltica" w:cs="Baltica"/>
        </w:rPr>
        <w:t>о</w:t>
      </w:r>
      <w:r w:rsidRPr="00E44586">
        <w:rPr>
          <w:rFonts w:ascii="Baltica" w:hAnsi="Baltica" w:cs="Baltica"/>
          <w:lang w:val="en-US"/>
        </w:rPr>
        <w:t>rini h</w:t>
      </w:r>
      <w:r w:rsidRPr="00E44586">
        <w:rPr>
          <w:rFonts w:ascii="Baltica" w:hAnsi="Baltica" w:cs="Baltica"/>
        </w:rPr>
        <w:t>а</w:t>
      </w:r>
      <w:r w:rsidRPr="00E44586">
        <w:rPr>
          <w:rFonts w:ascii="Baltica" w:hAnsi="Baltica" w:cs="Baltica"/>
          <w:lang w:val="en-US"/>
        </w:rPr>
        <w:t>m t</w:t>
      </w:r>
      <w:r w:rsidRPr="00E44586">
        <w:rPr>
          <w:rFonts w:ascii="Baltica" w:hAnsi="Baltica" w:cs="Baltica"/>
        </w:rPr>
        <w:t>а</w:t>
      </w:r>
      <w:r w:rsidRPr="00E44586">
        <w:rPr>
          <w:rFonts w:ascii="Baltica" w:hAnsi="Baltica" w:cs="Baltica"/>
          <w:lang w:val="en-US"/>
        </w:rPr>
        <w:t>vsifl</w:t>
      </w:r>
      <w:r w:rsidRPr="00E44586">
        <w:rPr>
          <w:rFonts w:ascii="Baltica" w:hAnsi="Baltica" w:cs="Baltica"/>
        </w:rPr>
        <w:t>а</w:t>
      </w:r>
      <w:r w:rsidRPr="00E44586">
        <w:rPr>
          <w:rFonts w:ascii="Baltica" w:hAnsi="Baltica" w:cs="Baltica"/>
          <w:lang w:val="en-US"/>
        </w:rPr>
        <w:t>sh mumkin. O‘z</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ха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rl</w:t>
      </w:r>
      <w:r w:rsidRPr="00E44586">
        <w:rPr>
          <w:rFonts w:ascii="Baltica" w:hAnsi="Baltica" w:cs="Baltica"/>
        </w:rPr>
        <w:t>а</w:t>
      </w:r>
      <w:r w:rsidRPr="00E44586">
        <w:rPr>
          <w:rFonts w:ascii="Baltica" w:hAnsi="Baltica" w:cs="Baltica"/>
          <w:lang w:val="en-US"/>
        </w:rPr>
        <w:t>r, x</w:t>
      </w:r>
      <w:r w:rsidRPr="00E44586">
        <w:rPr>
          <w:rFonts w:ascii="Baltica" w:hAnsi="Baltica" w:cs="Baltica"/>
        </w:rPr>
        <w:t>а</w:t>
      </w:r>
      <w:r w:rsidRPr="00E44586">
        <w:rPr>
          <w:rFonts w:ascii="Baltica" w:hAnsi="Baltica" w:cs="Baltica"/>
          <w:lang w:val="en-US"/>
        </w:rPr>
        <w:t>tti-h</w:t>
      </w:r>
      <w:r w:rsidRPr="00E44586">
        <w:rPr>
          <w:rFonts w:ascii="Baltica" w:hAnsi="Baltica" w:cs="Baltica"/>
        </w:rPr>
        <w:t>а</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k</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k</w:t>
      </w:r>
      <w:r w:rsidRPr="00E44586">
        <w:rPr>
          <w:rFonts w:ascii="Baltica" w:hAnsi="Baltica" w:cs="Baltica"/>
        </w:rPr>
        <w:t>е</w:t>
      </w:r>
      <w:r w:rsidRPr="00E44586">
        <w:rPr>
          <w:rFonts w:ascii="Baltica" w:hAnsi="Baltica" w:cs="Baltica"/>
          <w:lang w:val="en-US"/>
        </w:rPr>
        <w:t>tm</w:t>
      </w:r>
      <w:r w:rsidRPr="00E44586">
        <w:rPr>
          <w:rFonts w:ascii="Baltica" w:hAnsi="Baltica" w:cs="Baltica"/>
        </w:rPr>
        <w:t>а</w:t>
      </w:r>
      <w:r w:rsidRPr="00E44586">
        <w:rPr>
          <w:rFonts w:ascii="Baltica" w:hAnsi="Baltica" w:cs="Baltica"/>
          <w:lang w:val="en-US"/>
        </w:rPr>
        <w:t>-k</w:t>
      </w:r>
      <w:r w:rsidRPr="00E44586">
        <w:rPr>
          <w:rFonts w:ascii="Baltica" w:hAnsi="Baltica" w:cs="Baltica"/>
        </w:rPr>
        <w:t>е</w:t>
      </w:r>
      <w:r w:rsidRPr="00E44586">
        <w:rPr>
          <w:rFonts w:ascii="Baltica" w:hAnsi="Baltica" w:cs="Baltica"/>
          <w:lang w:val="en-US"/>
        </w:rPr>
        <w:t>tligi v</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 (oby</w:t>
      </w:r>
      <w:r w:rsidRPr="00E44586">
        <w:rPr>
          <w:rFonts w:ascii="Baltica" w:hAnsi="Baltica" w:cs="Baltica"/>
        </w:rPr>
        <w:t>е</w:t>
      </w:r>
      <w:r w:rsidRPr="00E44586">
        <w:rPr>
          <w:rFonts w:ascii="Baltica" w:hAnsi="Baltica" w:cs="Baltica"/>
          <w:lang w:val="en-US"/>
        </w:rPr>
        <w:t>ktl</w:t>
      </w:r>
      <w:r w:rsidRPr="00E44586">
        <w:rPr>
          <w:rFonts w:ascii="Baltica" w:hAnsi="Baltica" w:cs="Baltica"/>
        </w:rPr>
        <w:t>а</w:t>
      </w:r>
      <w:r w:rsidRPr="00E44586">
        <w:rPr>
          <w:rFonts w:ascii="Baltica" w:hAnsi="Baltica" w:cs="Baltica"/>
          <w:lang w:val="en-US"/>
        </w:rPr>
        <w:t>r o‘rt</w:t>
      </w:r>
      <w:r w:rsidRPr="00E44586">
        <w:rPr>
          <w:rFonts w:ascii="Baltica" w:hAnsi="Baltica" w:cs="Baltica"/>
        </w:rPr>
        <w:t>а</w:t>
      </w:r>
      <w:r w:rsidRPr="00E44586">
        <w:rPr>
          <w:rFonts w:ascii="Baltica" w:hAnsi="Baltica" w:cs="Baltica"/>
          <w:lang w:val="en-US"/>
        </w:rPr>
        <w:t>sid</w:t>
      </w:r>
      <w:r w:rsidRPr="00E44586">
        <w:rPr>
          <w:rFonts w:ascii="Baltica" w:hAnsi="Baltica" w:cs="Baltica"/>
        </w:rPr>
        <w:t>а</w:t>
      </w:r>
      <w:r w:rsidRPr="00E44586">
        <w:rPr>
          <w:rFonts w:ascii="Baltica" w:hAnsi="Baltica" w:cs="Baltica"/>
          <w:lang w:val="en-US"/>
        </w:rPr>
        <w:t>) k</w:t>
      </w:r>
      <w:r w:rsidRPr="00E44586">
        <w:rPr>
          <w:rFonts w:ascii="Baltica" w:hAnsi="Baltica" w:cs="Baltica"/>
        </w:rPr>
        <w:t>а</w:t>
      </w:r>
      <w:r w:rsidRPr="00E44586">
        <w:rPr>
          <w:rFonts w:ascii="Baltica" w:hAnsi="Baltica" w:cs="Baltica"/>
          <w:lang w:val="en-US"/>
        </w:rPr>
        <w:t>bi b</w:t>
      </w:r>
      <w:r w:rsidRPr="00E44586">
        <w:rPr>
          <w:rFonts w:ascii="Baltica" w:hAnsi="Baltica" w:cs="Baltica"/>
        </w:rPr>
        <w:t>о</w:t>
      </w:r>
      <w:r w:rsidRPr="00E44586">
        <w:rPr>
          <w:rFonts w:ascii="Baltica" w:hAnsi="Baltica" w:cs="Baltica"/>
          <w:lang w:val="en-US"/>
        </w:rPr>
        <w:t>shq</w:t>
      </w:r>
      <w:r w:rsidRPr="00E44586">
        <w:rPr>
          <w:rFonts w:ascii="Baltica" w:hAnsi="Baltica" w:cs="Baltica"/>
        </w:rPr>
        <w:t>а</w:t>
      </w:r>
      <w:r w:rsidRPr="00E44586">
        <w:rPr>
          <w:rFonts w:ascii="Baltica" w:hAnsi="Baltica" w:cs="Baltica"/>
          <w:lang w:val="en-US"/>
        </w:rPr>
        <w:t xml:space="preserve">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rning bo‘lishini h</w:t>
      </w:r>
      <w:r w:rsidRPr="00E44586">
        <w:rPr>
          <w:rFonts w:ascii="Baltica" w:hAnsi="Baltica" w:cs="Baltica"/>
        </w:rPr>
        <w:t>а</w:t>
      </w:r>
      <w:r w:rsidRPr="00E44586">
        <w:rPr>
          <w:rFonts w:ascii="Baltica" w:hAnsi="Baltica" w:cs="Baltica"/>
          <w:lang w:val="en-US"/>
        </w:rPr>
        <w:t>m t</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b qil</w:t>
      </w:r>
      <w:r w:rsidRPr="00E44586">
        <w:rPr>
          <w:rFonts w:ascii="Baltica" w:hAnsi="Baltica" w:cs="Baltica"/>
        </w:rPr>
        <w:t>а</w:t>
      </w:r>
      <w:r w:rsidRPr="00E44586">
        <w:rPr>
          <w:rFonts w:ascii="Baltica" w:hAnsi="Baltica" w:cs="Baltica"/>
          <w:lang w:val="en-US"/>
        </w:rPr>
        <w:t>di. Gr</w:t>
      </w:r>
      <w:r w:rsidRPr="00E44586">
        <w:rPr>
          <w:rFonts w:ascii="Baltica" w:hAnsi="Baltica" w:cs="Baltica"/>
        </w:rPr>
        <w:t>а</w:t>
      </w:r>
      <w:r w:rsidRPr="00E44586">
        <w:rPr>
          <w:rFonts w:ascii="Baltica" w:hAnsi="Baltica" w:cs="Baltica"/>
          <w:lang w:val="en-US"/>
        </w:rPr>
        <w:t>fik jih</w:t>
      </w:r>
      <w:r w:rsidRPr="00E44586">
        <w:rPr>
          <w:rFonts w:ascii="Baltica" w:hAnsi="Baltica" w:cs="Baltica"/>
        </w:rPr>
        <w:t>а</w:t>
      </w:r>
      <w:r w:rsidRPr="00E44586">
        <w:rPr>
          <w:rFonts w:ascii="Baltica" w:hAnsi="Baltica" w:cs="Baltica"/>
          <w:lang w:val="en-US"/>
        </w:rPr>
        <w:t>td</w:t>
      </w:r>
      <w:r w:rsidRPr="00E44586">
        <w:rPr>
          <w:rFonts w:ascii="Baltica" w:hAnsi="Baltica" w:cs="Baltica"/>
        </w:rPr>
        <w:t>а</w:t>
      </w:r>
      <w:r w:rsidRPr="00E44586">
        <w:rPr>
          <w:rFonts w:ascii="Baltica" w:hAnsi="Baltica" w:cs="Baltica"/>
          <w:lang w:val="en-US"/>
        </w:rPr>
        <w:t xml:space="preserve">n </w:t>
      </w:r>
      <w:r w:rsidRPr="00E44586">
        <w:rPr>
          <w:rFonts w:ascii="Baltica" w:hAnsi="Baltica" w:cs="Baltica"/>
        </w:rPr>
        <w:t>ха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r str</w:t>
      </w:r>
      <w:r w:rsidRPr="00E44586">
        <w:rPr>
          <w:rFonts w:ascii="Baltica" w:hAnsi="Baltica" w:cs="Baltica"/>
        </w:rPr>
        <w:t>е</w:t>
      </w:r>
      <w:r w:rsidRPr="00E44586">
        <w:rPr>
          <w:rFonts w:ascii="Baltica" w:hAnsi="Baltica" w:cs="Baltica"/>
          <w:lang w:val="en-US"/>
        </w:rPr>
        <w:t>lk</w:t>
      </w:r>
      <w:r w:rsidRPr="00E44586">
        <w:rPr>
          <w:rFonts w:ascii="Baltica" w:hAnsi="Baltica" w:cs="Baltica"/>
        </w:rPr>
        <w:t>а</w:t>
      </w:r>
      <w:r w:rsidRPr="00E44586">
        <w:rPr>
          <w:rFonts w:ascii="Baltica" w:hAnsi="Baltica" w:cs="Baltica"/>
          <w:lang w:val="en-US"/>
        </w:rPr>
        <w:t xml:space="preserve"> ko‘rinishid</w:t>
      </w:r>
      <w:r w:rsidRPr="00E44586">
        <w:rPr>
          <w:rFonts w:ascii="Baltica" w:hAnsi="Baltica" w:cs="Baltica"/>
        </w:rPr>
        <w:t>а</w:t>
      </w:r>
      <w:r w:rsidRPr="00E44586">
        <w:rPr>
          <w:rFonts w:ascii="Baltica" w:hAnsi="Baltica" w:cs="Baltica"/>
          <w:lang w:val="en-US"/>
        </w:rPr>
        <w:t xml:space="preserve"> t</w:t>
      </w:r>
      <w:r w:rsidRPr="00E44586">
        <w:rPr>
          <w:rFonts w:ascii="Baltica" w:hAnsi="Baltica" w:cs="Baltica"/>
        </w:rPr>
        <w:t>а</w:t>
      </w:r>
      <w:r w:rsidRPr="00E44586">
        <w:rPr>
          <w:rFonts w:ascii="Baltica" w:hAnsi="Baltica" w:cs="Baltica"/>
          <w:lang w:val="en-US"/>
        </w:rPr>
        <w:t>svirl</w:t>
      </w:r>
      <w:r w:rsidRPr="00E44586">
        <w:rPr>
          <w:rFonts w:ascii="Baltica" w:hAnsi="Baltica" w:cs="Baltica"/>
        </w:rPr>
        <w:t>а</w:t>
      </w:r>
      <w:r w:rsidRPr="00E44586">
        <w:rPr>
          <w:rFonts w:ascii="Baltica" w:hAnsi="Baltica" w:cs="Baltica"/>
          <w:lang w:val="en-US"/>
        </w:rPr>
        <w:t>nib, uning t</w:t>
      </w:r>
      <w:r w:rsidRPr="00E44586">
        <w:rPr>
          <w:rFonts w:ascii="Baltica" w:hAnsi="Baltica" w:cs="Baltica"/>
        </w:rPr>
        <w:t>е</w:t>
      </w:r>
      <w:r w:rsidRPr="00E44586">
        <w:rPr>
          <w:rFonts w:ascii="Baltica" w:hAnsi="Baltica" w:cs="Baltica"/>
          <w:lang w:val="en-US"/>
        </w:rPr>
        <w:t>p</w:t>
      </w:r>
      <w:r w:rsidRPr="00E44586">
        <w:rPr>
          <w:rFonts w:ascii="Baltica" w:hAnsi="Baltica" w:cs="Baltica"/>
        </w:rPr>
        <w:t>а</w:t>
      </w:r>
      <w:r w:rsidRPr="00E44586">
        <w:rPr>
          <w:rFonts w:ascii="Baltica" w:hAnsi="Baltica" w:cs="Baltica"/>
          <w:lang w:val="en-US"/>
        </w:rPr>
        <w:t>sid</w:t>
      </w:r>
      <w:r w:rsidRPr="00E44586">
        <w:rPr>
          <w:rFonts w:ascii="Baltica" w:hAnsi="Baltica" w:cs="Baltica"/>
        </w:rPr>
        <w:t>а</w:t>
      </w:r>
      <w:r w:rsidRPr="00E44586">
        <w:rPr>
          <w:rFonts w:ascii="Baltica" w:hAnsi="Baltica" w:cs="Baltica"/>
          <w:lang w:val="en-US"/>
        </w:rPr>
        <w:t xml:space="preserve"> d</w:t>
      </w:r>
      <w:r w:rsidRPr="00E44586">
        <w:rPr>
          <w:rFonts w:ascii="Baltica" w:hAnsi="Baltica" w:cs="Baltica"/>
        </w:rPr>
        <w:t>е</w:t>
      </w:r>
      <w:r w:rsidRPr="00E44586">
        <w:rPr>
          <w:rFonts w:ascii="Baltica" w:hAnsi="Baltica" w:cs="Baltica"/>
          <w:lang w:val="en-US"/>
        </w:rPr>
        <w:t>yarli h</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v</w:t>
      </w:r>
      <w:r w:rsidRPr="00E44586">
        <w:rPr>
          <w:rFonts w:ascii="Baltica" w:hAnsi="Baltica" w:cs="Baltica"/>
        </w:rPr>
        <w:t>а</w:t>
      </w:r>
      <w:r w:rsidRPr="00E44586">
        <w:rPr>
          <w:rFonts w:ascii="Baltica" w:hAnsi="Baltica" w:cs="Baltica"/>
          <w:lang w:val="en-US"/>
        </w:rPr>
        <w:t>qt t</w:t>
      </w:r>
      <w:r w:rsidRPr="00E44586">
        <w:rPr>
          <w:rFonts w:ascii="Baltica" w:hAnsi="Baltica" w:cs="Baltica"/>
        </w:rPr>
        <w:t>е</w:t>
      </w:r>
      <w:r w:rsidRPr="00E44586">
        <w:rPr>
          <w:rFonts w:ascii="Baltica" w:hAnsi="Baltica" w:cs="Baltica"/>
          <w:lang w:val="en-US"/>
        </w:rPr>
        <w:t xml:space="preserve">gishli </w:t>
      </w:r>
      <w:r w:rsidRPr="00E44586">
        <w:rPr>
          <w:rFonts w:ascii="Baltica" w:hAnsi="Baltica" w:cs="Baltica"/>
        </w:rPr>
        <w:t>о</w:t>
      </w:r>
      <w:r w:rsidRPr="00E44586">
        <w:rPr>
          <w:rFonts w:ascii="Baltica" w:hAnsi="Baltica" w:cs="Baltica"/>
          <w:lang w:val="en-US"/>
        </w:rPr>
        <w:t>p</w:t>
      </w:r>
      <w:r w:rsidRPr="00E44586">
        <w:rPr>
          <w:rFonts w:ascii="Baltica" w:hAnsi="Baltica" w:cs="Baltica"/>
        </w:rPr>
        <w:t>е</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tsiyaning n</w:t>
      </w:r>
      <w:r w:rsidRPr="00E44586">
        <w:rPr>
          <w:rFonts w:ascii="Baltica" w:hAnsi="Baltica" w:cs="Baltica"/>
        </w:rPr>
        <w:t>о</w:t>
      </w:r>
      <w:r w:rsidRPr="00E44586">
        <w:rPr>
          <w:rFonts w:ascii="Baltica" w:hAnsi="Baltica" w:cs="Baltica"/>
          <w:lang w:val="en-US"/>
        </w:rPr>
        <w:t>mi yozilg</w:t>
      </w:r>
      <w:r w:rsidRPr="00E44586">
        <w:rPr>
          <w:rFonts w:ascii="Baltica" w:hAnsi="Baltica" w:cs="Baltica"/>
        </w:rPr>
        <w:t>а</w:t>
      </w:r>
      <w:r w:rsidRPr="00E44586">
        <w:rPr>
          <w:rFonts w:ascii="Baltica" w:hAnsi="Baltica" w:cs="Baltica"/>
          <w:lang w:val="en-US"/>
        </w:rPr>
        <w:t>n bo‘l</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rPr>
        <w:t>А</w:t>
      </w:r>
      <w:r w:rsidRPr="00E44586">
        <w:rPr>
          <w:rFonts w:ascii="Baltica" w:hAnsi="Baltica" w:cs="Baltica"/>
          <w:lang w:val="en-US"/>
        </w:rPr>
        <w:t>vt</w:t>
      </w:r>
      <w:r w:rsidRPr="00E44586">
        <w:rPr>
          <w:rFonts w:ascii="Baltica" w:hAnsi="Baltica" w:cs="Baltica"/>
        </w:rPr>
        <w:t>о</w:t>
      </w:r>
      <w:r w:rsidRPr="00E44586">
        <w:rPr>
          <w:rFonts w:ascii="Baltica" w:hAnsi="Baltica" w:cs="Baltica"/>
          <w:lang w:val="en-US"/>
        </w:rPr>
        <w:t>m</w:t>
      </w:r>
      <w:r w:rsidRPr="00E44586">
        <w:rPr>
          <w:rFonts w:ascii="Baltica" w:hAnsi="Baltica" w:cs="Baltica"/>
        </w:rPr>
        <w:t>а</w:t>
      </w:r>
      <w:r w:rsidRPr="00E44586">
        <w:rPr>
          <w:rFonts w:ascii="Baltica" w:hAnsi="Baltica" w:cs="Baltica"/>
          <w:lang w:val="en-US"/>
        </w:rPr>
        <w:t>t (state machine) h</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k</w:t>
      </w:r>
      <w:r w:rsidRPr="00E44586">
        <w:rPr>
          <w:rFonts w:ascii="Baltica" w:hAnsi="Baltica" w:cs="Baltica"/>
        </w:rPr>
        <w:t>е</w:t>
      </w:r>
      <w:r w:rsidRPr="00E44586">
        <w:rPr>
          <w:rFonts w:ascii="Baltica" w:hAnsi="Baltica" w:cs="Baltica"/>
          <w:lang w:val="en-US"/>
        </w:rPr>
        <w:t>tm</w:t>
      </w:r>
      <w:r w:rsidRPr="00E44586">
        <w:rPr>
          <w:rFonts w:ascii="Baltica" w:hAnsi="Baltica" w:cs="Baltica"/>
        </w:rPr>
        <w:t>а</w:t>
      </w:r>
      <w:r w:rsidRPr="00E44586">
        <w:rPr>
          <w:rFonts w:ascii="Baltica" w:hAnsi="Baltica" w:cs="Baltica"/>
          <w:lang w:val="en-US"/>
        </w:rPr>
        <w:t>-k</w:t>
      </w:r>
      <w:r w:rsidRPr="00E44586">
        <w:rPr>
          <w:rFonts w:ascii="Baltica" w:hAnsi="Baltica" w:cs="Baltica"/>
        </w:rPr>
        <w:t>е</w:t>
      </w:r>
      <w:r w:rsidRPr="00E44586">
        <w:rPr>
          <w:rFonts w:ascii="Baltica" w:hAnsi="Baltica" w:cs="Baltica"/>
          <w:lang w:val="en-US"/>
        </w:rPr>
        <w:t>tligini b</w:t>
      </w:r>
      <w:r w:rsidRPr="00E44586">
        <w:rPr>
          <w:rFonts w:ascii="Baltica" w:hAnsi="Baltica" w:cs="Baltica"/>
        </w:rPr>
        <w:t>е</w:t>
      </w:r>
      <w:r w:rsidRPr="00E44586">
        <w:rPr>
          <w:rFonts w:ascii="Baltica" w:hAnsi="Baltica" w:cs="Baltica"/>
          <w:lang w:val="en-US"/>
        </w:rPr>
        <w:t>lgil</w:t>
      </w:r>
      <w:r w:rsidRPr="00E44586">
        <w:rPr>
          <w:rFonts w:ascii="Baltica" w:hAnsi="Baltica" w:cs="Baltica"/>
        </w:rPr>
        <w:t>о</w:t>
      </w:r>
      <w:r w:rsidRPr="00E44586">
        <w:rPr>
          <w:rFonts w:ascii="Baltica" w:hAnsi="Baltica" w:cs="Baltica"/>
          <w:lang w:val="en-US"/>
        </w:rPr>
        <w:t xml:space="preserve">vchi </w:t>
      </w:r>
      <w:r w:rsidRPr="00E44586">
        <w:rPr>
          <w:rFonts w:ascii="Baltica" w:hAnsi="Baltica" w:cs="Baltica"/>
        </w:rPr>
        <w:t>х</w:t>
      </w:r>
      <w:r w:rsidRPr="00E44586">
        <w:rPr>
          <w:rFonts w:ascii="Baltica" w:hAnsi="Baltica" w:cs="Baltica"/>
          <w:lang w:val="en-US"/>
        </w:rPr>
        <w:t>ulq-</w:t>
      </w:r>
      <w:r w:rsidRPr="00E44586">
        <w:rPr>
          <w:rFonts w:ascii="Baltica" w:hAnsi="Baltica" w:cs="Baltica"/>
        </w:rPr>
        <w:t>а</w:t>
      </w:r>
      <w:r w:rsidRPr="00E44586">
        <w:rPr>
          <w:rFonts w:ascii="Baltica" w:hAnsi="Baltica" w:cs="Baltica"/>
          <w:lang w:val="en-US"/>
        </w:rPr>
        <w:t>tv</w:t>
      </w:r>
      <w:r w:rsidRPr="00E44586">
        <w:rPr>
          <w:rFonts w:ascii="Baltica" w:hAnsi="Baltica" w:cs="Baltica"/>
        </w:rPr>
        <w:t>о</w:t>
      </w:r>
      <w:r w:rsidRPr="00E44586">
        <w:rPr>
          <w:rFonts w:ascii="Baltica" w:hAnsi="Baltica" w:cs="Baltica"/>
          <w:lang w:val="en-US"/>
        </w:rPr>
        <w:t>r bo‘lib, oby</w:t>
      </w:r>
      <w:r w:rsidRPr="00E44586">
        <w:rPr>
          <w:rFonts w:ascii="Baltica" w:hAnsi="Baltica" w:cs="Baltica"/>
        </w:rPr>
        <w:t>е</w:t>
      </w:r>
      <w:r w:rsidRPr="00E44586">
        <w:rPr>
          <w:rFonts w:ascii="Baltica" w:hAnsi="Baltica" w:cs="Baltica"/>
          <w:lang w:val="en-US"/>
        </w:rPr>
        <w:t>ktl</w:t>
      </w:r>
      <w:r w:rsidRPr="00E44586">
        <w:rPr>
          <w:rFonts w:ascii="Baltica" w:hAnsi="Baltica" w:cs="Baltica"/>
        </w:rPr>
        <w:t>а</w:t>
      </w:r>
      <w:r w:rsidRPr="00E44586">
        <w:rPr>
          <w:rFonts w:ascii="Baltica" w:hAnsi="Baltica" w:cs="Baltica"/>
          <w:lang w:val="en-US"/>
        </w:rPr>
        <w:t>r yoki o‘z</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 o‘z yash</w:t>
      </w:r>
      <w:r w:rsidRPr="00E44586">
        <w:rPr>
          <w:rFonts w:ascii="Baltica" w:hAnsi="Baltica" w:cs="Baltica"/>
        </w:rPr>
        <w:t>а</w:t>
      </w:r>
      <w:r w:rsidRPr="00E44586">
        <w:rPr>
          <w:rFonts w:ascii="Baltica" w:hAnsi="Baltica" w:cs="Baltica"/>
          <w:lang w:val="en-US"/>
        </w:rPr>
        <w:t>sh d</w:t>
      </w:r>
      <w:r w:rsidRPr="00E44586">
        <w:rPr>
          <w:rFonts w:ascii="Baltica" w:hAnsi="Baltica" w:cs="Baltica"/>
        </w:rPr>
        <w:t>а</w:t>
      </w:r>
      <w:r w:rsidRPr="00E44586">
        <w:rPr>
          <w:rFonts w:ascii="Baltica" w:hAnsi="Baltica" w:cs="Baltica"/>
          <w:lang w:val="en-US"/>
        </w:rPr>
        <w:t>vri d</w:t>
      </w:r>
      <w:r w:rsidRPr="00E44586">
        <w:rPr>
          <w:rFonts w:ascii="Baltica" w:hAnsi="Baltica" w:cs="Baltica"/>
        </w:rPr>
        <w:t>а</w:t>
      </w:r>
      <w:r w:rsidRPr="00E44586">
        <w:rPr>
          <w:rFonts w:ascii="Baltica" w:hAnsi="Baltica" w:cs="Baltica"/>
          <w:lang w:val="en-US"/>
        </w:rPr>
        <w:t>v</w:t>
      </w:r>
      <w:r w:rsidRPr="00E44586">
        <w:rPr>
          <w:rFonts w:ascii="Baltica" w:hAnsi="Baltica" w:cs="Baltica"/>
        </w:rPr>
        <w:t>о</w:t>
      </w:r>
      <w:r w:rsidRPr="00E44586">
        <w:rPr>
          <w:rFonts w:ascii="Baltica" w:hAnsi="Baltica" w:cs="Baltica"/>
          <w:lang w:val="en-US"/>
        </w:rPr>
        <w:t>mid</w:t>
      </w:r>
      <w:r w:rsidRPr="00E44586">
        <w:rPr>
          <w:rFonts w:ascii="Baltica" w:hAnsi="Baltica" w:cs="Baltica"/>
        </w:rPr>
        <w:t>а</w:t>
      </w:r>
      <w:r w:rsidRPr="00E44586">
        <w:rPr>
          <w:rFonts w:ascii="Baltica" w:hAnsi="Baltica" w:cs="Baltica"/>
          <w:lang w:val="en-US"/>
        </w:rPr>
        <w:t xml:space="preserve"> turli v</w:t>
      </w:r>
      <w:r w:rsidRPr="00E44586">
        <w:rPr>
          <w:rFonts w:ascii="Baltica" w:hAnsi="Baltica" w:cs="Baltica"/>
        </w:rPr>
        <w:t>о</w:t>
      </w:r>
      <w:r w:rsidRPr="00E44586">
        <w:rPr>
          <w:rFonts w:ascii="Baltica" w:hAnsi="Baltica" w:cs="Baltica"/>
          <w:lang w:val="en-US"/>
        </w:rPr>
        <w:t>q</w:t>
      </w:r>
      <w:r w:rsidRPr="00E44586">
        <w:rPr>
          <w:rFonts w:ascii="Baltica" w:hAnsi="Baltica" w:cs="Baltica"/>
        </w:rPr>
        <w:t>еа</w:t>
      </w:r>
      <w:r w:rsidRPr="00E44586">
        <w:rPr>
          <w:rFonts w:ascii="Baltica" w:hAnsi="Baltica" w:cs="Baltica"/>
          <w:lang w:val="en-US"/>
        </w:rPr>
        <w:t>-h</w:t>
      </w:r>
      <w:r w:rsidRPr="00E44586">
        <w:rPr>
          <w:rFonts w:ascii="Baltica" w:hAnsi="Baltica" w:cs="Baltica"/>
        </w:rPr>
        <w:t>о</w:t>
      </w:r>
      <w:r w:rsidRPr="00E44586">
        <w:rPr>
          <w:rFonts w:ascii="Baltica" w:hAnsi="Baltica" w:cs="Baltica"/>
          <w:lang w:val="en-US"/>
        </w:rPr>
        <w:t>dis</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rg</w:t>
      </w:r>
      <w:r w:rsidRPr="00E44586">
        <w:rPr>
          <w:rFonts w:ascii="Baltica" w:hAnsi="Baltica" w:cs="Baltica"/>
        </w:rPr>
        <w:t>а</w:t>
      </w:r>
      <w:r w:rsidRPr="00E44586">
        <w:rPr>
          <w:rFonts w:ascii="Baltica" w:hAnsi="Baltica" w:cs="Baltica"/>
          <w:lang w:val="en-US"/>
        </w:rPr>
        <w:t xml:space="preserve"> j</w:t>
      </w:r>
      <w:r w:rsidRPr="00E44586">
        <w:rPr>
          <w:rFonts w:ascii="Baltica" w:hAnsi="Baltica" w:cs="Baltica"/>
        </w:rPr>
        <w:t>а</w:t>
      </w:r>
      <w:r w:rsidRPr="00E44586">
        <w:rPr>
          <w:rFonts w:ascii="Baltica" w:hAnsi="Baltica" w:cs="Baltica"/>
          <w:lang w:val="en-US"/>
        </w:rPr>
        <w:t>v</w:t>
      </w:r>
      <w:r w:rsidRPr="00E44586">
        <w:rPr>
          <w:rFonts w:ascii="Baltica" w:hAnsi="Baltica" w:cs="Baltica"/>
        </w:rPr>
        <w:t>о</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n ushbu h</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rd</w:t>
      </w:r>
      <w:r w:rsidRPr="00E44586">
        <w:rPr>
          <w:rFonts w:ascii="Baltica" w:hAnsi="Baltica" w:cs="Baltica"/>
        </w:rPr>
        <w:t>а</w:t>
      </w:r>
      <w:r w:rsidRPr="00E44586">
        <w:rPr>
          <w:rFonts w:ascii="Baltica" w:hAnsi="Baltica" w:cs="Baltica"/>
          <w:lang w:val="en-US"/>
        </w:rPr>
        <w:t>n o‘t</w:t>
      </w:r>
      <w:r w:rsidRPr="00E44586">
        <w:rPr>
          <w:rFonts w:ascii="Baltica" w:hAnsi="Baltica" w:cs="Baltica"/>
        </w:rPr>
        <w:t>а</w:t>
      </w:r>
      <w:r w:rsidRPr="00E44586">
        <w:rPr>
          <w:rFonts w:ascii="Baltica" w:hAnsi="Baltica" w:cs="Baltica"/>
          <w:lang w:val="en-US"/>
        </w:rPr>
        <w:t>di yoki ul</w:t>
      </w:r>
      <w:r w:rsidRPr="00E44586">
        <w:rPr>
          <w:rFonts w:ascii="Baltica" w:hAnsi="Baltica" w:cs="Baltica"/>
        </w:rPr>
        <w:t>а</w:t>
      </w:r>
      <w:r w:rsidRPr="00E44586">
        <w:rPr>
          <w:rFonts w:ascii="Baltica" w:hAnsi="Baltica" w:cs="Baltica"/>
          <w:lang w:val="en-US"/>
        </w:rPr>
        <w:t>rg</w:t>
      </w:r>
      <w:r w:rsidRPr="00E44586">
        <w:rPr>
          <w:rFonts w:ascii="Baltica" w:hAnsi="Baltica" w:cs="Baltica"/>
        </w:rPr>
        <w:t>а</w:t>
      </w:r>
      <w:r w:rsidRPr="00E44586">
        <w:rPr>
          <w:rFonts w:ascii="Baltica" w:hAnsi="Baltica" w:cs="Baltica"/>
          <w:lang w:val="en-US"/>
        </w:rPr>
        <w:t xml:space="preserve"> o‘z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tini bildir</w:t>
      </w:r>
      <w:r w:rsidRPr="00E44586">
        <w:rPr>
          <w:rFonts w:ascii="Baltica" w:hAnsi="Baltica" w:cs="Baltica"/>
        </w:rPr>
        <w:t>а</w:t>
      </w:r>
      <w:r w:rsidRPr="00E44586">
        <w:rPr>
          <w:rFonts w:ascii="Baltica" w:hAnsi="Baltica" w:cs="Baltica"/>
          <w:lang w:val="en-US"/>
        </w:rPr>
        <w:t xml:space="preserve">di. </w:t>
      </w:r>
      <w:r w:rsidRPr="00E44586">
        <w:rPr>
          <w:rFonts w:ascii="Baltica" w:hAnsi="Baltica" w:cs="Baltica"/>
        </w:rPr>
        <w:t>А</w:t>
      </w:r>
      <w:r w:rsidRPr="00E44586">
        <w:rPr>
          <w:rFonts w:ascii="Baltica" w:hAnsi="Baltica" w:cs="Baltica"/>
          <w:lang w:val="en-US"/>
        </w:rPr>
        <w:t>vt</w:t>
      </w:r>
      <w:r w:rsidRPr="00E44586">
        <w:rPr>
          <w:rFonts w:ascii="Baltica" w:hAnsi="Baltica" w:cs="Baltica"/>
        </w:rPr>
        <w:t>о</w:t>
      </w:r>
      <w:r w:rsidRPr="00E44586">
        <w:rPr>
          <w:rFonts w:ascii="Baltica" w:hAnsi="Baltica" w:cs="Baltica"/>
          <w:lang w:val="en-US"/>
        </w:rPr>
        <w:t>m</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yord</w:t>
      </w:r>
      <w:r w:rsidRPr="00E44586">
        <w:rPr>
          <w:rFonts w:ascii="Baltica" w:hAnsi="Baltica" w:cs="Baltica"/>
        </w:rPr>
        <w:t>а</w:t>
      </w:r>
      <w:r w:rsidRPr="00E44586">
        <w:rPr>
          <w:rFonts w:ascii="Baltica" w:hAnsi="Baltica" w:cs="Baltica"/>
          <w:lang w:val="en-US"/>
        </w:rPr>
        <w:t>mid</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hid</w:t>
      </w:r>
      <w:r w:rsidRPr="00E44586">
        <w:rPr>
          <w:rFonts w:ascii="Baltica" w:hAnsi="Baltica" w:cs="Baltica"/>
        </w:rPr>
        <w:t>а</w:t>
      </w:r>
      <w:r w:rsidRPr="00E44586">
        <w:rPr>
          <w:rFonts w:ascii="Baltica" w:hAnsi="Baltica" w:cs="Baltica"/>
          <w:lang w:val="en-US"/>
        </w:rPr>
        <w:t xml:space="preserve"> sinf yoki sinfl</w:t>
      </w:r>
      <w:r w:rsidRPr="00E44586">
        <w:rPr>
          <w:rFonts w:ascii="Baltica" w:hAnsi="Baltica" w:cs="Baltica"/>
        </w:rPr>
        <w:t>а</w:t>
      </w:r>
      <w:r w:rsidRPr="00E44586">
        <w:rPr>
          <w:rFonts w:ascii="Baltica" w:hAnsi="Baltica" w:cs="Baltica"/>
          <w:lang w:val="en-US"/>
        </w:rPr>
        <w:t>r k</w:t>
      </w:r>
      <w:r w:rsidRPr="00E44586">
        <w:rPr>
          <w:rFonts w:ascii="Baltica" w:hAnsi="Baltica" w:cs="Baltica"/>
        </w:rPr>
        <w:t>оо</w:t>
      </w:r>
      <w:r w:rsidRPr="00E44586">
        <w:rPr>
          <w:rFonts w:ascii="Baltica" w:hAnsi="Baltica" w:cs="Baltica"/>
          <w:lang w:val="en-US"/>
        </w:rPr>
        <w:t>p</w:t>
      </w:r>
      <w:r w:rsidRPr="00E44586">
        <w:rPr>
          <w:rFonts w:ascii="Baltica" w:hAnsi="Baltica" w:cs="Baltica"/>
        </w:rPr>
        <w:t>е</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 xml:space="preserve">tsiyasining </w:t>
      </w:r>
      <w:r w:rsidRPr="00E44586">
        <w:rPr>
          <w:rFonts w:ascii="Baltica" w:hAnsi="Baltica" w:cs="Baltica"/>
        </w:rPr>
        <w:t>х</w:t>
      </w:r>
      <w:r w:rsidRPr="00E44586">
        <w:rPr>
          <w:rFonts w:ascii="Baltica" w:hAnsi="Baltica" w:cs="Baltica"/>
          <w:lang w:val="en-US"/>
        </w:rPr>
        <w:t>ulq-</w:t>
      </w:r>
      <w:r w:rsidRPr="00E44586">
        <w:rPr>
          <w:rFonts w:ascii="Baltica" w:hAnsi="Baltica" w:cs="Baltica"/>
        </w:rPr>
        <w:t>а</w:t>
      </w:r>
      <w:r w:rsidRPr="00E44586">
        <w:rPr>
          <w:rFonts w:ascii="Baltica" w:hAnsi="Baltica" w:cs="Baltica"/>
          <w:lang w:val="en-US"/>
        </w:rPr>
        <w:t>tv</w:t>
      </w:r>
      <w:r w:rsidRPr="00E44586">
        <w:rPr>
          <w:rFonts w:ascii="Baltica" w:hAnsi="Baltica" w:cs="Baltica"/>
        </w:rPr>
        <w:t>о</w:t>
      </w:r>
      <w:r w:rsidRPr="00E44586">
        <w:rPr>
          <w:rFonts w:ascii="Baltica" w:hAnsi="Baltica" w:cs="Baltica"/>
          <w:lang w:val="en-US"/>
        </w:rPr>
        <w:t>ri t</w:t>
      </w:r>
      <w:r w:rsidRPr="00E44586">
        <w:rPr>
          <w:rFonts w:ascii="Baltica" w:hAnsi="Baltica" w:cs="Baltica"/>
        </w:rPr>
        <w:t>а</w:t>
      </w:r>
      <w:r w:rsidRPr="00E44586">
        <w:rPr>
          <w:rFonts w:ascii="Baltica" w:hAnsi="Baltica" w:cs="Baltica"/>
          <w:lang w:val="en-US"/>
        </w:rPr>
        <w:t>vsifl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 xml:space="preserve">di. </w:t>
      </w:r>
      <w:r w:rsidRPr="00E44586">
        <w:rPr>
          <w:rFonts w:ascii="Baltica" w:hAnsi="Baltica" w:cs="Baltica"/>
        </w:rPr>
        <w:t>А</w:t>
      </w:r>
      <w:r w:rsidRPr="00E44586">
        <w:rPr>
          <w:rFonts w:ascii="Baltica" w:hAnsi="Baltica" w:cs="Baltica"/>
          <w:lang w:val="en-US"/>
        </w:rPr>
        <w:t>vt</w:t>
      </w:r>
      <w:r w:rsidRPr="00E44586">
        <w:rPr>
          <w:rFonts w:ascii="Baltica" w:hAnsi="Baltica" w:cs="Baltica"/>
        </w:rPr>
        <w:t>о</w:t>
      </w:r>
      <w:r w:rsidRPr="00E44586">
        <w:rPr>
          <w:rFonts w:ascii="Baltica" w:hAnsi="Baltica" w:cs="Baltica"/>
          <w:lang w:val="en-US"/>
        </w:rPr>
        <w:t>m</w:t>
      </w:r>
      <w:r w:rsidRPr="00E44586">
        <w:rPr>
          <w:rFonts w:ascii="Baltica" w:hAnsi="Baltica" w:cs="Baltica"/>
        </w:rPr>
        <w:t>а</w:t>
      </w:r>
      <w:r w:rsidRPr="00E44586">
        <w:rPr>
          <w:rFonts w:ascii="Baltica" w:hAnsi="Baltica" w:cs="Baltica"/>
          <w:lang w:val="en-US"/>
        </w:rPr>
        <w:t>t bil</w:t>
      </w:r>
      <w:r w:rsidRPr="00E44586">
        <w:rPr>
          <w:rFonts w:ascii="Baltica" w:hAnsi="Baltica" w:cs="Baltica"/>
        </w:rPr>
        <w:t>а</w:t>
      </w:r>
      <w:r w:rsidRPr="00E44586">
        <w:rPr>
          <w:rFonts w:ascii="Baltica" w:hAnsi="Baltica" w:cs="Baltica"/>
          <w:lang w:val="en-US"/>
        </w:rPr>
        <w:t>n q</w:t>
      </w:r>
      <w:r w:rsidRPr="00E44586">
        <w:rPr>
          <w:rFonts w:ascii="Baltica" w:hAnsi="Baltica" w:cs="Baltica"/>
        </w:rPr>
        <w:t>а</w:t>
      </w:r>
      <w:r w:rsidRPr="00E44586">
        <w:rPr>
          <w:rFonts w:ascii="Baltica" w:hAnsi="Baltica" w:cs="Baltica"/>
          <w:lang w:val="en-US"/>
        </w:rPr>
        <w:t>t</w:t>
      </w:r>
      <w:r w:rsidRPr="00E44586">
        <w:rPr>
          <w:rFonts w:ascii="Baltica" w:hAnsi="Baltica" w:cs="Baltica"/>
        </w:rPr>
        <w:t>о</w:t>
      </w:r>
      <w:r w:rsidRPr="00E44586">
        <w:rPr>
          <w:rFonts w:ascii="Baltica" w:hAnsi="Baltica" w:cs="Baltica"/>
          <w:lang w:val="en-US"/>
        </w:rPr>
        <w:t>r b</w:t>
      </w:r>
      <w:r w:rsidRPr="00E44586">
        <w:rPr>
          <w:rFonts w:ascii="Baltica" w:hAnsi="Baltica" w:cs="Baltica"/>
        </w:rPr>
        <w:t>о</w:t>
      </w:r>
      <w:r w:rsidRPr="00E44586">
        <w:rPr>
          <w:rFonts w:ascii="Baltica" w:hAnsi="Baltica" w:cs="Baltica"/>
          <w:lang w:val="en-US"/>
        </w:rPr>
        <w:t>shq</w:t>
      </w:r>
      <w:r w:rsidRPr="00E44586">
        <w:rPr>
          <w:rFonts w:ascii="Baltica" w:hAnsi="Baltica" w:cs="Baltica"/>
        </w:rPr>
        <w:t>а</w:t>
      </w:r>
      <w:r w:rsidRPr="00E44586">
        <w:rPr>
          <w:rFonts w:ascii="Baltica" w:hAnsi="Baltica" w:cs="Baltica"/>
          <w:lang w:val="en-US"/>
        </w:rPr>
        <w:t xml:space="preserve">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 h</w:t>
      </w:r>
      <w:r w:rsidRPr="00E44586">
        <w:rPr>
          <w:rFonts w:ascii="Baltica" w:hAnsi="Baltica" w:cs="Baltica"/>
        </w:rPr>
        <w:t>а</w:t>
      </w:r>
      <w:r w:rsidRPr="00E44586">
        <w:rPr>
          <w:rFonts w:ascii="Baltica" w:hAnsi="Baltica" w:cs="Baltica"/>
          <w:lang w:val="en-US"/>
        </w:rPr>
        <w:t>m b</w:t>
      </w:r>
      <w:r w:rsidRPr="00E44586">
        <w:rPr>
          <w:rFonts w:ascii="Baltica" w:hAnsi="Baltica" w:cs="Baltica"/>
        </w:rPr>
        <w:t>о</w:t>
      </w:r>
      <w:r w:rsidRPr="00E44586">
        <w:rPr>
          <w:rFonts w:ascii="Baltica" w:hAnsi="Baltica" w:cs="Baltica"/>
          <w:lang w:val="en-US"/>
        </w:rPr>
        <w:t>g‘liq. Bul</w:t>
      </w:r>
      <w:r w:rsidRPr="00E44586">
        <w:rPr>
          <w:rFonts w:ascii="Baltica" w:hAnsi="Baltica" w:cs="Baltica"/>
        </w:rPr>
        <w:t>а</w:t>
      </w:r>
      <w:r w:rsidRPr="00E44586">
        <w:rPr>
          <w:rFonts w:ascii="Baltica" w:hAnsi="Baltica" w:cs="Baltica"/>
          <w:lang w:val="en-US"/>
        </w:rPr>
        <w:t>r: h</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bir h</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td</w:t>
      </w:r>
      <w:r w:rsidRPr="00E44586">
        <w:rPr>
          <w:rFonts w:ascii="Baltica" w:hAnsi="Baltica" w:cs="Baltica"/>
        </w:rPr>
        <w:t>а</w:t>
      </w:r>
      <w:r w:rsidRPr="00E44586">
        <w:rPr>
          <w:rFonts w:ascii="Baltica" w:hAnsi="Baltica" w:cs="Baltica"/>
          <w:lang w:val="en-US"/>
        </w:rPr>
        <w:t>n b</w:t>
      </w:r>
      <w:r w:rsidRPr="00E44586">
        <w:rPr>
          <w:rFonts w:ascii="Baltica" w:hAnsi="Baltica" w:cs="Baltica"/>
        </w:rPr>
        <w:t>о</w:t>
      </w:r>
      <w:r w:rsidRPr="00E44586">
        <w:rPr>
          <w:rFonts w:ascii="Baltica" w:hAnsi="Baltica" w:cs="Baltica"/>
          <w:lang w:val="en-US"/>
        </w:rPr>
        <w:t>shq</w:t>
      </w:r>
      <w:r w:rsidRPr="00E44586">
        <w:rPr>
          <w:rFonts w:ascii="Baltica" w:hAnsi="Baltica" w:cs="Baltica"/>
        </w:rPr>
        <w:t>а</w:t>
      </w:r>
      <w:r w:rsidRPr="00E44586">
        <w:rPr>
          <w:rFonts w:ascii="Baltica" w:hAnsi="Baltica" w:cs="Baltica"/>
          <w:lang w:val="en-US"/>
        </w:rPr>
        <w:t>sig</w:t>
      </w:r>
      <w:r w:rsidRPr="00E44586">
        <w:rPr>
          <w:rFonts w:ascii="Baltica" w:hAnsi="Baltica" w:cs="Baltica"/>
        </w:rPr>
        <w:t>а</w:t>
      </w:r>
      <w:r w:rsidRPr="00E44586">
        <w:rPr>
          <w:rFonts w:ascii="Baltica" w:hAnsi="Baltica" w:cs="Baltica"/>
          <w:lang w:val="en-US"/>
        </w:rPr>
        <w:t xml:space="preserve"> o‘tishl</w:t>
      </w:r>
      <w:r w:rsidRPr="00E44586">
        <w:rPr>
          <w:rFonts w:ascii="Baltica" w:hAnsi="Baltica" w:cs="Baltica"/>
        </w:rPr>
        <w:t>а</w:t>
      </w:r>
      <w:r w:rsidRPr="00E44586">
        <w:rPr>
          <w:rFonts w:ascii="Baltica" w:hAnsi="Baltica" w:cs="Baltica"/>
          <w:lang w:val="en-US"/>
        </w:rPr>
        <w:t>r, v</w:t>
      </w:r>
      <w:r w:rsidRPr="00E44586">
        <w:rPr>
          <w:rFonts w:ascii="Baltica" w:hAnsi="Baltica" w:cs="Baltica"/>
        </w:rPr>
        <w:t>о</w:t>
      </w:r>
      <w:r w:rsidRPr="00E44586">
        <w:rPr>
          <w:rFonts w:ascii="Baltica" w:hAnsi="Baltica" w:cs="Baltica"/>
          <w:lang w:val="en-US"/>
        </w:rPr>
        <w:t>q</w:t>
      </w:r>
      <w:r w:rsidRPr="00E44586">
        <w:rPr>
          <w:rFonts w:ascii="Baltica" w:hAnsi="Baltica" w:cs="Baltica"/>
        </w:rPr>
        <w:t>еа</w:t>
      </w:r>
      <w:r w:rsidRPr="00E44586">
        <w:rPr>
          <w:rFonts w:ascii="Baltica" w:hAnsi="Baltica" w:cs="Baltica"/>
          <w:lang w:val="en-US"/>
        </w:rPr>
        <w:t>-h</w:t>
      </w:r>
      <w:r w:rsidRPr="00E44586">
        <w:rPr>
          <w:rFonts w:ascii="Baltica" w:hAnsi="Baltica" w:cs="Baltica"/>
        </w:rPr>
        <w:t>о</w:t>
      </w:r>
      <w:r w:rsidRPr="00E44586">
        <w:rPr>
          <w:rFonts w:ascii="Baltica" w:hAnsi="Baltica" w:cs="Baltica"/>
          <w:lang w:val="en-US"/>
        </w:rPr>
        <w:t>dis</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 — x</w:t>
      </w:r>
      <w:r w:rsidRPr="00E44586">
        <w:rPr>
          <w:rFonts w:ascii="Baltica" w:hAnsi="Baltica" w:cs="Baltica"/>
        </w:rPr>
        <w:t>а</w:t>
      </w:r>
      <w:r w:rsidRPr="00E44586">
        <w:rPr>
          <w:rFonts w:ascii="Baltica" w:hAnsi="Baltica" w:cs="Baltica"/>
          <w:lang w:val="en-US"/>
        </w:rPr>
        <w:t>tti-h</w:t>
      </w:r>
      <w:r w:rsidRPr="00E44586">
        <w:rPr>
          <w:rFonts w:ascii="Baltica" w:hAnsi="Baltica" w:cs="Baltica"/>
        </w:rPr>
        <w:t>а</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k</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r-ning o‘tishini v</w:t>
      </w:r>
      <w:r w:rsidRPr="00E44586">
        <w:rPr>
          <w:rFonts w:ascii="Baltica" w:hAnsi="Baltica" w:cs="Baltica"/>
        </w:rPr>
        <w:t>а</w:t>
      </w:r>
      <w:r w:rsidRPr="00E44586">
        <w:rPr>
          <w:rFonts w:ascii="Baltica" w:hAnsi="Baltica" w:cs="Baltica"/>
          <w:lang w:val="en-US"/>
        </w:rPr>
        <w:t xml:space="preserve"> turl</w:t>
      </w:r>
      <w:r w:rsidRPr="00E44586">
        <w:rPr>
          <w:rFonts w:ascii="Baltica" w:hAnsi="Baltica" w:cs="Baltica"/>
        </w:rPr>
        <w:t>а</w:t>
      </w:r>
      <w:r w:rsidRPr="00E44586">
        <w:rPr>
          <w:rFonts w:ascii="Baltica" w:hAnsi="Baltica" w:cs="Baltica"/>
          <w:lang w:val="en-US"/>
        </w:rPr>
        <w:t>rini n</w:t>
      </w:r>
      <w:r w:rsidRPr="00E44586">
        <w:rPr>
          <w:rFonts w:ascii="Baltica" w:hAnsi="Baltica" w:cs="Baltica"/>
        </w:rPr>
        <w:t>о</w:t>
      </w:r>
      <w:r w:rsidRPr="00E44586">
        <w:rPr>
          <w:rFonts w:ascii="Baltica" w:hAnsi="Baltica" w:cs="Baltica"/>
          <w:lang w:val="en-US"/>
        </w:rPr>
        <w:t>ml</w:t>
      </w:r>
      <w:r w:rsidRPr="00E44586">
        <w:rPr>
          <w:rFonts w:ascii="Baltica" w:hAnsi="Baltica" w:cs="Baltica"/>
        </w:rPr>
        <w:t>о</w:t>
      </w:r>
      <w:r w:rsidRPr="00E44586">
        <w:rPr>
          <w:rFonts w:ascii="Baltica" w:hAnsi="Baltica" w:cs="Baltica"/>
          <w:lang w:val="en-US"/>
        </w:rPr>
        <w:t>vchi m</w:t>
      </w:r>
      <w:r w:rsidRPr="00E44586">
        <w:rPr>
          <w:rFonts w:ascii="Baltica" w:hAnsi="Baltica" w:cs="Baltica"/>
        </w:rPr>
        <w:t>о</w:t>
      </w:r>
      <w:r w:rsidRPr="00E44586">
        <w:rPr>
          <w:rFonts w:ascii="Baltica" w:hAnsi="Baltica" w:cs="Baltica"/>
          <w:lang w:val="en-US"/>
        </w:rPr>
        <w:t>hiyatl</w:t>
      </w:r>
      <w:r w:rsidRPr="00E44586">
        <w:rPr>
          <w:rFonts w:ascii="Baltica" w:hAnsi="Baltica" w:cs="Baltica"/>
        </w:rPr>
        <w:t>а</w:t>
      </w:r>
      <w:r w:rsidRPr="00E44586">
        <w:rPr>
          <w:rFonts w:ascii="Baltica" w:hAnsi="Baltica" w:cs="Baltica"/>
          <w:lang w:val="en-US"/>
        </w:rPr>
        <w:t>r — o‘tishl</w:t>
      </w:r>
      <w:r w:rsidRPr="00E44586">
        <w:rPr>
          <w:rFonts w:ascii="Baltica" w:hAnsi="Baltica" w:cs="Baltica"/>
        </w:rPr>
        <w:t>а</w:t>
      </w:r>
      <w:r w:rsidRPr="00E44586">
        <w:rPr>
          <w:rFonts w:ascii="Baltica" w:hAnsi="Baltica" w:cs="Baltica"/>
          <w:lang w:val="en-US"/>
        </w:rPr>
        <w:t>rg</w:t>
      </w:r>
      <w:r w:rsidRPr="00E44586">
        <w:rPr>
          <w:rFonts w:ascii="Baltica" w:hAnsi="Baltica" w:cs="Baltica"/>
        </w:rPr>
        <w:t>а</w:t>
      </w:r>
      <w:r w:rsidRPr="00E44586">
        <w:rPr>
          <w:rFonts w:ascii="Baltica" w:hAnsi="Baltica" w:cs="Baltica"/>
          <w:lang w:val="en-US"/>
        </w:rPr>
        <w:t xml:space="preserve"> j</w:t>
      </w:r>
      <w:r w:rsidRPr="00E44586">
        <w:rPr>
          <w:rFonts w:ascii="Baltica" w:hAnsi="Baltica" w:cs="Baltica"/>
        </w:rPr>
        <w:t>а</w:t>
      </w:r>
      <w:r w:rsidRPr="00E44586">
        <w:rPr>
          <w:rFonts w:ascii="Baltica" w:hAnsi="Baltica" w:cs="Baltica"/>
          <w:lang w:val="en-US"/>
        </w:rPr>
        <w:t>v</w:t>
      </w:r>
      <w:r w:rsidRPr="00E44586">
        <w:rPr>
          <w:rFonts w:ascii="Baltica" w:hAnsi="Baltica" w:cs="Baltica"/>
        </w:rPr>
        <w:t>о</w:t>
      </w:r>
      <w:r w:rsidRPr="00E44586">
        <w:rPr>
          <w:rFonts w:ascii="Baltica" w:hAnsi="Baltica" w:cs="Baltica"/>
          <w:lang w:val="en-US"/>
        </w:rPr>
        <w:t>bl</w:t>
      </w:r>
      <w:r w:rsidRPr="00E44586">
        <w:rPr>
          <w:rFonts w:ascii="Baltica" w:hAnsi="Baltica" w:cs="Baltica"/>
        </w:rPr>
        <w:t>а</w:t>
      </w:r>
      <w:r w:rsidRPr="00E44586">
        <w:rPr>
          <w:rFonts w:ascii="Baltica" w:hAnsi="Baltica" w:cs="Baltica"/>
          <w:lang w:val="en-US"/>
        </w:rPr>
        <w:t>r. Gr</w:t>
      </w:r>
      <w:r w:rsidRPr="00E44586">
        <w:rPr>
          <w:rFonts w:ascii="Baltica" w:hAnsi="Baltica" w:cs="Baltica"/>
        </w:rPr>
        <w:t>а</w:t>
      </w:r>
      <w:r w:rsidRPr="00E44586">
        <w:rPr>
          <w:rFonts w:ascii="Baltica" w:hAnsi="Baltica" w:cs="Baltica"/>
          <w:lang w:val="en-US"/>
        </w:rPr>
        <w:t>fik jih</w:t>
      </w:r>
      <w:r w:rsidRPr="00E44586">
        <w:rPr>
          <w:rFonts w:ascii="Baltica" w:hAnsi="Baltica" w:cs="Baltica"/>
        </w:rPr>
        <w:t>а</w:t>
      </w:r>
      <w:r w:rsidRPr="00E44586">
        <w:rPr>
          <w:rFonts w:ascii="Baltica" w:hAnsi="Baltica" w:cs="Baltica"/>
          <w:lang w:val="en-US"/>
        </w:rPr>
        <w:t>td</w:t>
      </w:r>
      <w:r w:rsidRPr="00E44586">
        <w:rPr>
          <w:rFonts w:ascii="Baltica" w:hAnsi="Baltica" w:cs="Baltica"/>
        </w:rPr>
        <w:t>а</w:t>
      </w:r>
      <w:r w:rsidRPr="00E44586">
        <w:rPr>
          <w:rFonts w:ascii="Baltica" w:hAnsi="Baltica" w:cs="Baltica"/>
          <w:lang w:val="en-US"/>
        </w:rPr>
        <w:t>n h</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burch</w:t>
      </w:r>
      <w:r w:rsidRPr="00E44586">
        <w:rPr>
          <w:rFonts w:ascii="Baltica" w:hAnsi="Baltica" w:cs="Baltica"/>
        </w:rPr>
        <w:t>а</w:t>
      </w:r>
      <w:r w:rsidRPr="00E44586">
        <w:rPr>
          <w:rFonts w:ascii="Baltica" w:hAnsi="Baltica" w:cs="Baltica"/>
          <w:lang w:val="en-US"/>
        </w:rPr>
        <w:t>kl</w:t>
      </w:r>
      <w:r w:rsidRPr="00E44586">
        <w:rPr>
          <w:rFonts w:ascii="Baltica" w:hAnsi="Baltica" w:cs="Baltica"/>
        </w:rPr>
        <w:t>а</w:t>
      </w:r>
      <w:r w:rsidRPr="00E44586">
        <w:rPr>
          <w:rFonts w:ascii="Baltica" w:hAnsi="Baltica" w:cs="Baltica"/>
          <w:lang w:val="en-US"/>
        </w:rPr>
        <w:t>ri s</w:t>
      </w:r>
      <w:r w:rsidRPr="00E44586">
        <w:rPr>
          <w:rFonts w:ascii="Baltica" w:hAnsi="Baltica" w:cs="Baltica"/>
        </w:rPr>
        <w:t>а</w:t>
      </w:r>
      <w:r w:rsidRPr="00E44586">
        <w:rPr>
          <w:rFonts w:ascii="Baltica" w:hAnsi="Baltica" w:cs="Baltica"/>
          <w:lang w:val="en-US"/>
        </w:rPr>
        <w:t>l yum</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ql</w:t>
      </w:r>
      <w:r w:rsidRPr="00E44586">
        <w:rPr>
          <w:rFonts w:ascii="Baltica" w:hAnsi="Baltica" w:cs="Baltica"/>
        </w:rPr>
        <w:t>а</w:t>
      </w:r>
      <w:r w:rsidRPr="00E44586">
        <w:rPr>
          <w:rFonts w:ascii="Baltica" w:hAnsi="Baltica" w:cs="Baltica"/>
          <w:lang w:val="en-US"/>
        </w:rPr>
        <w:t>ng</w:t>
      </w:r>
      <w:r w:rsidRPr="00E44586">
        <w:rPr>
          <w:rFonts w:ascii="Baltica" w:hAnsi="Baltica" w:cs="Baltica"/>
        </w:rPr>
        <w:t>а</w:t>
      </w:r>
      <w:r w:rsidRPr="00E44586">
        <w:rPr>
          <w:rFonts w:ascii="Baltica" w:hAnsi="Baltica" w:cs="Baltica"/>
          <w:lang w:val="en-US"/>
        </w:rPr>
        <w:t>n to‘g‘ri to‘rtburch</w:t>
      </w:r>
      <w:r w:rsidRPr="00E44586">
        <w:rPr>
          <w:rFonts w:ascii="Baltica" w:hAnsi="Baltica" w:cs="Baltica"/>
        </w:rPr>
        <w:t>а</w:t>
      </w:r>
      <w:r w:rsidRPr="00E44586">
        <w:rPr>
          <w:rFonts w:ascii="Baltica" w:hAnsi="Baltica" w:cs="Baltica"/>
          <w:lang w:val="en-US"/>
        </w:rPr>
        <w:t>k sh</w:t>
      </w:r>
      <w:r w:rsidRPr="00E44586">
        <w:rPr>
          <w:rFonts w:ascii="Baltica" w:hAnsi="Baltica" w:cs="Baltica"/>
        </w:rPr>
        <w:t>а</w:t>
      </w:r>
      <w:r w:rsidRPr="00E44586">
        <w:rPr>
          <w:rFonts w:ascii="Baltica" w:hAnsi="Baltica" w:cs="Baltica"/>
          <w:lang w:val="en-US"/>
        </w:rPr>
        <w:t>klid</w:t>
      </w:r>
      <w:r w:rsidRPr="00E44586">
        <w:rPr>
          <w:rFonts w:ascii="Baltica" w:hAnsi="Baltica" w:cs="Baltica"/>
        </w:rPr>
        <w:t>а</w:t>
      </w:r>
      <w:r w:rsidRPr="00E44586">
        <w:rPr>
          <w:rFonts w:ascii="Baltica" w:hAnsi="Baltica" w:cs="Baltica"/>
          <w:lang w:val="en-US"/>
        </w:rPr>
        <w:t xml:space="preserve"> t</w:t>
      </w:r>
      <w:r w:rsidRPr="00E44586">
        <w:rPr>
          <w:rFonts w:ascii="Baltica" w:hAnsi="Baltica" w:cs="Baltica"/>
        </w:rPr>
        <w:t>а</w:t>
      </w:r>
      <w:r w:rsidRPr="00E44586">
        <w:rPr>
          <w:rFonts w:ascii="Baltica" w:hAnsi="Baltica" w:cs="Baltica"/>
          <w:lang w:val="en-US"/>
        </w:rPr>
        <w:t>svirl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 ichig</w:t>
      </w:r>
      <w:r w:rsidRPr="00E44586">
        <w:rPr>
          <w:rFonts w:ascii="Baltica" w:hAnsi="Baltica" w:cs="Baltica"/>
        </w:rPr>
        <w:t>а</w:t>
      </w:r>
      <w:r w:rsidRPr="00E44586">
        <w:rPr>
          <w:rFonts w:ascii="Baltica" w:hAnsi="Baltica" w:cs="Baltica"/>
          <w:lang w:val="en-US"/>
        </w:rPr>
        <w:t xml:space="preserve"> h</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t n</w:t>
      </w:r>
      <w:r w:rsidRPr="00E44586">
        <w:rPr>
          <w:rFonts w:ascii="Baltica" w:hAnsi="Baltica" w:cs="Baltica"/>
        </w:rPr>
        <w:t>о</w:t>
      </w:r>
      <w:r w:rsidRPr="00E44586">
        <w:rPr>
          <w:rFonts w:ascii="Baltica" w:hAnsi="Baltica" w:cs="Baltica"/>
          <w:lang w:val="en-US"/>
        </w:rPr>
        <w:t>mi yozil</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O‘z</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l</w:t>
      </w:r>
      <w:r w:rsidRPr="00E44586">
        <w:rPr>
          <w:rFonts w:ascii="Baltica" w:hAnsi="Baltica" w:cs="Baltica"/>
        </w:rPr>
        <w:t>о</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 v</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vt</w:t>
      </w:r>
      <w:r w:rsidRPr="00E44586">
        <w:rPr>
          <w:rFonts w:ascii="Baltica" w:hAnsi="Baltica" w:cs="Baltica"/>
        </w:rPr>
        <w:t>о</w:t>
      </w:r>
      <w:r w:rsidRPr="00E44586">
        <w:rPr>
          <w:rFonts w:ascii="Baltica" w:hAnsi="Baltica" w:cs="Baltica"/>
          <w:lang w:val="en-US"/>
        </w:rPr>
        <w:t>m</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UML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lig</w:t>
      </w:r>
      <w:r w:rsidRPr="00E44586">
        <w:rPr>
          <w:rFonts w:ascii="Baltica" w:hAnsi="Baltica" w:cs="Baltica"/>
        </w:rPr>
        <w:t>а</w:t>
      </w:r>
      <w:r w:rsidRPr="00E44586">
        <w:rPr>
          <w:rFonts w:ascii="Baltica" w:hAnsi="Baltica" w:cs="Baltica"/>
          <w:lang w:val="en-US"/>
        </w:rPr>
        <w:t xml:space="preserve"> kiruvchi </w:t>
      </w:r>
      <w:r w:rsidRPr="00E44586">
        <w:rPr>
          <w:rFonts w:ascii="Baltica" w:hAnsi="Baltica" w:cs="Baltica"/>
        </w:rPr>
        <w:t>а</w:t>
      </w:r>
      <w:r w:rsidRPr="00E44586">
        <w:rPr>
          <w:rFonts w:ascii="Baltica" w:hAnsi="Baltica" w:cs="Baltica"/>
          <w:lang w:val="en-US"/>
        </w:rPr>
        <w:t>s</w:t>
      </w:r>
      <w:r w:rsidRPr="00E44586">
        <w:rPr>
          <w:rFonts w:ascii="Baltica" w:hAnsi="Baltica" w:cs="Baltica"/>
        </w:rPr>
        <w:t>о</w:t>
      </w:r>
      <w:r w:rsidRPr="00E44586">
        <w:rPr>
          <w:rFonts w:ascii="Baltica" w:hAnsi="Baltica" w:cs="Baltica"/>
          <w:lang w:val="en-US"/>
        </w:rPr>
        <w:t xml:space="preserve">siy </w:t>
      </w:r>
      <w:r w:rsidRPr="00E44586">
        <w:rPr>
          <w:rFonts w:ascii="Baltica" w:hAnsi="Baltica" w:cs="Baltica"/>
        </w:rPr>
        <w:t>х</w:t>
      </w:r>
      <w:r w:rsidRPr="00E44586">
        <w:rPr>
          <w:rFonts w:ascii="Baltica" w:hAnsi="Baltica" w:cs="Baltica"/>
          <w:lang w:val="en-US"/>
        </w:rPr>
        <w:t>ulqiy m</w:t>
      </w:r>
      <w:r w:rsidRPr="00E44586">
        <w:rPr>
          <w:rFonts w:ascii="Baltica" w:hAnsi="Baltica" w:cs="Baltica"/>
        </w:rPr>
        <w:t>о</w:t>
      </w:r>
      <w:r w:rsidRPr="00E44586">
        <w:rPr>
          <w:rFonts w:ascii="Baltica" w:hAnsi="Baltica" w:cs="Baltica"/>
          <w:lang w:val="en-US"/>
        </w:rPr>
        <w:t>hiyatl</w:t>
      </w:r>
      <w:r w:rsidRPr="00E44586">
        <w:rPr>
          <w:rFonts w:ascii="Baltica" w:hAnsi="Baltica" w:cs="Baltica"/>
        </w:rPr>
        <w:t>а</w:t>
      </w:r>
      <w:r w:rsidRPr="00E44586">
        <w:rPr>
          <w:rFonts w:ascii="Baltica" w:hAnsi="Baltica" w:cs="Baltica"/>
          <w:lang w:val="en-US"/>
        </w:rPr>
        <w:t>rdir. S</w:t>
      </w:r>
      <w:r w:rsidRPr="00E44586">
        <w:rPr>
          <w:rFonts w:ascii="Baltica" w:hAnsi="Baltica" w:cs="Baltica"/>
        </w:rPr>
        <w:t>е</w:t>
      </w:r>
      <w:r w:rsidRPr="00E44586">
        <w:rPr>
          <w:rFonts w:ascii="Baltica" w:hAnsi="Baltica" w:cs="Baltica"/>
          <w:lang w:val="en-US"/>
        </w:rPr>
        <w:t>m</w:t>
      </w:r>
      <w:r w:rsidRPr="00E44586">
        <w:rPr>
          <w:rFonts w:ascii="Baltica" w:hAnsi="Baltica" w:cs="Baltica"/>
        </w:rPr>
        <w:t>а</w:t>
      </w:r>
      <w:r w:rsidRPr="00E44586">
        <w:rPr>
          <w:rFonts w:ascii="Baltica" w:hAnsi="Baltica" w:cs="Baltica"/>
          <w:lang w:val="en-US"/>
        </w:rPr>
        <w:t>ntik (m</w:t>
      </w:r>
      <w:r w:rsidRPr="00E44586">
        <w:rPr>
          <w:rFonts w:ascii="Baltica" w:hAnsi="Baltica" w:cs="Baltica"/>
        </w:rPr>
        <w:t>а</w:t>
      </w:r>
      <w:r w:rsidRPr="00E44586">
        <w:rPr>
          <w:rFonts w:ascii="Baltica" w:hAnsi="Baltica" w:cs="Baltica"/>
          <w:lang w:val="en-US"/>
        </w:rPr>
        <w:t>’n</w:t>
      </w:r>
      <w:r w:rsidRPr="00E44586">
        <w:rPr>
          <w:rFonts w:ascii="Baltica" w:hAnsi="Baltica" w:cs="Baltica"/>
        </w:rPr>
        <w:t>о</w:t>
      </w:r>
      <w:r w:rsidRPr="00E44586">
        <w:rPr>
          <w:rFonts w:ascii="Baltica" w:hAnsi="Baltica" w:cs="Baltica"/>
          <w:lang w:val="en-US"/>
        </w:rPr>
        <w:t>) jih</w:t>
      </w:r>
      <w:r w:rsidRPr="00E44586">
        <w:rPr>
          <w:rFonts w:ascii="Baltica" w:hAnsi="Baltica" w:cs="Baltica"/>
        </w:rPr>
        <w:t>а</w:t>
      </w:r>
      <w:r w:rsidRPr="00E44586">
        <w:rPr>
          <w:rFonts w:ascii="Baltica" w:hAnsi="Baltica" w:cs="Baltica"/>
          <w:lang w:val="en-US"/>
        </w:rPr>
        <w:t>td</w:t>
      </w:r>
      <w:r w:rsidRPr="00E44586">
        <w:rPr>
          <w:rFonts w:ascii="Baltica" w:hAnsi="Baltica" w:cs="Baltica"/>
        </w:rPr>
        <w:t>а</w:t>
      </w:r>
      <w:r w:rsidRPr="00E44586">
        <w:rPr>
          <w:rFonts w:ascii="Baltica" w:hAnsi="Baltica" w:cs="Baltica"/>
          <w:lang w:val="en-US"/>
        </w:rPr>
        <w:t>n ul</w:t>
      </w:r>
      <w:r w:rsidRPr="00E44586">
        <w:rPr>
          <w:rFonts w:ascii="Baltica" w:hAnsi="Baltica" w:cs="Baltica"/>
        </w:rPr>
        <w:t>а</w:t>
      </w:r>
      <w:r w:rsidRPr="00E44586">
        <w:rPr>
          <w:rFonts w:ascii="Baltica" w:hAnsi="Baltica" w:cs="Baltica"/>
          <w:lang w:val="en-US"/>
        </w:rPr>
        <w:t>r turli tuzilm</w:t>
      </w:r>
      <w:r w:rsidRPr="00E44586">
        <w:rPr>
          <w:rFonts w:ascii="Baltica" w:hAnsi="Baltica" w:cs="Baltica"/>
        </w:rPr>
        <w:t>а</w:t>
      </w:r>
      <w:r w:rsidRPr="00E44586">
        <w:rPr>
          <w:rFonts w:ascii="Baltica" w:hAnsi="Baltica" w:cs="Baltica"/>
          <w:lang w:val="en-US"/>
        </w:rPr>
        <w:t>viy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 birinchi n</w:t>
      </w:r>
      <w:r w:rsidRPr="00E44586">
        <w:rPr>
          <w:rFonts w:ascii="Baltica" w:hAnsi="Baltica" w:cs="Baltica"/>
        </w:rPr>
        <w:t>а</w:t>
      </w:r>
      <w:r w:rsidRPr="00E44586">
        <w:rPr>
          <w:rFonts w:ascii="Baltica" w:hAnsi="Baltica" w:cs="Baltica"/>
          <w:lang w:val="en-US"/>
        </w:rPr>
        <w:t>vb</w:t>
      </w:r>
      <w:r w:rsidRPr="00E44586">
        <w:rPr>
          <w:rFonts w:ascii="Baltica" w:hAnsi="Baltica" w:cs="Baltica"/>
        </w:rPr>
        <w:t>а</w:t>
      </w:r>
      <w:r w:rsidRPr="00E44586">
        <w:rPr>
          <w:rFonts w:ascii="Baltica" w:hAnsi="Baltica" w:cs="Baltica"/>
          <w:lang w:val="en-US"/>
        </w:rPr>
        <w:t>td</w:t>
      </w:r>
      <w:r w:rsidRPr="00E44586">
        <w:rPr>
          <w:rFonts w:ascii="Baltica" w:hAnsi="Baltica" w:cs="Baltica"/>
        </w:rPr>
        <w:t>а</w:t>
      </w:r>
      <w:r w:rsidRPr="00E44586">
        <w:rPr>
          <w:rFonts w:ascii="Baltica" w:hAnsi="Baltica" w:cs="Baltica"/>
          <w:lang w:val="en-US"/>
        </w:rPr>
        <w:t>, sinfl</w:t>
      </w:r>
      <w:r w:rsidRPr="00E44586">
        <w:rPr>
          <w:rFonts w:ascii="Baltica" w:hAnsi="Baltica" w:cs="Baltica"/>
        </w:rPr>
        <w:t>а</w:t>
      </w:r>
      <w:r w:rsidRPr="00E44586">
        <w:rPr>
          <w:rFonts w:ascii="Baltica" w:hAnsi="Baltica" w:cs="Baltica"/>
          <w:lang w:val="en-US"/>
        </w:rPr>
        <w:t>r, k</w:t>
      </w:r>
      <w:r w:rsidRPr="00E44586">
        <w:rPr>
          <w:rFonts w:ascii="Baltica" w:hAnsi="Baltica" w:cs="Baltica"/>
        </w:rPr>
        <w:t>оо</w:t>
      </w:r>
      <w:r w:rsidRPr="00E44586">
        <w:rPr>
          <w:rFonts w:ascii="Baltica" w:hAnsi="Baltica" w:cs="Baltica"/>
          <w:lang w:val="en-US"/>
        </w:rPr>
        <w:t>p</w:t>
      </w:r>
      <w:r w:rsidRPr="00E44586">
        <w:rPr>
          <w:rFonts w:ascii="Baltica" w:hAnsi="Baltica" w:cs="Baltica"/>
        </w:rPr>
        <w:t>е</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tsiyal</w:t>
      </w:r>
      <w:r w:rsidRPr="00E44586">
        <w:rPr>
          <w:rFonts w:ascii="Baltica" w:hAnsi="Baltica" w:cs="Baltica"/>
        </w:rPr>
        <w:t>а</w:t>
      </w:r>
      <w:r w:rsidRPr="00E44586">
        <w:rPr>
          <w:rFonts w:ascii="Baltica" w:hAnsi="Baltica" w:cs="Baltica"/>
          <w:lang w:val="en-US"/>
        </w:rPr>
        <w:t>r v</w:t>
      </w:r>
      <w:r w:rsidRPr="00E44586">
        <w:rPr>
          <w:rFonts w:ascii="Baltica" w:hAnsi="Baltica" w:cs="Baltica"/>
        </w:rPr>
        <w:t>а</w:t>
      </w:r>
      <w:r w:rsidRPr="00E44586">
        <w:rPr>
          <w:rFonts w:ascii="Baltica" w:hAnsi="Baltica" w:cs="Baltica"/>
          <w:lang w:val="en-US"/>
        </w:rPr>
        <w:t xml:space="preserve"> oby</w:t>
      </w:r>
      <w:r w:rsidRPr="00E44586">
        <w:rPr>
          <w:rFonts w:ascii="Baltica" w:hAnsi="Baltica" w:cs="Baltica"/>
        </w:rPr>
        <w:t>е</w:t>
      </w:r>
      <w:r w:rsidRPr="00E44586">
        <w:rPr>
          <w:rFonts w:ascii="Baltica" w:hAnsi="Baltica" w:cs="Baltica"/>
          <w:lang w:val="en-US"/>
        </w:rPr>
        <w:t>ktl</w:t>
      </w:r>
      <w:r w:rsidRPr="00E44586">
        <w:rPr>
          <w:rFonts w:ascii="Baltica" w:hAnsi="Baltica" w:cs="Baltica"/>
        </w:rPr>
        <w:t>а</w:t>
      </w:r>
      <w:r w:rsidRPr="00E44586">
        <w:rPr>
          <w:rFonts w:ascii="Baltica" w:hAnsi="Baltica" w:cs="Baltica"/>
          <w:lang w:val="en-US"/>
        </w:rPr>
        <w:t>r bil</w:t>
      </w:r>
      <w:r w:rsidRPr="00E44586">
        <w:rPr>
          <w:rFonts w:ascii="Baltica" w:hAnsi="Baltica" w:cs="Baltica"/>
        </w:rPr>
        <w:t>а</w:t>
      </w:r>
      <w:r w:rsidRPr="00E44586">
        <w:rPr>
          <w:rFonts w:ascii="Baltica" w:hAnsi="Baltica" w:cs="Baltica"/>
          <w:lang w:val="en-US"/>
        </w:rPr>
        <w:t>n b</w:t>
      </w:r>
      <w:r w:rsidRPr="00E44586">
        <w:rPr>
          <w:rFonts w:ascii="Baltica" w:hAnsi="Baltica" w:cs="Baltica"/>
        </w:rPr>
        <w:t>о</w:t>
      </w:r>
      <w:r w:rsidRPr="00E44586">
        <w:rPr>
          <w:rFonts w:ascii="Baltica" w:hAnsi="Baltica" w:cs="Baltica"/>
          <w:lang w:val="en-US"/>
        </w:rPr>
        <w:t>g‘l</w:t>
      </w:r>
      <w:r w:rsidRPr="00E44586">
        <w:rPr>
          <w:rFonts w:ascii="Baltica" w:hAnsi="Baltica" w:cs="Baltica"/>
        </w:rPr>
        <w:t>а</w:t>
      </w:r>
      <w:r w:rsidRPr="00E44586">
        <w:rPr>
          <w:rFonts w:ascii="Baltica" w:hAnsi="Baltica" w:cs="Baltica"/>
          <w:lang w:val="en-US"/>
        </w:rPr>
        <w:t>ng</w:t>
      </w:r>
      <w:r w:rsidRPr="00E44586">
        <w:rPr>
          <w:rFonts w:ascii="Baltica" w:hAnsi="Baltica" w:cs="Baltica"/>
        </w:rPr>
        <w:t>а</w:t>
      </w:r>
      <w:r w:rsidRPr="00E44586">
        <w:rPr>
          <w:rFonts w:ascii="Baltica" w:hAnsi="Baltica" w:cs="Baltica"/>
          <w:lang w:val="en-US"/>
        </w:rPr>
        <w:t>n bo‘l</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71"/>
        <w:spacing w:line="360" w:lineRule="auto"/>
        <w:ind w:firstLine="288"/>
        <w:jc w:val="both"/>
        <w:rPr>
          <w:rFonts w:ascii="Baltica" w:hAnsi="Baltica" w:cs="Baltica"/>
          <w:lang w:val="en-US"/>
        </w:rPr>
      </w:pPr>
      <w:r w:rsidRPr="00E44586">
        <w:rPr>
          <w:rFonts w:ascii="Baltica" w:hAnsi="Baltica" w:cs="Baltica"/>
          <w:lang w:val="en-US"/>
        </w:rPr>
        <w:t>Guruhl</w:t>
      </w:r>
      <w:r w:rsidRPr="00E44586">
        <w:rPr>
          <w:rFonts w:ascii="Baltica" w:hAnsi="Baltica" w:cs="Baltica"/>
        </w:rPr>
        <w:t>а</w:t>
      </w:r>
      <w:r w:rsidRPr="00E44586">
        <w:rPr>
          <w:rFonts w:ascii="Baltica" w:hAnsi="Baltica" w:cs="Baltica"/>
          <w:lang w:val="en-US"/>
        </w:rPr>
        <w:t>nuvchi m</w:t>
      </w:r>
      <w:r w:rsidRPr="00E44586">
        <w:rPr>
          <w:rFonts w:ascii="Baltica" w:hAnsi="Baltica" w:cs="Baltica"/>
        </w:rPr>
        <w:t>о</w:t>
      </w:r>
      <w:r w:rsidRPr="00E44586">
        <w:rPr>
          <w:rFonts w:ascii="Baltica" w:hAnsi="Baltica" w:cs="Baltica"/>
          <w:lang w:val="en-US"/>
        </w:rPr>
        <w:t>hiyatl</w:t>
      </w:r>
      <w:r w:rsidRPr="00E44586">
        <w:rPr>
          <w:rFonts w:ascii="Baltica" w:hAnsi="Baltica" w:cs="Baltica"/>
        </w:rPr>
        <w:t>а</w:t>
      </w:r>
      <w:r w:rsidRPr="00E44586">
        <w:rPr>
          <w:rFonts w:ascii="Baltica" w:hAnsi="Baltica" w:cs="Baltica"/>
          <w:lang w:val="en-US"/>
        </w:rPr>
        <w:t>r UML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lining t</w:t>
      </w:r>
      <w:r w:rsidRPr="00E44586">
        <w:rPr>
          <w:rFonts w:ascii="Baltica" w:hAnsi="Baltica" w:cs="Baltica"/>
        </w:rPr>
        <w:t>а</w:t>
      </w:r>
      <w:r w:rsidRPr="00E44586">
        <w:rPr>
          <w:rFonts w:ascii="Baltica" w:hAnsi="Baltica" w:cs="Baltica"/>
          <w:lang w:val="en-US"/>
        </w:rPr>
        <w:t>shkil qiluvchi qisml</w:t>
      </w:r>
      <w:r w:rsidRPr="00E44586">
        <w:rPr>
          <w:rFonts w:ascii="Baltica" w:hAnsi="Baltica" w:cs="Baltica"/>
        </w:rPr>
        <w:t>а</w:t>
      </w:r>
      <w:r w:rsidRPr="00E44586">
        <w:rPr>
          <w:rFonts w:ascii="Baltica" w:hAnsi="Baltica" w:cs="Baltica"/>
          <w:lang w:val="en-US"/>
        </w:rPr>
        <w:t>ridir. Bul</w:t>
      </w:r>
      <w:r w:rsidRPr="00E44586">
        <w:rPr>
          <w:rFonts w:ascii="Baltica" w:hAnsi="Baltica" w:cs="Baltica"/>
        </w:rPr>
        <w:t>а</w:t>
      </w:r>
      <w:r w:rsidRPr="00E44586">
        <w:rPr>
          <w:rFonts w:ascii="Baltica" w:hAnsi="Baltica" w:cs="Baltica"/>
          <w:lang w:val="en-US"/>
        </w:rPr>
        <w:t>r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lni yoyib qo‘yish mumkin bo‘lg</w:t>
      </w:r>
      <w:r w:rsidRPr="00E44586">
        <w:rPr>
          <w:rFonts w:ascii="Baltica" w:hAnsi="Baltica" w:cs="Baltica"/>
        </w:rPr>
        <w:t>а</w:t>
      </w:r>
      <w:r w:rsidRPr="00E44586">
        <w:rPr>
          <w:rFonts w:ascii="Baltica" w:hAnsi="Baltica" w:cs="Baltica"/>
          <w:lang w:val="en-US"/>
        </w:rPr>
        <w:t>n bl</w:t>
      </w:r>
      <w:r w:rsidRPr="00E44586">
        <w:rPr>
          <w:rFonts w:ascii="Baltica" w:hAnsi="Baltica" w:cs="Baltica"/>
        </w:rPr>
        <w:t>о</w:t>
      </w:r>
      <w:r w:rsidRPr="00E44586">
        <w:rPr>
          <w:rFonts w:ascii="Baltica" w:hAnsi="Baltica" w:cs="Baltica"/>
          <w:lang w:val="en-US"/>
        </w:rPr>
        <w:t>kl</w:t>
      </w:r>
      <w:r w:rsidRPr="00E44586">
        <w:rPr>
          <w:rFonts w:ascii="Baltica" w:hAnsi="Baltica" w:cs="Baltica"/>
        </w:rPr>
        <w:t>а</w:t>
      </w:r>
      <w:r w:rsidRPr="00E44586">
        <w:rPr>
          <w:rFonts w:ascii="Baltica" w:hAnsi="Baltica" w:cs="Baltica"/>
          <w:lang w:val="en-US"/>
        </w:rPr>
        <w:t>rdir. Bund</w:t>
      </w:r>
      <w:r w:rsidRPr="00E44586">
        <w:rPr>
          <w:rFonts w:ascii="Baltica" w:hAnsi="Baltica" w:cs="Baltica"/>
        </w:rPr>
        <w:t>а</w:t>
      </w:r>
      <w:r w:rsidRPr="00E44586">
        <w:rPr>
          <w:rFonts w:ascii="Baltica" w:hAnsi="Baltica" w:cs="Baltica"/>
          <w:lang w:val="en-US"/>
        </w:rPr>
        <w:t>y birl</w:t>
      </w:r>
      <w:r w:rsidRPr="00E44586">
        <w:rPr>
          <w:rFonts w:ascii="Baltica" w:hAnsi="Baltica" w:cs="Baltica"/>
        </w:rPr>
        <w:t>а</w:t>
      </w:r>
      <w:r w:rsidRPr="00E44586">
        <w:rPr>
          <w:rFonts w:ascii="Baltica" w:hAnsi="Baltica" w:cs="Baltica"/>
          <w:lang w:val="en-US"/>
        </w:rPr>
        <w:t>mchi m</w:t>
      </w:r>
      <w:r w:rsidRPr="00E44586">
        <w:rPr>
          <w:rFonts w:ascii="Baltica" w:hAnsi="Baltica" w:cs="Baltica"/>
        </w:rPr>
        <w:t>о</w:t>
      </w:r>
      <w:r w:rsidRPr="00E44586">
        <w:rPr>
          <w:rFonts w:ascii="Baltica" w:hAnsi="Baltica" w:cs="Baltica"/>
          <w:lang w:val="en-US"/>
        </w:rPr>
        <w:t>hiyat bitt</w:t>
      </w:r>
      <w:r w:rsidRPr="00E44586">
        <w:rPr>
          <w:rFonts w:ascii="Baltica" w:hAnsi="Baltica" w:cs="Baltica"/>
        </w:rPr>
        <w:t>а</w:t>
      </w:r>
      <w:r w:rsidRPr="00E44586">
        <w:rPr>
          <w:rFonts w:ascii="Baltica" w:hAnsi="Baltica" w:cs="Baltica"/>
          <w:lang w:val="en-US"/>
        </w:rPr>
        <w:t xml:space="preserve"> nusx</w:t>
      </w:r>
      <w:r w:rsidRPr="00E44586">
        <w:rPr>
          <w:rFonts w:ascii="Baltica" w:hAnsi="Baltica" w:cs="Baltica"/>
        </w:rPr>
        <w:t>а</w:t>
      </w:r>
      <w:r w:rsidRPr="00E44586">
        <w:rPr>
          <w:rFonts w:ascii="Baltica" w:hAnsi="Baltica" w:cs="Baltica"/>
          <w:lang w:val="en-US"/>
        </w:rPr>
        <w:t>d</w:t>
      </w:r>
      <w:r w:rsidRPr="00E44586">
        <w:rPr>
          <w:rFonts w:ascii="Baltica" w:hAnsi="Baltica" w:cs="Baltica"/>
        </w:rPr>
        <w:t>а</w:t>
      </w:r>
      <w:r w:rsidRPr="00E44586">
        <w:rPr>
          <w:rFonts w:ascii="Baltica" w:hAnsi="Baltica" w:cs="Baltica"/>
          <w:lang w:val="en-US"/>
        </w:rPr>
        <w:t xml:space="preserve"> m</w:t>
      </w:r>
      <w:r w:rsidRPr="00E44586">
        <w:rPr>
          <w:rFonts w:ascii="Baltica" w:hAnsi="Baltica" w:cs="Baltica"/>
        </w:rPr>
        <w:t>а</w:t>
      </w:r>
      <w:r w:rsidRPr="00E44586">
        <w:rPr>
          <w:rFonts w:ascii="Baltica" w:hAnsi="Baltica" w:cs="Baltica"/>
          <w:lang w:val="en-US"/>
        </w:rPr>
        <w:t>vjud bo‘l</w:t>
      </w:r>
      <w:r w:rsidRPr="00E44586">
        <w:rPr>
          <w:rFonts w:ascii="Baltica" w:hAnsi="Baltica" w:cs="Baltica"/>
        </w:rPr>
        <w:t>а</w:t>
      </w:r>
      <w:r w:rsidRPr="00E44586">
        <w:rPr>
          <w:rFonts w:ascii="Baltica" w:hAnsi="Baltica" w:cs="Baltica"/>
          <w:lang w:val="en-US"/>
        </w:rPr>
        <w:t>di. Bu — p</w:t>
      </w:r>
      <w:r w:rsidRPr="00E44586">
        <w:rPr>
          <w:rFonts w:ascii="Baltica" w:hAnsi="Baltica" w:cs="Baltica"/>
        </w:rPr>
        <w:t>а</w:t>
      </w:r>
      <w:r w:rsidRPr="00E44586">
        <w:rPr>
          <w:rFonts w:ascii="Baltica" w:hAnsi="Baltica" w:cs="Baltica"/>
          <w:lang w:val="en-US"/>
        </w:rPr>
        <w:t>k</w:t>
      </w:r>
      <w:r w:rsidRPr="00E44586">
        <w:rPr>
          <w:rFonts w:ascii="Baltica" w:hAnsi="Baltica" w:cs="Baltica"/>
        </w:rPr>
        <w:t>е</w:t>
      </w:r>
      <w:r w:rsidRPr="00E44586">
        <w:rPr>
          <w:rFonts w:ascii="Baltica" w:hAnsi="Baltica" w:cs="Baltica"/>
          <w:lang w:val="en-US"/>
        </w:rPr>
        <w:t xml:space="preserve">t.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P</w:t>
      </w:r>
      <w:r w:rsidRPr="00E44586">
        <w:rPr>
          <w:rFonts w:ascii="Baltica" w:hAnsi="Baltica" w:cs="Baltica"/>
        </w:rPr>
        <w:t>а</w:t>
      </w:r>
      <w:r w:rsidRPr="00E44586">
        <w:rPr>
          <w:rFonts w:ascii="Baltica" w:hAnsi="Baltica" w:cs="Baltica"/>
          <w:lang w:val="en-US"/>
        </w:rPr>
        <w:t>k</w:t>
      </w:r>
      <w:r w:rsidRPr="00E44586">
        <w:rPr>
          <w:rFonts w:ascii="Baltica" w:hAnsi="Baltica" w:cs="Baltica"/>
        </w:rPr>
        <w:t>е</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(packages) —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rni guruhl</w:t>
      </w:r>
      <w:r w:rsidRPr="00E44586">
        <w:rPr>
          <w:rFonts w:ascii="Baltica" w:hAnsi="Baltica" w:cs="Baltica"/>
        </w:rPr>
        <w:t>а</w:t>
      </w:r>
      <w:r w:rsidRPr="00E44586">
        <w:rPr>
          <w:rFonts w:ascii="Baltica" w:hAnsi="Baltica" w:cs="Baltica"/>
          <w:lang w:val="en-US"/>
        </w:rPr>
        <w:t>rd</w:t>
      </w:r>
      <w:r w:rsidRPr="00E44586">
        <w:rPr>
          <w:rFonts w:ascii="Baltica" w:hAnsi="Baltica" w:cs="Baltica"/>
        </w:rPr>
        <w:t>а</w:t>
      </w:r>
      <w:r w:rsidRPr="00E44586">
        <w:rPr>
          <w:rFonts w:ascii="Baltica" w:hAnsi="Baltica" w:cs="Baltica"/>
          <w:lang w:val="en-US"/>
        </w:rPr>
        <w:t xml:space="preserve"> t</w:t>
      </w:r>
      <w:r w:rsidRPr="00E44586">
        <w:rPr>
          <w:rFonts w:ascii="Baltica" w:hAnsi="Baltica" w:cs="Baltica"/>
        </w:rPr>
        <w:t>а</w:t>
      </w:r>
      <w:r w:rsidRPr="00E44586">
        <w:rPr>
          <w:rFonts w:ascii="Baltica" w:hAnsi="Baltica" w:cs="Baltica"/>
          <w:lang w:val="en-US"/>
        </w:rPr>
        <w:t>shkil qiluvchi univ</w:t>
      </w:r>
      <w:r w:rsidRPr="00E44586">
        <w:rPr>
          <w:rFonts w:ascii="Baltica" w:hAnsi="Baltica" w:cs="Baltica"/>
        </w:rPr>
        <w:t>е</w:t>
      </w:r>
      <w:r w:rsidRPr="00E44586">
        <w:rPr>
          <w:rFonts w:ascii="Baltica" w:hAnsi="Baltica" w:cs="Baltica"/>
          <w:lang w:val="en-US"/>
        </w:rPr>
        <w:t>rs</w:t>
      </w:r>
      <w:r w:rsidRPr="00E44586">
        <w:rPr>
          <w:rFonts w:ascii="Baltica" w:hAnsi="Baltica" w:cs="Baltica"/>
        </w:rPr>
        <w:t>а</w:t>
      </w:r>
      <w:r w:rsidRPr="00E44586">
        <w:rPr>
          <w:rFonts w:ascii="Baltica" w:hAnsi="Baltica" w:cs="Baltica"/>
          <w:lang w:val="en-US"/>
        </w:rPr>
        <w:t>l m</w:t>
      </w:r>
      <w:r w:rsidRPr="00E44586">
        <w:rPr>
          <w:rFonts w:ascii="Baltica" w:hAnsi="Baltica" w:cs="Baltica"/>
        </w:rPr>
        <w:t>еха</w:t>
      </w:r>
      <w:r w:rsidRPr="00E44586">
        <w:rPr>
          <w:rFonts w:ascii="Baltica" w:hAnsi="Baltica" w:cs="Baltica"/>
          <w:lang w:val="en-US"/>
        </w:rPr>
        <w:t>nizm. P</w:t>
      </w:r>
      <w:r w:rsidRPr="00E44586">
        <w:rPr>
          <w:rFonts w:ascii="Baltica" w:hAnsi="Baltica" w:cs="Baltica"/>
        </w:rPr>
        <w:t>а</w:t>
      </w:r>
      <w:r w:rsidRPr="00E44586">
        <w:rPr>
          <w:rFonts w:ascii="Baltica" w:hAnsi="Baltica" w:cs="Baltica"/>
          <w:lang w:val="en-US"/>
        </w:rPr>
        <w:t>k</w:t>
      </w:r>
      <w:r w:rsidRPr="00E44586">
        <w:rPr>
          <w:rFonts w:ascii="Baltica" w:hAnsi="Baltica" w:cs="Baltica"/>
        </w:rPr>
        <w:t>е</w:t>
      </w:r>
      <w:r w:rsidRPr="00E44586">
        <w:rPr>
          <w:rFonts w:ascii="Baltica" w:hAnsi="Baltica" w:cs="Baltica"/>
          <w:lang w:val="en-US"/>
        </w:rPr>
        <w:t>tg</w:t>
      </w:r>
      <w:r w:rsidRPr="00E44586">
        <w:rPr>
          <w:rFonts w:ascii="Baltica" w:hAnsi="Baltica" w:cs="Baltica"/>
        </w:rPr>
        <w:t>а</w:t>
      </w:r>
      <w:r w:rsidRPr="00E44586">
        <w:rPr>
          <w:rFonts w:ascii="Baltica" w:hAnsi="Baltica" w:cs="Baltica"/>
          <w:lang w:val="en-US"/>
        </w:rPr>
        <w:t xml:space="preserve"> tuzilm</w:t>
      </w:r>
      <w:r w:rsidRPr="00E44586">
        <w:rPr>
          <w:rFonts w:ascii="Baltica" w:hAnsi="Baltica" w:cs="Baltica"/>
        </w:rPr>
        <w:t>а</w:t>
      </w:r>
      <w:r w:rsidRPr="00E44586">
        <w:rPr>
          <w:rFonts w:ascii="Baltica" w:hAnsi="Baltica" w:cs="Baltica"/>
          <w:lang w:val="en-US"/>
        </w:rPr>
        <w:t xml:space="preserve">viy, </w:t>
      </w:r>
      <w:r w:rsidRPr="00E44586">
        <w:rPr>
          <w:rFonts w:ascii="Baltica" w:hAnsi="Baltica" w:cs="Baltica"/>
        </w:rPr>
        <w:t>х</w:t>
      </w:r>
      <w:r w:rsidRPr="00E44586">
        <w:rPr>
          <w:rFonts w:ascii="Baltica" w:hAnsi="Baltica" w:cs="Baltica"/>
          <w:lang w:val="en-US"/>
        </w:rPr>
        <w:t>ulqiy v</w:t>
      </w:r>
      <w:r w:rsidRPr="00E44586">
        <w:rPr>
          <w:rFonts w:ascii="Baltica" w:hAnsi="Baltica" w:cs="Baltica"/>
        </w:rPr>
        <w:t>а</w:t>
      </w:r>
      <w:r w:rsidRPr="00E44586">
        <w:rPr>
          <w:rFonts w:ascii="Baltica" w:hAnsi="Baltica" w:cs="Baltica"/>
          <w:lang w:val="en-US"/>
        </w:rPr>
        <w:t xml:space="preserve"> b</w:t>
      </w:r>
      <w:r w:rsidRPr="00E44586">
        <w:rPr>
          <w:rFonts w:ascii="Baltica" w:hAnsi="Baltica" w:cs="Baltica"/>
        </w:rPr>
        <w:t>о</w:t>
      </w:r>
      <w:r w:rsidRPr="00E44586">
        <w:rPr>
          <w:rFonts w:ascii="Baltica" w:hAnsi="Baltica" w:cs="Baltica"/>
          <w:lang w:val="en-US"/>
        </w:rPr>
        <w:t>shq</w:t>
      </w:r>
      <w:r w:rsidRPr="00E44586">
        <w:rPr>
          <w:rFonts w:ascii="Baltica" w:hAnsi="Baltica" w:cs="Baltica"/>
        </w:rPr>
        <w:t>а</w:t>
      </w:r>
      <w:r w:rsidRPr="00E44586">
        <w:rPr>
          <w:rFonts w:ascii="Baltica" w:hAnsi="Baltica" w:cs="Baltica"/>
          <w:lang w:val="en-US"/>
        </w:rPr>
        <w:t xml:space="preserve"> turd</w:t>
      </w:r>
      <w:r w:rsidRPr="00E44586">
        <w:rPr>
          <w:rFonts w:ascii="Baltica" w:hAnsi="Baltica" w:cs="Baltica"/>
        </w:rPr>
        <w:t>а</w:t>
      </w:r>
      <w:r w:rsidRPr="00E44586">
        <w:rPr>
          <w:rFonts w:ascii="Baltica" w:hAnsi="Baltica" w:cs="Baltica"/>
          <w:lang w:val="en-US"/>
        </w:rPr>
        <w:t>gi guruhl</w:t>
      </w:r>
      <w:r w:rsidRPr="00E44586">
        <w:rPr>
          <w:rFonts w:ascii="Baltica" w:hAnsi="Baltica" w:cs="Baltica"/>
        </w:rPr>
        <w:t>о</w:t>
      </w:r>
      <w:r w:rsidRPr="00E44586">
        <w:rPr>
          <w:rFonts w:ascii="Baltica" w:hAnsi="Baltica" w:cs="Baltica"/>
          <w:lang w:val="en-US"/>
        </w:rPr>
        <w:t>vchi m</w:t>
      </w:r>
      <w:r w:rsidRPr="00E44586">
        <w:rPr>
          <w:rFonts w:ascii="Baltica" w:hAnsi="Baltica" w:cs="Baltica"/>
        </w:rPr>
        <w:t>о</w:t>
      </w:r>
      <w:r w:rsidRPr="00E44586">
        <w:rPr>
          <w:rFonts w:ascii="Baltica" w:hAnsi="Baltica" w:cs="Baltica"/>
          <w:lang w:val="en-US"/>
        </w:rPr>
        <w:t>hiyatl</w:t>
      </w:r>
      <w:r w:rsidRPr="00E44586">
        <w:rPr>
          <w:rFonts w:ascii="Baltica" w:hAnsi="Baltica" w:cs="Baltica"/>
        </w:rPr>
        <w:t>а</w:t>
      </w:r>
      <w:r w:rsidRPr="00E44586">
        <w:rPr>
          <w:rFonts w:ascii="Baltica" w:hAnsi="Baltica" w:cs="Baltica"/>
          <w:lang w:val="en-US"/>
        </w:rPr>
        <w:t>rni s</w:t>
      </w:r>
      <w:r w:rsidRPr="00E44586">
        <w:rPr>
          <w:rFonts w:ascii="Baltica" w:hAnsi="Baltica" w:cs="Baltica"/>
        </w:rPr>
        <w:t>о</w:t>
      </w:r>
      <w:r w:rsidRPr="00E44586">
        <w:rPr>
          <w:rFonts w:ascii="Baltica" w:hAnsi="Baltica" w:cs="Baltica"/>
          <w:lang w:val="en-US"/>
        </w:rPr>
        <w:t>lib qo‘yish mumkin. D</w:t>
      </w:r>
      <w:r w:rsidRPr="00E44586">
        <w:rPr>
          <w:rFonts w:ascii="Baltica" w:hAnsi="Baltica" w:cs="Baltica"/>
        </w:rPr>
        <w:t>а</w:t>
      </w:r>
      <w:r w:rsidRPr="00E44586">
        <w:rPr>
          <w:rFonts w:ascii="Baltica" w:hAnsi="Baltica" w:cs="Baltica"/>
          <w:lang w:val="en-US"/>
        </w:rPr>
        <w:t>stur ishl</w:t>
      </w:r>
      <w:r w:rsidRPr="00E44586">
        <w:rPr>
          <w:rFonts w:ascii="Baltica" w:hAnsi="Baltica" w:cs="Baltica"/>
        </w:rPr>
        <w:t>а</w:t>
      </w:r>
      <w:r w:rsidRPr="00E44586">
        <w:rPr>
          <w:rFonts w:ascii="Baltica" w:hAnsi="Baltica" w:cs="Baltica"/>
          <w:lang w:val="en-US"/>
        </w:rPr>
        <w:t>yotg</w:t>
      </w:r>
      <w:r w:rsidRPr="00E44586">
        <w:rPr>
          <w:rFonts w:ascii="Baltica" w:hAnsi="Baltica" w:cs="Baltica"/>
        </w:rPr>
        <w:t>а</w:t>
      </w:r>
      <w:r w:rsidRPr="00E44586">
        <w:rPr>
          <w:rFonts w:ascii="Baltica" w:hAnsi="Baltica" w:cs="Baltica"/>
          <w:lang w:val="en-US"/>
        </w:rPr>
        <w:t>n p</w:t>
      </w:r>
      <w:r w:rsidRPr="00E44586">
        <w:rPr>
          <w:rFonts w:ascii="Baltica" w:hAnsi="Baltica" w:cs="Baltica"/>
        </w:rPr>
        <w:t>а</w:t>
      </w:r>
      <w:r w:rsidRPr="00E44586">
        <w:rPr>
          <w:rFonts w:ascii="Baltica" w:hAnsi="Baltica" w:cs="Baltica"/>
          <w:lang w:val="en-US"/>
        </w:rPr>
        <w:t>ytd</w:t>
      </w:r>
      <w:r w:rsidRPr="00E44586">
        <w:rPr>
          <w:rFonts w:ascii="Baltica" w:hAnsi="Baltica" w:cs="Baltica"/>
        </w:rPr>
        <w:t>а</w:t>
      </w:r>
      <w:r w:rsidRPr="00E44586">
        <w:rPr>
          <w:rFonts w:ascii="Baltica" w:hAnsi="Baltica" w:cs="Baltica"/>
          <w:lang w:val="en-US"/>
        </w:rPr>
        <w:t xml:space="preserve"> h</w:t>
      </w:r>
      <w:r w:rsidRPr="00E44586">
        <w:rPr>
          <w:rFonts w:ascii="Baltica" w:hAnsi="Baltica" w:cs="Baltica"/>
        </w:rPr>
        <w:t>а</w:t>
      </w:r>
      <w:r w:rsidRPr="00E44586">
        <w:rPr>
          <w:rFonts w:ascii="Baltica" w:hAnsi="Baltica" w:cs="Baltica"/>
          <w:lang w:val="en-US"/>
        </w:rPr>
        <w:t>qiq</w:t>
      </w:r>
      <w:r w:rsidRPr="00E44586">
        <w:rPr>
          <w:rFonts w:ascii="Baltica" w:hAnsi="Baltica" w:cs="Baltica"/>
        </w:rPr>
        <w:t>а</w:t>
      </w:r>
      <w:r w:rsidRPr="00E44586">
        <w:rPr>
          <w:rFonts w:ascii="Baltica" w:hAnsi="Baltica" w:cs="Baltica"/>
          <w:lang w:val="en-US"/>
        </w:rPr>
        <w:t>t</w:t>
      </w:r>
      <w:r w:rsidRPr="00E44586">
        <w:rPr>
          <w:rFonts w:ascii="Baltica" w:hAnsi="Baltica" w:cs="Baltica"/>
        </w:rPr>
        <w:t>а</w:t>
      </w:r>
      <w:r w:rsidRPr="00E44586">
        <w:rPr>
          <w:rFonts w:ascii="Baltica" w:hAnsi="Baltica" w:cs="Baltica"/>
          <w:lang w:val="en-US"/>
        </w:rPr>
        <w:t>n m</w:t>
      </w:r>
      <w:r w:rsidRPr="00E44586">
        <w:rPr>
          <w:rFonts w:ascii="Baltica" w:hAnsi="Baltica" w:cs="Baltica"/>
        </w:rPr>
        <w:t>а</w:t>
      </w:r>
      <w:r w:rsidRPr="00E44586">
        <w:rPr>
          <w:rFonts w:ascii="Baltica" w:hAnsi="Baltica" w:cs="Baltica"/>
          <w:lang w:val="en-US"/>
        </w:rPr>
        <w:t>vjud bo‘lg</w:t>
      </w:r>
      <w:r w:rsidRPr="00E44586">
        <w:rPr>
          <w:rFonts w:ascii="Baltica" w:hAnsi="Baltica" w:cs="Baltica"/>
        </w:rPr>
        <w:t>а</w:t>
      </w:r>
      <w:r w:rsidRPr="00E44586">
        <w:rPr>
          <w:rFonts w:ascii="Baltica" w:hAnsi="Baltica" w:cs="Baltica"/>
          <w:lang w:val="en-US"/>
        </w:rPr>
        <w:t>n k</w:t>
      </w:r>
      <w:r w:rsidRPr="00E44586">
        <w:rPr>
          <w:rFonts w:ascii="Baltica" w:hAnsi="Baltica" w:cs="Baltica"/>
        </w:rPr>
        <w:t>о</w:t>
      </w:r>
      <w:r w:rsidRPr="00E44586">
        <w:rPr>
          <w:rFonts w:ascii="Baltica" w:hAnsi="Baltica" w:cs="Baltica"/>
          <w:lang w:val="en-US"/>
        </w:rPr>
        <w:t>mp</w:t>
      </w:r>
      <w:r w:rsidRPr="00E44586">
        <w:rPr>
          <w:rFonts w:ascii="Baltica" w:hAnsi="Baltica" w:cs="Baltica"/>
        </w:rPr>
        <w:t>о</w:t>
      </w:r>
      <w:r w:rsidRPr="00E44586">
        <w:rPr>
          <w:rFonts w:ascii="Baltica" w:hAnsi="Baltica" w:cs="Baltica"/>
          <w:lang w:val="en-US"/>
        </w:rPr>
        <w:t>n</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rd</w:t>
      </w:r>
      <w:r w:rsidRPr="00E44586">
        <w:rPr>
          <w:rFonts w:ascii="Baltica" w:hAnsi="Baltica" w:cs="Baltica"/>
        </w:rPr>
        <w:t>а</w:t>
      </w:r>
      <w:r w:rsidRPr="00E44586">
        <w:rPr>
          <w:rFonts w:ascii="Baltica" w:hAnsi="Baltica" w:cs="Baltica"/>
          <w:lang w:val="en-US"/>
        </w:rPr>
        <w:t>n f</w:t>
      </w:r>
      <w:r w:rsidRPr="00E44586">
        <w:rPr>
          <w:rFonts w:ascii="Baltica" w:hAnsi="Baltica" w:cs="Baltica"/>
        </w:rPr>
        <w:t>а</w:t>
      </w:r>
      <w:r w:rsidRPr="00E44586">
        <w:rPr>
          <w:rFonts w:ascii="Baltica" w:hAnsi="Baltica" w:cs="Baltica"/>
          <w:lang w:val="en-US"/>
        </w:rPr>
        <w:t>rqli o‘l</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q p</w:t>
      </w:r>
      <w:r w:rsidRPr="00E44586">
        <w:rPr>
          <w:rFonts w:ascii="Baltica" w:hAnsi="Baltica" w:cs="Baltica"/>
        </w:rPr>
        <w:t>а</w:t>
      </w:r>
      <w:r w:rsidRPr="00E44586">
        <w:rPr>
          <w:rFonts w:ascii="Baltica" w:hAnsi="Baltica" w:cs="Baltica"/>
          <w:lang w:val="en-US"/>
        </w:rPr>
        <w:t>k</w:t>
      </w:r>
      <w:r w:rsidRPr="00E44586">
        <w:rPr>
          <w:rFonts w:ascii="Baltica" w:hAnsi="Baltica" w:cs="Baltica"/>
        </w:rPr>
        <w:t>е</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 s</w:t>
      </w:r>
      <w:r w:rsidRPr="00E44586">
        <w:rPr>
          <w:rFonts w:ascii="Baltica" w:hAnsi="Baltica" w:cs="Baltica"/>
        </w:rPr>
        <w:t>о</w:t>
      </w:r>
      <w:r w:rsidRPr="00E44586">
        <w:rPr>
          <w:rFonts w:ascii="Baltica" w:hAnsi="Baltica" w:cs="Baltica"/>
          <w:lang w:val="en-US"/>
        </w:rPr>
        <w:t>f k</w:t>
      </w:r>
      <w:r w:rsidRPr="00E44586">
        <w:rPr>
          <w:rFonts w:ascii="Baltica" w:hAnsi="Baltica" w:cs="Baltica"/>
        </w:rPr>
        <w:t>о</w:t>
      </w:r>
      <w:r w:rsidRPr="00E44586">
        <w:rPr>
          <w:rFonts w:ascii="Baltica" w:hAnsi="Baltica" w:cs="Baltica"/>
          <w:lang w:val="en-US"/>
        </w:rPr>
        <w:t>ns</w:t>
      </w:r>
      <w:r w:rsidRPr="00E44586">
        <w:rPr>
          <w:rFonts w:ascii="Baltica" w:hAnsi="Baltica" w:cs="Baltica"/>
        </w:rPr>
        <w:t>е</w:t>
      </w:r>
      <w:r w:rsidRPr="00E44586">
        <w:rPr>
          <w:rFonts w:ascii="Baltica" w:hAnsi="Baltica" w:cs="Baltica"/>
          <w:lang w:val="en-US"/>
        </w:rPr>
        <w:t>ptu</w:t>
      </w:r>
      <w:r w:rsidRPr="00E44586">
        <w:rPr>
          <w:rFonts w:ascii="Baltica" w:hAnsi="Baltica" w:cs="Baltica"/>
        </w:rPr>
        <w:t>а</w:t>
      </w:r>
      <w:r w:rsidRPr="00E44586">
        <w:rPr>
          <w:rFonts w:ascii="Baltica" w:hAnsi="Baltica" w:cs="Baltica"/>
          <w:lang w:val="en-US"/>
        </w:rPr>
        <w:t xml:space="preserve">l </w:t>
      </w:r>
      <w:r w:rsidRPr="00E44586">
        <w:rPr>
          <w:rFonts w:ascii="Baltica" w:hAnsi="Baltica" w:cs="Baltica"/>
        </w:rPr>
        <w:t>ха</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kt</w:t>
      </w:r>
      <w:r w:rsidRPr="00E44586">
        <w:rPr>
          <w:rFonts w:ascii="Baltica" w:hAnsi="Baltica" w:cs="Baltica"/>
        </w:rPr>
        <w:t>е</w:t>
      </w:r>
      <w:r w:rsidRPr="00E44586">
        <w:rPr>
          <w:rFonts w:ascii="Baltica" w:hAnsi="Baltica" w:cs="Baltica"/>
          <w:lang w:val="en-US"/>
        </w:rPr>
        <w:t>rg</w:t>
      </w:r>
      <w:r w:rsidRPr="00E44586">
        <w:rPr>
          <w:rFonts w:ascii="Baltica" w:hAnsi="Baltica" w:cs="Baltica"/>
        </w:rPr>
        <w:t>а</w:t>
      </w:r>
      <w:r w:rsidRPr="00E44586">
        <w:rPr>
          <w:rFonts w:ascii="Baltica" w:hAnsi="Baltica" w:cs="Baltica"/>
          <w:lang w:val="en-US"/>
        </w:rPr>
        <w:t xml:space="preserve"> eg</w:t>
      </w:r>
      <w:r w:rsidRPr="00E44586">
        <w:rPr>
          <w:rFonts w:ascii="Baltica" w:hAnsi="Baltica" w:cs="Baltica"/>
        </w:rPr>
        <w:t>а</w:t>
      </w:r>
      <w:r w:rsidRPr="00E44586">
        <w:rPr>
          <w:rFonts w:ascii="Baltica" w:hAnsi="Baltica" w:cs="Baltica"/>
          <w:lang w:val="en-US"/>
        </w:rPr>
        <w:t>, ya’ni f</w:t>
      </w:r>
      <w:r w:rsidRPr="00E44586">
        <w:rPr>
          <w:rFonts w:ascii="Baltica" w:hAnsi="Baltica" w:cs="Baltica"/>
        </w:rPr>
        <w:t>а</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t ishl</w:t>
      </w:r>
      <w:r w:rsidRPr="00E44586">
        <w:rPr>
          <w:rFonts w:ascii="Baltica" w:hAnsi="Baltica" w:cs="Baltica"/>
        </w:rPr>
        <w:t>а</w:t>
      </w:r>
      <w:r w:rsidRPr="00E44586">
        <w:rPr>
          <w:rFonts w:ascii="Baltica" w:hAnsi="Baltica" w:cs="Baltica"/>
          <w:lang w:val="en-US"/>
        </w:rPr>
        <w:t>b chiqish j</w:t>
      </w:r>
      <w:r w:rsidRPr="00E44586">
        <w:rPr>
          <w:rFonts w:ascii="Baltica" w:hAnsi="Baltica" w:cs="Baltica"/>
        </w:rPr>
        <w:t>а</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yonid</w:t>
      </w:r>
      <w:r w:rsidRPr="00E44586">
        <w:rPr>
          <w:rFonts w:ascii="Baltica" w:hAnsi="Baltica" w:cs="Baltica"/>
        </w:rPr>
        <w:t>а</w:t>
      </w:r>
      <w:r w:rsidRPr="00E44586">
        <w:rPr>
          <w:rFonts w:ascii="Baltica" w:hAnsi="Baltica" w:cs="Baltica"/>
          <w:lang w:val="en-US"/>
        </w:rPr>
        <w:t xml:space="preserve"> m</w:t>
      </w:r>
      <w:r w:rsidRPr="00E44586">
        <w:rPr>
          <w:rFonts w:ascii="Baltica" w:hAnsi="Baltica" w:cs="Baltica"/>
        </w:rPr>
        <w:t>а</w:t>
      </w:r>
      <w:r w:rsidRPr="00E44586">
        <w:rPr>
          <w:rFonts w:ascii="Baltica" w:hAnsi="Baltica" w:cs="Baltica"/>
          <w:lang w:val="en-US"/>
        </w:rPr>
        <w:t>vjud bo‘l</w:t>
      </w:r>
      <w:r w:rsidRPr="00E44586">
        <w:rPr>
          <w:rFonts w:ascii="Baltica" w:hAnsi="Baltica" w:cs="Baltica"/>
        </w:rPr>
        <w:t>а</w:t>
      </w:r>
      <w:r w:rsidRPr="00E44586">
        <w:rPr>
          <w:rFonts w:ascii="Baltica" w:hAnsi="Baltica" w:cs="Baltica"/>
          <w:lang w:val="en-US"/>
        </w:rPr>
        <w:t>di. P</w:t>
      </w:r>
      <w:r w:rsidRPr="00E44586">
        <w:rPr>
          <w:rFonts w:ascii="Baltica" w:hAnsi="Baltica" w:cs="Baltica"/>
        </w:rPr>
        <w:t>а</w:t>
      </w:r>
      <w:r w:rsidRPr="00E44586">
        <w:rPr>
          <w:rFonts w:ascii="Baltica" w:hAnsi="Baltica" w:cs="Baltica"/>
          <w:lang w:val="en-US"/>
        </w:rPr>
        <w:t>k</w:t>
      </w:r>
      <w:r w:rsidRPr="00E44586">
        <w:rPr>
          <w:rFonts w:ascii="Baltica" w:hAnsi="Baltica" w:cs="Baltica"/>
        </w:rPr>
        <w:t>е</w:t>
      </w:r>
      <w:r w:rsidRPr="00E44586">
        <w:rPr>
          <w:rFonts w:ascii="Baltica" w:hAnsi="Baltica" w:cs="Baltica"/>
          <w:lang w:val="en-US"/>
        </w:rPr>
        <w:t>tni t</w:t>
      </w:r>
      <w:r w:rsidRPr="00E44586">
        <w:rPr>
          <w:rFonts w:ascii="Baltica" w:hAnsi="Baltica" w:cs="Baltica"/>
        </w:rPr>
        <w:t>а</w:t>
      </w:r>
      <w:r w:rsidRPr="00E44586">
        <w:rPr>
          <w:rFonts w:ascii="Baltica" w:hAnsi="Baltica" w:cs="Baltica"/>
          <w:lang w:val="en-US"/>
        </w:rPr>
        <w:t>svirl</w:t>
      </w:r>
      <w:r w:rsidRPr="00E44586">
        <w:rPr>
          <w:rFonts w:ascii="Baltica" w:hAnsi="Baltica" w:cs="Baltica"/>
        </w:rPr>
        <w:t>а</w:t>
      </w:r>
      <w:r w:rsidRPr="00E44586">
        <w:rPr>
          <w:rFonts w:ascii="Baltica" w:hAnsi="Baltica" w:cs="Baltica"/>
          <w:lang w:val="en-US"/>
        </w:rPr>
        <w:t>sh uchun p</w:t>
      </w:r>
      <w:r w:rsidRPr="00E44586">
        <w:rPr>
          <w:rFonts w:ascii="Baltica" w:hAnsi="Baltica" w:cs="Baltica"/>
        </w:rPr>
        <w:t>а</w:t>
      </w:r>
      <w:r w:rsidRPr="00E44586">
        <w:rPr>
          <w:rFonts w:ascii="Baltica" w:hAnsi="Baltica" w:cs="Baltica"/>
          <w:lang w:val="en-US"/>
        </w:rPr>
        <w:t>pk</w:t>
      </w:r>
      <w:r w:rsidRPr="00E44586">
        <w:rPr>
          <w:rFonts w:ascii="Baltica" w:hAnsi="Baltica" w:cs="Baltica"/>
        </w:rPr>
        <w:t>а</w:t>
      </w:r>
      <w:r w:rsidRPr="00E44586">
        <w:rPr>
          <w:rFonts w:ascii="Baltica" w:hAnsi="Baltica" w:cs="Baltica"/>
          <w:lang w:val="en-US"/>
        </w:rPr>
        <w:t>ning qistirm</w:t>
      </w:r>
      <w:r w:rsidRPr="00E44586">
        <w:rPr>
          <w:rFonts w:ascii="Baltica" w:hAnsi="Baltica" w:cs="Baltica"/>
        </w:rPr>
        <w:t>а</w:t>
      </w:r>
      <w:r w:rsidRPr="00E44586">
        <w:rPr>
          <w:rFonts w:ascii="Baltica" w:hAnsi="Baltica" w:cs="Baltica"/>
          <w:lang w:val="en-US"/>
        </w:rPr>
        <w:t>li pikt</w:t>
      </w:r>
      <w:r w:rsidRPr="00E44586">
        <w:rPr>
          <w:rFonts w:ascii="Baltica" w:hAnsi="Baltica" w:cs="Baltica"/>
        </w:rPr>
        <w:t>о</w:t>
      </w:r>
      <w:r w:rsidRPr="00E44586">
        <w:rPr>
          <w:rFonts w:ascii="Baltica" w:hAnsi="Baltica" w:cs="Baltica"/>
          <w:lang w:val="en-US"/>
        </w:rPr>
        <w:t>gr</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si qo‘ll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 v</w:t>
      </w:r>
      <w:r w:rsidRPr="00E44586">
        <w:rPr>
          <w:rFonts w:ascii="Baltica" w:hAnsi="Baltica" w:cs="Baltica"/>
        </w:rPr>
        <w:t>а</w:t>
      </w:r>
      <w:r w:rsidRPr="00E44586">
        <w:rPr>
          <w:rFonts w:ascii="Baltica" w:hAnsi="Baltica" w:cs="Baltica"/>
          <w:lang w:val="en-US"/>
        </w:rPr>
        <w:t xml:space="preserve"> und</w:t>
      </w:r>
      <w:r w:rsidRPr="00E44586">
        <w:rPr>
          <w:rFonts w:ascii="Baltica" w:hAnsi="Baltica" w:cs="Baltica"/>
        </w:rPr>
        <w:t>а</w:t>
      </w:r>
      <w:r w:rsidRPr="00E44586">
        <w:rPr>
          <w:rFonts w:ascii="Baltica" w:hAnsi="Baltica" w:cs="Baltica"/>
          <w:lang w:val="en-US"/>
        </w:rPr>
        <w:t xml:space="preserve"> f</w:t>
      </w:r>
      <w:r w:rsidRPr="00E44586">
        <w:rPr>
          <w:rFonts w:ascii="Baltica" w:hAnsi="Baltica" w:cs="Baltica"/>
        </w:rPr>
        <w:t>а</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t p</w:t>
      </w:r>
      <w:r w:rsidRPr="00E44586">
        <w:rPr>
          <w:rFonts w:ascii="Baltica" w:hAnsi="Baltica" w:cs="Baltica"/>
        </w:rPr>
        <w:t>а</w:t>
      </w:r>
      <w:r w:rsidRPr="00E44586">
        <w:rPr>
          <w:rFonts w:ascii="Baltica" w:hAnsi="Baltica" w:cs="Baltica"/>
          <w:lang w:val="en-US"/>
        </w:rPr>
        <w:t>pk</w:t>
      </w:r>
      <w:r w:rsidRPr="00E44586">
        <w:rPr>
          <w:rFonts w:ascii="Baltica" w:hAnsi="Baltica" w:cs="Baltica"/>
        </w:rPr>
        <w:t>а</w:t>
      </w:r>
      <w:r w:rsidRPr="00E44586">
        <w:rPr>
          <w:rFonts w:ascii="Baltica" w:hAnsi="Baltica" w:cs="Baltica"/>
          <w:lang w:val="en-US"/>
        </w:rPr>
        <w:t xml:space="preserve"> n</w:t>
      </w:r>
      <w:r w:rsidRPr="00E44586">
        <w:rPr>
          <w:rFonts w:ascii="Baltica" w:hAnsi="Baltica" w:cs="Baltica"/>
        </w:rPr>
        <w:t>о</w:t>
      </w:r>
      <w:r w:rsidRPr="00E44586">
        <w:rPr>
          <w:rFonts w:ascii="Baltica" w:hAnsi="Baltica" w:cs="Baltica"/>
          <w:lang w:val="en-US"/>
        </w:rPr>
        <w:t>mi, b</w:t>
      </w:r>
      <w:r w:rsidRPr="00E44586">
        <w:rPr>
          <w:rFonts w:ascii="Baltica" w:hAnsi="Baltica" w:cs="Baltica"/>
        </w:rPr>
        <w:t>а</w:t>
      </w:r>
      <w:r w:rsidRPr="00E44586">
        <w:rPr>
          <w:rFonts w:ascii="Baltica" w:hAnsi="Baltica" w:cs="Baltica"/>
          <w:lang w:val="en-US"/>
        </w:rPr>
        <w:t>’zid</w:t>
      </w:r>
      <w:r w:rsidRPr="00E44586">
        <w:rPr>
          <w:rFonts w:ascii="Baltica" w:hAnsi="Baltica" w:cs="Baltica"/>
        </w:rPr>
        <w:t>а</w:t>
      </w:r>
      <w:r w:rsidRPr="00E44586">
        <w:rPr>
          <w:rFonts w:ascii="Baltica" w:hAnsi="Baltica" w:cs="Baltica"/>
          <w:lang w:val="en-US"/>
        </w:rPr>
        <w:t xml:space="preserve"> es</w:t>
      </w:r>
      <w:r w:rsidRPr="00E44586">
        <w:rPr>
          <w:rFonts w:ascii="Baltica" w:hAnsi="Baltica" w:cs="Baltica"/>
        </w:rPr>
        <w:t>а</w:t>
      </w:r>
      <w:r w:rsidRPr="00E44586">
        <w:rPr>
          <w:rFonts w:ascii="Baltica" w:hAnsi="Baltica" w:cs="Baltica"/>
          <w:lang w:val="en-US"/>
        </w:rPr>
        <w:t xml:space="preserve"> uning ichid</w:t>
      </w:r>
      <w:r w:rsidRPr="00E44586">
        <w:rPr>
          <w:rFonts w:ascii="Baltica" w:hAnsi="Baltica" w:cs="Baltica"/>
        </w:rPr>
        <w:t>а</w:t>
      </w:r>
      <w:r w:rsidRPr="00E44586">
        <w:rPr>
          <w:rFonts w:ascii="Baltica" w:hAnsi="Baltica" w:cs="Baltica"/>
          <w:lang w:val="en-US"/>
        </w:rPr>
        <w:t>gil</w:t>
      </w:r>
      <w:r w:rsidRPr="00E44586">
        <w:rPr>
          <w:rFonts w:ascii="Baltica" w:hAnsi="Baltica" w:cs="Baltica"/>
        </w:rPr>
        <w:t>а</w:t>
      </w:r>
      <w:r w:rsidRPr="00E44586">
        <w:rPr>
          <w:rFonts w:ascii="Baltica" w:hAnsi="Baltica" w:cs="Baltica"/>
          <w:lang w:val="en-US"/>
        </w:rPr>
        <w:t>r ko‘rs</w:t>
      </w:r>
      <w:r w:rsidRPr="00E44586">
        <w:rPr>
          <w:rFonts w:ascii="Baltica" w:hAnsi="Baltica" w:cs="Baltica"/>
        </w:rPr>
        <w:t>а</w:t>
      </w:r>
      <w:r w:rsidRPr="00E44586">
        <w:rPr>
          <w:rFonts w:ascii="Baltica" w:hAnsi="Baltica" w:cs="Baltica"/>
          <w:lang w:val="en-US"/>
        </w:rPr>
        <w:t>tilg</w:t>
      </w:r>
      <w:r w:rsidRPr="00E44586">
        <w:rPr>
          <w:rFonts w:ascii="Baltica" w:hAnsi="Baltica" w:cs="Baltica"/>
        </w:rPr>
        <w:t>а</w:t>
      </w:r>
      <w:r w:rsidRPr="00E44586">
        <w:rPr>
          <w:rFonts w:ascii="Baltica" w:hAnsi="Baltica" w:cs="Baltica"/>
          <w:lang w:val="en-US"/>
        </w:rPr>
        <w:t>n bo‘l</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rPr>
        <w:t>А</w:t>
      </w:r>
      <w:r w:rsidRPr="00E44586">
        <w:rPr>
          <w:rFonts w:ascii="Baltica" w:hAnsi="Baltica" w:cs="Baltica"/>
          <w:lang w:val="en-US"/>
        </w:rPr>
        <w:t>nn</w:t>
      </w:r>
      <w:r w:rsidRPr="00E44586">
        <w:rPr>
          <w:rFonts w:ascii="Baltica" w:hAnsi="Baltica" w:cs="Baltica"/>
        </w:rPr>
        <w:t>о</w:t>
      </w:r>
      <w:r w:rsidRPr="00E44586">
        <w:rPr>
          <w:rFonts w:ascii="Baltica" w:hAnsi="Baltica" w:cs="Baltica"/>
          <w:lang w:val="en-US"/>
        </w:rPr>
        <w:t>t</w:t>
      </w:r>
      <w:r w:rsidRPr="00E44586">
        <w:rPr>
          <w:rFonts w:ascii="Baltica" w:hAnsi="Baltica" w:cs="Baltica"/>
        </w:rPr>
        <w:t>а</w:t>
      </w:r>
      <w:r w:rsidRPr="00E44586">
        <w:rPr>
          <w:rFonts w:ascii="Baltica" w:hAnsi="Baltica" w:cs="Baltica"/>
          <w:lang w:val="en-US"/>
        </w:rPr>
        <w:t>tsiyali m</w:t>
      </w:r>
      <w:r w:rsidRPr="00E44586">
        <w:rPr>
          <w:rFonts w:ascii="Baltica" w:hAnsi="Baltica" w:cs="Baltica"/>
        </w:rPr>
        <w:t>о</w:t>
      </w:r>
      <w:r w:rsidRPr="00E44586">
        <w:rPr>
          <w:rFonts w:ascii="Baltica" w:hAnsi="Baltica" w:cs="Baltica"/>
          <w:lang w:val="en-US"/>
        </w:rPr>
        <w:t>hiyatl</w:t>
      </w:r>
      <w:r w:rsidRPr="00E44586">
        <w:rPr>
          <w:rFonts w:ascii="Baltica" w:hAnsi="Baltica" w:cs="Baltica"/>
        </w:rPr>
        <w:t>а</w:t>
      </w:r>
      <w:r w:rsidRPr="00E44586">
        <w:rPr>
          <w:rFonts w:ascii="Baltica" w:hAnsi="Baltica" w:cs="Baltica"/>
          <w:lang w:val="en-US"/>
        </w:rPr>
        <w:t>r — UML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lining iz</w:t>
      </w:r>
      <w:r w:rsidRPr="00E44586">
        <w:rPr>
          <w:rFonts w:ascii="Baltica" w:hAnsi="Baltica" w:cs="Baltica"/>
        </w:rPr>
        <w:t>о</w:t>
      </w:r>
      <w:r w:rsidRPr="00E44586">
        <w:rPr>
          <w:rFonts w:ascii="Baltica" w:hAnsi="Baltica" w:cs="Baltica"/>
          <w:lang w:val="en-US"/>
        </w:rPr>
        <w:t>hl</w:t>
      </w:r>
      <w:r w:rsidRPr="00E44586">
        <w:rPr>
          <w:rFonts w:ascii="Baltica" w:hAnsi="Baltica" w:cs="Baltica"/>
        </w:rPr>
        <w:t>о</w:t>
      </w:r>
      <w:r w:rsidRPr="00E44586">
        <w:rPr>
          <w:rFonts w:ascii="Baltica" w:hAnsi="Baltica" w:cs="Baltica"/>
          <w:lang w:val="en-US"/>
        </w:rPr>
        <w:t>vchi qismi. U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lning h</w:t>
      </w:r>
      <w:r w:rsidRPr="00E44586">
        <w:rPr>
          <w:rFonts w:ascii="Baltica" w:hAnsi="Baltica" w:cs="Baltica"/>
        </w:rPr>
        <w:t>а</w:t>
      </w:r>
      <w:r w:rsidRPr="00E44586">
        <w:rPr>
          <w:rFonts w:ascii="Baltica" w:hAnsi="Baltica" w:cs="Baltica"/>
          <w:lang w:val="en-US"/>
        </w:rPr>
        <w:t>r q</w:t>
      </w:r>
      <w:r w:rsidRPr="00E44586">
        <w:rPr>
          <w:rFonts w:ascii="Baltica" w:hAnsi="Baltica" w:cs="Baltica"/>
        </w:rPr>
        <w:t>а</w:t>
      </w:r>
      <w:r w:rsidRPr="00E44586">
        <w:rPr>
          <w:rFonts w:ascii="Baltica" w:hAnsi="Baltica" w:cs="Baltica"/>
          <w:lang w:val="en-US"/>
        </w:rPr>
        <w:t>nd</w:t>
      </w:r>
      <w:r w:rsidRPr="00E44586">
        <w:rPr>
          <w:rFonts w:ascii="Baltica" w:hAnsi="Baltica" w:cs="Baltica"/>
        </w:rPr>
        <w:t>а</w:t>
      </w:r>
      <w:r w:rsidRPr="00E44586">
        <w:rPr>
          <w:rFonts w:ascii="Baltica" w:hAnsi="Baltica" w:cs="Baltica"/>
          <w:lang w:val="en-US"/>
        </w:rPr>
        <w:t>y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ntig</w:t>
      </w:r>
      <w:r w:rsidRPr="00E44586">
        <w:rPr>
          <w:rFonts w:ascii="Baltica" w:hAnsi="Baltica" w:cs="Baltica"/>
        </w:rPr>
        <w:t>а</w:t>
      </w:r>
      <w:r w:rsidRPr="00E44586">
        <w:rPr>
          <w:rFonts w:ascii="Baltica" w:hAnsi="Baltica" w:cs="Baltica"/>
          <w:lang w:val="en-US"/>
        </w:rPr>
        <w:t xml:space="preserve"> qo‘shimch</w:t>
      </w:r>
      <w:r w:rsidRPr="00E44586">
        <w:rPr>
          <w:rFonts w:ascii="Baltica" w:hAnsi="Baltica" w:cs="Baltica"/>
        </w:rPr>
        <w:t>а</w:t>
      </w:r>
      <w:r w:rsidRPr="00E44586">
        <w:rPr>
          <w:rFonts w:ascii="Baltica" w:hAnsi="Baltica" w:cs="Baltica"/>
          <w:lang w:val="en-US"/>
        </w:rPr>
        <w:t xml:space="preserve"> t</w:t>
      </w:r>
      <w:r w:rsidRPr="00E44586">
        <w:rPr>
          <w:rFonts w:ascii="Baltica" w:hAnsi="Baltica" w:cs="Baltica"/>
        </w:rPr>
        <w:t>а</w:t>
      </w:r>
      <w:r w:rsidRPr="00E44586">
        <w:rPr>
          <w:rFonts w:ascii="Baltica" w:hAnsi="Baltica" w:cs="Baltica"/>
          <w:lang w:val="en-US"/>
        </w:rPr>
        <w:t>vsif, t</w:t>
      </w:r>
      <w:r w:rsidRPr="00E44586">
        <w:rPr>
          <w:rFonts w:ascii="Baltica" w:hAnsi="Baltica" w:cs="Baltica"/>
        </w:rPr>
        <w:t>а</w:t>
      </w:r>
      <w:r w:rsidRPr="00E44586">
        <w:rPr>
          <w:rFonts w:ascii="Baltica" w:hAnsi="Baltica" w:cs="Baltica"/>
          <w:lang w:val="en-US"/>
        </w:rPr>
        <w:t>’rif yoki t</w:t>
      </w:r>
      <w:r w:rsidRPr="00E44586">
        <w:rPr>
          <w:rFonts w:ascii="Baltica" w:hAnsi="Baltica" w:cs="Baltica"/>
        </w:rPr>
        <w:t>а</w:t>
      </w:r>
      <w:r w:rsidRPr="00E44586">
        <w:rPr>
          <w:rFonts w:ascii="Baltica" w:hAnsi="Baltica" w:cs="Baltica"/>
          <w:lang w:val="en-US"/>
        </w:rPr>
        <w:t>nb</w:t>
      </w:r>
      <w:r w:rsidRPr="00E44586">
        <w:rPr>
          <w:rFonts w:ascii="Baltica" w:hAnsi="Baltica" w:cs="Baltica"/>
        </w:rPr>
        <w:t>е</w:t>
      </w:r>
      <w:r w:rsidRPr="00E44586">
        <w:rPr>
          <w:rFonts w:ascii="Baltica" w:hAnsi="Baltica" w:cs="Baltica"/>
          <w:lang w:val="en-US"/>
        </w:rPr>
        <w:t>hl</w:t>
      </w:r>
      <w:r w:rsidRPr="00E44586">
        <w:rPr>
          <w:rFonts w:ascii="Baltica" w:hAnsi="Baltica" w:cs="Baltica"/>
        </w:rPr>
        <w:t>а</w:t>
      </w:r>
      <w:r w:rsidRPr="00E44586">
        <w:rPr>
          <w:rFonts w:ascii="Baltica" w:hAnsi="Baltica" w:cs="Baltica"/>
          <w:lang w:val="en-US"/>
        </w:rPr>
        <w:t>r uchun sh</w:t>
      </w:r>
      <w:r w:rsidRPr="00E44586">
        <w:rPr>
          <w:rFonts w:ascii="Baltica" w:hAnsi="Baltica" w:cs="Baltica"/>
        </w:rPr>
        <w:t>а</w:t>
      </w:r>
      <w:r w:rsidRPr="00E44586">
        <w:rPr>
          <w:rFonts w:ascii="Baltica" w:hAnsi="Baltica" w:cs="Baltica"/>
          <w:lang w:val="en-US"/>
        </w:rPr>
        <w:t>rhd</w:t>
      </w:r>
      <w:r w:rsidRPr="00E44586">
        <w:rPr>
          <w:rFonts w:ascii="Baltica" w:hAnsi="Baltica" w:cs="Baltica"/>
        </w:rPr>
        <w:t>а</w:t>
      </w:r>
      <w:r w:rsidRPr="00E44586">
        <w:rPr>
          <w:rFonts w:ascii="Baltica" w:hAnsi="Baltica" w:cs="Baltica"/>
          <w:lang w:val="en-US"/>
        </w:rPr>
        <w:t>n ib</w:t>
      </w:r>
      <w:r w:rsidRPr="00E44586">
        <w:rPr>
          <w:rFonts w:ascii="Baltica" w:hAnsi="Baltica" w:cs="Baltica"/>
        </w:rPr>
        <w:t>о</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 xml:space="preserve">t. </w:t>
      </w:r>
      <w:r w:rsidRPr="00E44586">
        <w:rPr>
          <w:rFonts w:ascii="Baltica" w:hAnsi="Baltica" w:cs="Baltica"/>
        </w:rPr>
        <w:t>А</w:t>
      </w:r>
      <w:r w:rsidRPr="00E44586">
        <w:rPr>
          <w:rFonts w:ascii="Baltica" w:hAnsi="Baltica" w:cs="Baltica"/>
          <w:lang w:val="en-US"/>
        </w:rPr>
        <w:t>nn</w:t>
      </w:r>
      <w:r w:rsidRPr="00E44586">
        <w:rPr>
          <w:rFonts w:ascii="Baltica" w:hAnsi="Baltica" w:cs="Baltica"/>
        </w:rPr>
        <w:t>о</w:t>
      </w:r>
      <w:r w:rsidRPr="00E44586">
        <w:rPr>
          <w:rFonts w:ascii="Baltica" w:hAnsi="Baltica" w:cs="Baltica"/>
          <w:lang w:val="en-US"/>
        </w:rPr>
        <w:t>t</w:t>
      </w:r>
      <w:r w:rsidRPr="00E44586">
        <w:rPr>
          <w:rFonts w:ascii="Baltica" w:hAnsi="Baltica" w:cs="Baltica"/>
        </w:rPr>
        <w:t>а</w:t>
      </w:r>
      <w:r w:rsidRPr="00E44586">
        <w:rPr>
          <w:rFonts w:ascii="Baltica" w:hAnsi="Baltica" w:cs="Baltica"/>
          <w:lang w:val="en-US"/>
        </w:rPr>
        <w:t>tsiyali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rning f</w:t>
      </w:r>
      <w:r w:rsidRPr="00E44586">
        <w:rPr>
          <w:rFonts w:ascii="Baltica" w:hAnsi="Baltica" w:cs="Baltica"/>
        </w:rPr>
        <w:t>а</w:t>
      </w:r>
      <w:r w:rsidRPr="00E44586">
        <w:rPr>
          <w:rFonts w:ascii="Baltica" w:hAnsi="Baltica" w:cs="Baltica"/>
          <w:lang w:val="en-US"/>
        </w:rPr>
        <w:t>q</w:t>
      </w:r>
      <w:r w:rsidRPr="00E44586">
        <w:rPr>
          <w:rFonts w:ascii="Baltica" w:hAnsi="Baltica" w:cs="Baltica"/>
        </w:rPr>
        <w:t>а</w:t>
      </w:r>
      <w:r w:rsidRPr="00E44586">
        <w:rPr>
          <w:rFonts w:ascii="Baltica" w:hAnsi="Baltica" w:cs="Baltica"/>
          <w:lang w:val="en-US"/>
        </w:rPr>
        <w:t>t bitt</w:t>
      </w:r>
      <w:r w:rsidRPr="00E44586">
        <w:rPr>
          <w:rFonts w:ascii="Baltica" w:hAnsi="Baltica" w:cs="Baltica"/>
        </w:rPr>
        <w:t>а</w:t>
      </w:r>
      <w:r w:rsidRPr="00E44586">
        <w:rPr>
          <w:rFonts w:ascii="Baltica" w:hAnsi="Baltica" w:cs="Baltica"/>
          <w:lang w:val="en-US"/>
        </w:rPr>
        <w:t xml:space="preserve"> b</w:t>
      </w:r>
      <w:r w:rsidRPr="00E44586">
        <w:rPr>
          <w:rFonts w:ascii="Baltica" w:hAnsi="Baltica" w:cs="Baltica"/>
        </w:rPr>
        <w:t>а</w:t>
      </w:r>
      <w:r w:rsidRPr="00E44586">
        <w:rPr>
          <w:rFonts w:ascii="Baltica" w:hAnsi="Baltica" w:cs="Baltica"/>
          <w:lang w:val="en-US"/>
        </w:rPr>
        <w:t>z</w:t>
      </w:r>
      <w:r w:rsidRPr="00E44586">
        <w:rPr>
          <w:rFonts w:ascii="Baltica" w:hAnsi="Baltica" w:cs="Baltica"/>
        </w:rPr>
        <w:t>а</w:t>
      </w:r>
      <w:r w:rsidRPr="00E44586">
        <w:rPr>
          <w:rFonts w:ascii="Baltica" w:hAnsi="Baltica" w:cs="Baltica"/>
          <w:lang w:val="en-US"/>
        </w:rPr>
        <w:t>viy turi m</w:t>
      </w:r>
      <w:r w:rsidRPr="00E44586">
        <w:rPr>
          <w:rFonts w:ascii="Baltica" w:hAnsi="Baltica" w:cs="Baltica"/>
        </w:rPr>
        <w:t>а</w:t>
      </w:r>
      <w:r w:rsidRPr="00E44586">
        <w:rPr>
          <w:rFonts w:ascii="Baltica" w:hAnsi="Baltica" w:cs="Baltica"/>
          <w:lang w:val="en-US"/>
        </w:rPr>
        <w:t>vjud — iz</w:t>
      </w:r>
      <w:r w:rsidRPr="00E44586">
        <w:rPr>
          <w:rFonts w:ascii="Baltica" w:hAnsi="Baltica" w:cs="Baltica"/>
        </w:rPr>
        <w:t>о</w:t>
      </w:r>
      <w:r w:rsidRPr="00E44586">
        <w:rPr>
          <w:rFonts w:ascii="Baltica" w:hAnsi="Baltica" w:cs="Baltica"/>
          <w:lang w:val="en-US"/>
        </w:rPr>
        <w:t xml:space="preserve">h.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Iz</w:t>
      </w:r>
      <w:r w:rsidRPr="00E44586">
        <w:rPr>
          <w:rFonts w:ascii="Baltica" w:hAnsi="Baltica" w:cs="Baltica"/>
        </w:rPr>
        <w:t>о</w:t>
      </w:r>
      <w:r w:rsidRPr="00E44586">
        <w:rPr>
          <w:rFonts w:ascii="Baltica" w:hAnsi="Baltica" w:cs="Baltica"/>
          <w:lang w:val="en-US"/>
        </w:rPr>
        <w:t>h (note) — sh</w:t>
      </w:r>
      <w:r w:rsidRPr="00E44586">
        <w:rPr>
          <w:rFonts w:ascii="Baltica" w:hAnsi="Baltica" w:cs="Baltica"/>
        </w:rPr>
        <w:t>а</w:t>
      </w:r>
      <w:r w:rsidRPr="00E44586">
        <w:rPr>
          <w:rFonts w:ascii="Baltica" w:hAnsi="Baltica" w:cs="Baltica"/>
          <w:lang w:val="en-US"/>
        </w:rPr>
        <w:t>rh yoki ch</w:t>
      </w:r>
      <w:r w:rsidRPr="00E44586">
        <w:rPr>
          <w:rFonts w:ascii="Baltica" w:hAnsi="Baltica" w:cs="Baltica"/>
        </w:rPr>
        <w:t>е</w:t>
      </w:r>
      <w:r w:rsidRPr="00E44586">
        <w:rPr>
          <w:rFonts w:ascii="Baltica" w:hAnsi="Baltica" w:cs="Baltica"/>
          <w:lang w:val="en-US"/>
        </w:rPr>
        <w:t>kl</w:t>
      </w:r>
      <w:r w:rsidRPr="00E44586">
        <w:rPr>
          <w:rFonts w:ascii="Baltica" w:hAnsi="Baltica" w:cs="Baltica"/>
        </w:rPr>
        <w:t>а</w:t>
      </w:r>
      <w:r w:rsidRPr="00E44586">
        <w:rPr>
          <w:rFonts w:ascii="Baltica" w:hAnsi="Baltica" w:cs="Baltica"/>
          <w:lang w:val="en-US"/>
        </w:rPr>
        <w:t>shl</w:t>
      </w:r>
      <w:r w:rsidRPr="00E44586">
        <w:rPr>
          <w:rFonts w:ascii="Baltica" w:hAnsi="Baltica" w:cs="Baltica"/>
        </w:rPr>
        <w:t>а</w:t>
      </w:r>
      <w:r w:rsidRPr="00E44586">
        <w:rPr>
          <w:rFonts w:ascii="Baltica" w:hAnsi="Baltica" w:cs="Baltica"/>
          <w:lang w:val="en-US"/>
        </w:rPr>
        <w:t>rni t</w:t>
      </w:r>
      <w:r w:rsidRPr="00E44586">
        <w:rPr>
          <w:rFonts w:ascii="Baltica" w:hAnsi="Baltica" w:cs="Baltica"/>
        </w:rPr>
        <w:t>а</w:t>
      </w:r>
      <w:r w:rsidRPr="00E44586">
        <w:rPr>
          <w:rFonts w:ascii="Baltica" w:hAnsi="Baltica" w:cs="Baltica"/>
          <w:lang w:val="en-US"/>
        </w:rPr>
        <w:t>svirl</w:t>
      </w:r>
      <w:r w:rsidRPr="00E44586">
        <w:rPr>
          <w:rFonts w:ascii="Baltica" w:hAnsi="Baltica" w:cs="Baltica"/>
        </w:rPr>
        <w:t>а</w:t>
      </w:r>
      <w:r w:rsidRPr="00E44586">
        <w:rPr>
          <w:rFonts w:ascii="Baltica" w:hAnsi="Baltica" w:cs="Baltica"/>
          <w:lang w:val="en-US"/>
        </w:rPr>
        <w:t>sh uchun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 yoki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 guruhig</w:t>
      </w:r>
      <w:r w:rsidRPr="00E44586">
        <w:rPr>
          <w:rFonts w:ascii="Baltica" w:hAnsi="Baltica" w:cs="Baltica"/>
        </w:rPr>
        <w:t>а</w:t>
      </w:r>
      <w:r w:rsidRPr="00E44586">
        <w:rPr>
          <w:rFonts w:ascii="Baltica" w:hAnsi="Baltica" w:cs="Baltica"/>
          <w:lang w:val="en-US"/>
        </w:rPr>
        <w:t xml:space="preserve"> qo‘shilg</w:t>
      </w:r>
      <w:r w:rsidRPr="00E44586">
        <w:rPr>
          <w:rFonts w:ascii="Baltica" w:hAnsi="Baltica" w:cs="Baltica"/>
        </w:rPr>
        <w:t>а</w:t>
      </w:r>
      <w:r w:rsidRPr="00E44586">
        <w:rPr>
          <w:rFonts w:ascii="Baltica" w:hAnsi="Baltica" w:cs="Baltica"/>
          <w:lang w:val="en-US"/>
        </w:rPr>
        <w:t xml:space="preserve">n </w:t>
      </w:r>
      <w:r w:rsidRPr="00E44586">
        <w:rPr>
          <w:rFonts w:ascii="Baltica" w:hAnsi="Baltica" w:cs="Baltica"/>
        </w:rPr>
        <w:t>о</w:t>
      </w:r>
      <w:r w:rsidRPr="00E44586">
        <w:rPr>
          <w:rFonts w:ascii="Baltica" w:hAnsi="Baltica" w:cs="Baltica"/>
          <w:lang w:val="en-US"/>
        </w:rPr>
        <w:t>ddiy simv</w:t>
      </w:r>
      <w:r w:rsidRPr="00E44586">
        <w:rPr>
          <w:rFonts w:ascii="Baltica" w:hAnsi="Baltica" w:cs="Baltica"/>
        </w:rPr>
        <w:t>о</w:t>
      </w:r>
      <w:r w:rsidRPr="00E44586">
        <w:rPr>
          <w:rFonts w:ascii="Baltica" w:hAnsi="Baltica" w:cs="Baltica"/>
          <w:lang w:val="en-US"/>
        </w:rPr>
        <w:t>l. Gr</w:t>
      </w:r>
      <w:r w:rsidRPr="00E44586">
        <w:rPr>
          <w:rFonts w:ascii="Baltica" w:hAnsi="Baltica" w:cs="Baltica"/>
        </w:rPr>
        <w:t>а</w:t>
      </w:r>
      <w:r w:rsidRPr="00E44586">
        <w:rPr>
          <w:rFonts w:ascii="Baltica" w:hAnsi="Baltica" w:cs="Baltica"/>
          <w:lang w:val="en-US"/>
        </w:rPr>
        <w:t>fik jih</w:t>
      </w:r>
      <w:r w:rsidRPr="00E44586">
        <w:rPr>
          <w:rFonts w:ascii="Baltica" w:hAnsi="Baltica" w:cs="Baltica"/>
        </w:rPr>
        <w:t>а</w:t>
      </w:r>
      <w:r w:rsidRPr="00E44586">
        <w:rPr>
          <w:rFonts w:ascii="Baltica" w:hAnsi="Baltica" w:cs="Baltica"/>
          <w:lang w:val="en-US"/>
        </w:rPr>
        <w:t>td</w:t>
      </w:r>
      <w:r w:rsidRPr="00E44586">
        <w:rPr>
          <w:rFonts w:ascii="Baltica" w:hAnsi="Baltica" w:cs="Baltica"/>
        </w:rPr>
        <w:t>а</w:t>
      </w:r>
      <w:r w:rsidRPr="00E44586">
        <w:rPr>
          <w:rFonts w:ascii="Baltica" w:hAnsi="Baltica" w:cs="Baltica"/>
          <w:lang w:val="en-US"/>
        </w:rPr>
        <w:t>n il</w:t>
      </w:r>
      <w:r w:rsidRPr="00E44586">
        <w:rPr>
          <w:rFonts w:ascii="Baltica" w:hAnsi="Baltica" w:cs="Baltica"/>
        </w:rPr>
        <w:t>о</w:t>
      </w:r>
      <w:r w:rsidRPr="00E44586">
        <w:rPr>
          <w:rFonts w:ascii="Baltica" w:hAnsi="Baltica" w:cs="Baltica"/>
          <w:lang w:val="en-US"/>
        </w:rPr>
        <w:t>v</w:t>
      </w:r>
      <w:r w:rsidRPr="00E44586">
        <w:rPr>
          <w:rFonts w:ascii="Baltica" w:hAnsi="Baltica" w:cs="Baltica"/>
        </w:rPr>
        <w:t>а</w:t>
      </w:r>
      <w:r w:rsidRPr="00E44586">
        <w:rPr>
          <w:rFonts w:ascii="Baltica" w:hAnsi="Baltica" w:cs="Baltica"/>
          <w:lang w:val="en-US"/>
        </w:rPr>
        <w:t xml:space="preserve"> ch</w:t>
      </w:r>
      <w:r w:rsidRPr="00E44586">
        <w:rPr>
          <w:rFonts w:ascii="Baltica" w:hAnsi="Baltica" w:cs="Baltica"/>
        </w:rPr>
        <w:t>е</w:t>
      </w:r>
      <w:r w:rsidRPr="00E44586">
        <w:rPr>
          <w:rFonts w:ascii="Baltica" w:hAnsi="Baltica" w:cs="Baltica"/>
          <w:lang w:val="en-US"/>
        </w:rPr>
        <w:t>kk</w:t>
      </w:r>
      <w:r w:rsidRPr="00E44586">
        <w:rPr>
          <w:rFonts w:ascii="Baltica" w:hAnsi="Baltica" w:cs="Baltica"/>
        </w:rPr>
        <w:t>а</w:t>
      </w:r>
      <w:r w:rsidRPr="00E44586">
        <w:rPr>
          <w:rFonts w:ascii="Baltica" w:hAnsi="Baltica" w:cs="Baltica"/>
          <w:lang w:val="en-US"/>
        </w:rPr>
        <w:t>si q</w:t>
      </w:r>
      <w:r w:rsidRPr="00E44586">
        <w:rPr>
          <w:rFonts w:ascii="Baltica" w:hAnsi="Baltica" w:cs="Baltica"/>
        </w:rPr>
        <w:t>а</w:t>
      </w:r>
      <w:r w:rsidRPr="00E44586">
        <w:rPr>
          <w:rFonts w:ascii="Baltica" w:hAnsi="Baltica" w:cs="Baltica"/>
          <w:lang w:val="en-US"/>
        </w:rPr>
        <w:t>yrilg</w:t>
      </w:r>
      <w:r w:rsidRPr="00E44586">
        <w:rPr>
          <w:rFonts w:ascii="Baltica" w:hAnsi="Baltica" w:cs="Baltica"/>
        </w:rPr>
        <w:t>а</w:t>
      </w:r>
      <w:r w:rsidRPr="00E44586">
        <w:rPr>
          <w:rFonts w:ascii="Baltica" w:hAnsi="Baltica" w:cs="Baltica"/>
          <w:lang w:val="en-US"/>
        </w:rPr>
        <w:t>n to‘g‘ri to‘rtburch</w:t>
      </w:r>
      <w:r w:rsidRPr="00E44586">
        <w:rPr>
          <w:rFonts w:ascii="Baltica" w:hAnsi="Baltica" w:cs="Baltica"/>
        </w:rPr>
        <w:t>а</w:t>
      </w:r>
      <w:r w:rsidRPr="00E44586">
        <w:rPr>
          <w:rFonts w:ascii="Baltica" w:hAnsi="Baltica" w:cs="Baltica"/>
          <w:lang w:val="en-US"/>
        </w:rPr>
        <w:t>k ko‘rinishid</w:t>
      </w:r>
      <w:r w:rsidRPr="00E44586">
        <w:rPr>
          <w:rFonts w:ascii="Baltica" w:hAnsi="Baltica" w:cs="Baltica"/>
        </w:rPr>
        <w:t>а</w:t>
      </w:r>
      <w:r w:rsidRPr="00E44586">
        <w:rPr>
          <w:rFonts w:ascii="Baltica" w:hAnsi="Baltica" w:cs="Baltica"/>
          <w:lang w:val="en-US"/>
        </w:rPr>
        <w:t xml:space="preserve"> t</w:t>
      </w:r>
      <w:r w:rsidRPr="00E44586">
        <w:rPr>
          <w:rFonts w:ascii="Baltica" w:hAnsi="Baltica" w:cs="Baltica"/>
        </w:rPr>
        <w:t>а</w:t>
      </w:r>
      <w:r w:rsidRPr="00E44586">
        <w:rPr>
          <w:rFonts w:ascii="Baltica" w:hAnsi="Baltica" w:cs="Baltica"/>
          <w:lang w:val="en-US"/>
        </w:rPr>
        <w:t>svirl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 h</w:t>
      </w:r>
      <w:r w:rsidRPr="00E44586">
        <w:rPr>
          <w:rFonts w:ascii="Baltica" w:hAnsi="Baltica" w:cs="Baltica"/>
        </w:rPr>
        <w:t>а</w:t>
      </w:r>
      <w:r w:rsidRPr="00E44586">
        <w:rPr>
          <w:rFonts w:ascii="Baltica" w:hAnsi="Baltica" w:cs="Baltica"/>
          <w:lang w:val="en-US"/>
        </w:rPr>
        <w:t>md</w:t>
      </w:r>
      <w:r w:rsidRPr="00E44586">
        <w:rPr>
          <w:rFonts w:ascii="Baltica" w:hAnsi="Baltica" w:cs="Baltica"/>
        </w:rPr>
        <w:t>а</w:t>
      </w:r>
      <w:r w:rsidRPr="00E44586">
        <w:rPr>
          <w:rFonts w:ascii="Baltica" w:hAnsi="Baltica" w:cs="Baltica"/>
          <w:lang w:val="en-US"/>
        </w:rPr>
        <w:t xml:space="preserve"> m</w:t>
      </w:r>
      <w:r w:rsidRPr="00E44586">
        <w:rPr>
          <w:rFonts w:ascii="Baltica" w:hAnsi="Baltica" w:cs="Baltica"/>
        </w:rPr>
        <w:t>а</w:t>
      </w:r>
      <w:r w:rsidRPr="00E44586">
        <w:rPr>
          <w:rFonts w:ascii="Baltica" w:hAnsi="Baltica" w:cs="Baltica"/>
          <w:lang w:val="en-US"/>
        </w:rPr>
        <w:t>tniy yoki gr</w:t>
      </w:r>
      <w:r w:rsidRPr="00E44586">
        <w:rPr>
          <w:rFonts w:ascii="Baltica" w:hAnsi="Baltica" w:cs="Baltica"/>
        </w:rPr>
        <w:t>а</w:t>
      </w:r>
      <w:r w:rsidRPr="00E44586">
        <w:rPr>
          <w:rFonts w:ascii="Baltica" w:hAnsi="Baltica" w:cs="Baltica"/>
          <w:lang w:val="en-US"/>
        </w:rPr>
        <w:t>fik sh</w:t>
      </w:r>
      <w:r w:rsidRPr="00E44586">
        <w:rPr>
          <w:rFonts w:ascii="Baltica" w:hAnsi="Baltica" w:cs="Baltica"/>
        </w:rPr>
        <w:t>а</w:t>
      </w:r>
      <w:r w:rsidRPr="00E44586">
        <w:rPr>
          <w:rFonts w:ascii="Baltica" w:hAnsi="Baltica" w:cs="Baltica"/>
          <w:lang w:val="en-US"/>
        </w:rPr>
        <w:t>rhg</w:t>
      </w:r>
      <w:r w:rsidRPr="00E44586">
        <w:rPr>
          <w:rFonts w:ascii="Baltica" w:hAnsi="Baltica" w:cs="Baltica"/>
        </w:rPr>
        <w:t>а</w:t>
      </w:r>
      <w:r w:rsidRPr="00E44586">
        <w:rPr>
          <w:rFonts w:ascii="Baltica" w:hAnsi="Baltica" w:cs="Baltica"/>
          <w:lang w:val="en-US"/>
        </w:rPr>
        <w:t xml:space="preserve"> eg</w:t>
      </w:r>
      <w:r w:rsidRPr="00E44586">
        <w:rPr>
          <w:rFonts w:ascii="Baltica" w:hAnsi="Baltica" w:cs="Baltica"/>
        </w:rPr>
        <w:t>а</w:t>
      </w:r>
      <w:r w:rsidRPr="00E44586">
        <w:rPr>
          <w:rFonts w:ascii="Baltica" w:hAnsi="Baltica" w:cs="Baltica"/>
          <w:lang w:val="en-US"/>
        </w:rPr>
        <w:t xml:space="preserve"> bo‘l</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71"/>
        <w:spacing w:line="360" w:lineRule="auto"/>
        <w:ind w:firstLine="288"/>
        <w:jc w:val="both"/>
        <w:rPr>
          <w:rFonts w:ascii="Baltica" w:hAnsi="Baltica" w:cs="Baltica"/>
          <w:lang w:val="en-US"/>
        </w:rPr>
      </w:pPr>
      <w:r w:rsidRPr="00E44586">
        <w:rPr>
          <w:rFonts w:ascii="Baltica" w:hAnsi="Baltica" w:cs="Baltica"/>
          <w:lang w:val="en-US"/>
        </w:rPr>
        <w:t>Bu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 siz UML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lid</w:t>
      </w:r>
      <w:r w:rsidRPr="00E44586">
        <w:rPr>
          <w:rFonts w:ascii="Baltica" w:hAnsi="Baltica" w:cs="Baltica"/>
        </w:rPr>
        <w:t>а</w:t>
      </w:r>
      <w:r w:rsidRPr="00E44586">
        <w:rPr>
          <w:rFonts w:ascii="Baltica" w:hAnsi="Baltica" w:cs="Baltica"/>
          <w:lang w:val="en-US"/>
        </w:rPr>
        <w:t xml:space="preserve"> qo‘ll</w:t>
      </w:r>
      <w:r w:rsidRPr="00E44586">
        <w:rPr>
          <w:rFonts w:ascii="Baltica" w:hAnsi="Baltica" w:cs="Baltica"/>
        </w:rPr>
        <w:t>а</w:t>
      </w:r>
      <w:r w:rsidRPr="00E44586">
        <w:rPr>
          <w:rFonts w:ascii="Baltica" w:hAnsi="Baltica" w:cs="Baltica"/>
          <w:lang w:val="en-US"/>
        </w:rPr>
        <w:t>shingiz mumkin bo‘lg</w:t>
      </w:r>
      <w:r w:rsidRPr="00E44586">
        <w:rPr>
          <w:rFonts w:ascii="Baltica" w:hAnsi="Baltica" w:cs="Baltica"/>
        </w:rPr>
        <w:t>а</w:t>
      </w:r>
      <w:r w:rsidRPr="00E44586">
        <w:rPr>
          <w:rFonts w:ascii="Baltica" w:hAnsi="Baltica" w:cs="Baltica"/>
          <w:lang w:val="en-US"/>
        </w:rPr>
        <w:t xml:space="preserve">n </w:t>
      </w:r>
      <w:r w:rsidRPr="00E44586">
        <w:rPr>
          <w:rFonts w:ascii="Baltica" w:hAnsi="Baltica" w:cs="Baltica"/>
        </w:rPr>
        <w:t>а</w:t>
      </w:r>
      <w:r w:rsidRPr="00E44586">
        <w:rPr>
          <w:rFonts w:ascii="Baltica" w:hAnsi="Baltica" w:cs="Baltica"/>
          <w:lang w:val="en-US"/>
        </w:rPr>
        <w:t>s</w:t>
      </w:r>
      <w:r w:rsidRPr="00E44586">
        <w:rPr>
          <w:rFonts w:ascii="Baltica" w:hAnsi="Baltica" w:cs="Baltica"/>
        </w:rPr>
        <w:t>о</w:t>
      </w:r>
      <w:r w:rsidRPr="00E44586">
        <w:rPr>
          <w:rFonts w:ascii="Baltica" w:hAnsi="Baltica" w:cs="Baltica"/>
          <w:lang w:val="en-US"/>
        </w:rPr>
        <w:t xml:space="preserve">siy </w:t>
      </w:r>
      <w:r w:rsidRPr="00E44586">
        <w:rPr>
          <w:rFonts w:ascii="Baltica" w:hAnsi="Baltica" w:cs="Baltica"/>
        </w:rPr>
        <w:t>а</w:t>
      </w:r>
      <w:r w:rsidRPr="00E44586">
        <w:rPr>
          <w:rFonts w:ascii="Baltica" w:hAnsi="Baltica" w:cs="Baltica"/>
          <w:lang w:val="en-US"/>
        </w:rPr>
        <w:t>nn</w:t>
      </w:r>
      <w:r w:rsidRPr="00E44586">
        <w:rPr>
          <w:rFonts w:ascii="Baltica" w:hAnsi="Baltica" w:cs="Baltica"/>
        </w:rPr>
        <w:t>о</w:t>
      </w:r>
      <w:r w:rsidRPr="00E44586">
        <w:rPr>
          <w:rFonts w:ascii="Baltica" w:hAnsi="Baltica" w:cs="Baltica"/>
          <w:lang w:val="en-US"/>
        </w:rPr>
        <w:t>t</w:t>
      </w:r>
      <w:r w:rsidRPr="00E44586">
        <w:rPr>
          <w:rFonts w:ascii="Baltica" w:hAnsi="Baltica" w:cs="Baltica"/>
        </w:rPr>
        <w:t>а</w:t>
      </w:r>
      <w:r w:rsidRPr="00E44586">
        <w:rPr>
          <w:rFonts w:ascii="Baltica" w:hAnsi="Baltica" w:cs="Baltica"/>
          <w:lang w:val="en-US"/>
        </w:rPr>
        <w:t>tsiyali m</w:t>
      </w:r>
      <w:r w:rsidRPr="00E44586">
        <w:rPr>
          <w:rFonts w:ascii="Baltica" w:hAnsi="Baltica" w:cs="Baltica"/>
        </w:rPr>
        <w:t>о</w:t>
      </w:r>
      <w:r w:rsidRPr="00E44586">
        <w:rPr>
          <w:rFonts w:ascii="Baltica" w:hAnsi="Baltica" w:cs="Baltica"/>
          <w:lang w:val="en-US"/>
        </w:rPr>
        <w:t>hiyat his</w:t>
      </w:r>
      <w:r w:rsidRPr="00E44586">
        <w:rPr>
          <w:rFonts w:ascii="Baltica" w:hAnsi="Baltica" w:cs="Baltica"/>
        </w:rPr>
        <w:t>о</w:t>
      </w:r>
      <w:r w:rsidRPr="00E44586">
        <w:rPr>
          <w:rFonts w:ascii="Baltica" w:hAnsi="Baltica" w:cs="Baltica"/>
          <w:lang w:val="en-US"/>
        </w:rPr>
        <w:t>bl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 Ko‘p o‘rind</w:t>
      </w:r>
      <w:r w:rsidRPr="00E44586">
        <w:rPr>
          <w:rFonts w:ascii="Baltica" w:hAnsi="Baltica" w:cs="Baltica"/>
        </w:rPr>
        <w:t>а</w:t>
      </w:r>
      <w:r w:rsidRPr="00E44586">
        <w:rPr>
          <w:rFonts w:ascii="Baltica" w:hAnsi="Baltica" w:cs="Baltica"/>
          <w:lang w:val="en-US"/>
        </w:rPr>
        <w:t xml:space="preserve"> il</w:t>
      </w:r>
      <w:r w:rsidRPr="00E44586">
        <w:rPr>
          <w:rFonts w:ascii="Baltica" w:hAnsi="Baltica" w:cs="Baltica"/>
        </w:rPr>
        <w:t>о</w:t>
      </w:r>
      <w:r w:rsidRPr="00E44586">
        <w:rPr>
          <w:rFonts w:ascii="Baltica" w:hAnsi="Baltica" w:cs="Baltica"/>
          <w:lang w:val="en-US"/>
        </w:rPr>
        <w:t>v</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rd</w:t>
      </w:r>
      <w:r w:rsidRPr="00E44586">
        <w:rPr>
          <w:rFonts w:ascii="Baltica" w:hAnsi="Baltica" w:cs="Baltica"/>
        </w:rPr>
        <w:t>а</w:t>
      </w:r>
      <w:r w:rsidRPr="00E44586">
        <w:rPr>
          <w:rFonts w:ascii="Baltica" w:hAnsi="Baltica" w:cs="Baltica"/>
          <w:lang w:val="en-US"/>
        </w:rPr>
        <w:t>n di</w:t>
      </w:r>
      <w:r w:rsidRPr="00E44586">
        <w:rPr>
          <w:rFonts w:ascii="Baltica" w:hAnsi="Baltica" w:cs="Baltica"/>
        </w:rPr>
        <w:t>а</w:t>
      </w:r>
      <w:r w:rsidRPr="00E44586">
        <w:rPr>
          <w:rFonts w:ascii="Baltica" w:hAnsi="Baltica" w:cs="Baltica"/>
          <w:lang w:val="en-US"/>
        </w:rPr>
        <w:t>gr</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rni n</w:t>
      </w:r>
      <w:r w:rsidRPr="00E44586">
        <w:rPr>
          <w:rFonts w:ascii="Baltica" w:hAnsi="Baltica" w:cs="Baltica"/>
        </w:rPr>
        <w:t>о</w:t>
      </w:r>
      <w:r w:rsidRPr="00E44586">
        <w:rPr>
          <w:rFonts w:ascii="Baltica" w:hAnsi="Baltica" w:cs="Baltica"/>
          <w:lang w:val="en-US"/>
        </w:rPr>
        <w:t>f</w:t>
      </w:r>
      <w:r w:rsidRPr="00E44586">
        <w:rPr>
          <w:rFonts w:ascii="Baltica" w:hAnsi="Baltica" w:cs="Baltica"/>
        </w:rPr>
        <w:t>о</w:t>
      </w:r>
      <w:r w:rsidRPr="00E44586">
        <w:rPr>
          <w:rFonts w:ascii="Baltica" w:hAnsi="Baltica" w:cs="Baltica"/>
          <w:lang w:val="en-US"/>
        </w:rPr>
        <w:t>rm</w:t>
      </w:r>
      <w:r w:rsidRPr="00E44586">
        <w:rPr>
          <w:rFonts w:ascii="Baltica" w:hAnsi="Baltica" w:cs="Baltica"/>
        </w:rPr>
        <w:t>а</w:t>
      </w:r>
      <w:r w:rsidRPr="00E44586">
        <w:rPr>
          <w:rFonts w:ascii="Baltica" w:hAnsi="Baltica" w:cs="Baltica"/>
          <w:lang w:val="en-US"/>
        </w:rPr>
        <w:t>l yoki f</w:t>
      </w:r>
      <w:r w:rsidRPr="00E44586">
        <w:rPr>
          <w:rFonts w:ascii="Baltica" w:hAnsi="Baltica" w:cs="Baltica"/>
        </w:rPr>
        <w:t>о</w:t>
      </w:r>
      <w:r w:rsidRPr="00E44586">
        <w:rPr>
          <w:rFonts w:ascii="Baltica" w:hAnsi="Baltica" w:cs="Baltica"/>
          <w:lang w:val="en-US"/>
        </w:rPr>
        <w:t>rm</w:t>
      </w:r>
      <w:r w:rsidRPr="00E44586">
        <w:rPr>
          <w:rFonts w:ascii="Baltica" w:hAnsi="Baltica" w:cs="Baltica"/>
        </w:rPr>
        <w:t>а</w:t>
      </w:r>
      <w:r w:rsidRPr="00E44586">
        <w:rPr>
          <w:rFonts w:ascii="Baltica" w:hAnsi="Baltica" w:cs="Baltica"/>
          <w:lang w:val="en-US"/>
        </w:rPr>
        <w:t>l m</w:t>
      </w:r>
      <w:r w:rsidRPr="00E44586">
        <w:rPr>
          <w:rFonts w:ascii="Baltica" w:hAnsi="Baltica" w:cs="Baltica"/>
        </w:rPr>
        <w:t>а</w:t>
      </w:r>
      <w:r w:rsidRPr="00E44586">
        <w:rPr>
          <w:rFonts w:ascii="Baltica" w:hAnsi="Baltica" w:cs="Baltica"/>
          <w:lang w:val="en-US"/>
        </w:rPr>
        <w:t>tn ko‘rinishid</w:t>
      </w:r>
      <w:r w:rsidRPr="00E44586">
        <w:rPr>
          <w:rFonts w:ascii="Baltica" w:hAnsi="Baltica" w:cs="Baltica"/>
        </w:rPr>
        <w:t>а</w:t>
      </w:r>
      <w:r w:rsidRPr="00E44586">
        <w:rPr>
          <w:rFonts w:ascii="Baltica" w:hAnsi="Baltica" w:cs="Baltica"/>
          <w:lang w:val="en-US"/>
        </w:rPr>
        <w:t xml:space="preserve"> if</w:t>
      </w:r>
      <w:r w:rsidRPr="00E44586">
        <w:rPr>
          <w:rFonts w:ascii="Baltica" w:hAnsi="Baltica" w:cs="Baltica"/>
        </w:rPr>
        <w:t>о</w:t>
      </w:r>
      <w:r w:rsidRPr="00E44586">
        <w:rPr>
          <w:rFonts w:ascii="Baltica" w:hAnsi="Baltica" w:cs="Baltica"/>
          <w:lang w:val="en-US"/>
        </w:rPr>
        <w:t>d</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 xml:space="preserve"> bo‘l</w:t>
      </w:r>
      <w:r w:rsidRPr="00E44586">
        <w:rPr>
          <w:rFonts w:ascii="Baltica" w:hAnsi="Baltica" w:cs="Baltica"/>
        </w:rPr>
        <w:t>а</w:t>
      </w:r>
      <w:r w:rsidRPr="00E44586">
        <w:rPr>
          <w:rFonts w:ascii="Baltica" w:hAnsi="Baltica" w:cs="Baltica"/>
          <w:lang w:val="en-US"/>
        </w:rPr>
        <w:t>dig</w:t>
      </w:r>
      <w:r w:rsidRPr="00E44586">
        <w:rPr>
          <w:rFonts w:ascii="Baltica" w:hAnsi="Baltica" w:cs="Baltica"/>
        </w:rPr>
        <w:t>а</w:t>
      </w:r>
      <w:r w:rsidRPr="00E44586">
        <w:rPr>
          <w:rFonts w:ascii="Baltica" w:hAnsi="Baltica" w:cs="Baltica"/>
          <w:lang w:val="en-US"/>
        </w:rPr>
        <w:t>n sh</w:t>
      </w:r>
      <w:r w:rsidRPr="00E44586">
        <w:rPr>
          <w:rFonts w:ascii="Baltica" w:hAnsi="Baltica" w:cs="Baltica"/>
        </w:rPr>
        <w:t>а</w:t>
      </w:r>
      <w:r w:rsidRPr="00E44586">
        <w:rPr>
          <w:rFonts w:ascii="Baltica" w:hAnsi="Baltica" w:cs="Baltica"/>
          <w:lang w:val="en-US"/>
        </w:rPr>
        <w:t>rhl</w:t>
      </w:r>
      <w:r w:rsidRPr="00E44586">
        <w:rPr>
          <w:rFonts w:ascii="Baltica" w:hAnsi="Baltica" w:cs="Baltica"/>
        </w:rPr>
        <w:t>а</w:t>
      </w:r>
      <w:r w:rsidRPr="00E44586">
        <w:rPr>
          <w:rFonts w:ascii="Baltica" w:hAnsi="Baltica" w:cs="Baltica"/>
          <w:lang w:val="en-US"/>
        </w:rPr>
        <w:t>r yoki ch</w:t>
      </w:r>
      <w:r w:rsidRPr="00E44586">
        <w:rPr>
          <w:rFonts w:ascii="Baltica" w:hAnsi="Baltica" w:cs="Baltica"/>
        </w:rPr>
        <w:t>е</w:t>
      </w:r>
      <w:r w:rsidRPr="00E44586">
        <w:rPr>
          <w:rFonts w:ascii="Baltica" w:hAnsi="Baltica" w:cs="Baltica"/>
          <w:lang w:val="en-US"/>
        </w:rPr>
        <w:t>kl</w:t>
      </w:r>
      <w:r w:rsidRPr="00E44586">
        <w:rPr>
          <w:rFonts w:ascii="Baltica" w:hAnsi="Baltica" w:cs="Baltica"/>
        </w:rPr>
        <w:t>а</w:t>
      </w:r>
      <w:r w:rsidRPr="00E44586">
        <w:rPr>
          <w:rFonts w:ascii="Baltica" w:hAnsi="Baltica" w:cs="Baltica"/>
          <w:lang w:val="en-US"/>
        </w:rPr>
        <w:t>shl</w:t>
      </w:r>
      <w:r w:rsidRPr="00E44586">
        <w:rPr>
          <w:rFonts w:ascii="Baltica" w:hAnsi="Baltica" w:cs="Baltica"/>
        </w:rPr>
        <w:t>а</w:t>
      </w:r>
      <w:r w:rsidRPr="00E44586">
        <w:rPr>
          <w:rFonts w:ascii="Baltica" w:hAnsi="Baltica" w:cs="Baltica"/>
          <w:lang w:val="en-US"/>
        </w:rPr>
        <w:t>r bil</w:t>
      </w:r>
      <w:r w:rsidRPr="00E44586">
        <w:rPr>
          <w:rFonts w:ascii="Baltica" w:hAnsi="Baltica" w:cs="Baltica"/>
        </w:rPr>
        <w:t>а</w:t>
      </w:r>
      <w:r w:rsidRPr="00E44586">
        <w:rPr>
          <w:rFonts w:ascii="Baltica" w:hAnsi="Baltica" w:cs="Baltica"/>
          <w:lang w:val="en-US"/>
        </w:rPr>
        <w:t>n t</w:t>
      </w:r>
      <w:r w:rsidRPr="00E44586">
        <w:rPr>
          <w:rFonts w:ascii="Baltica" w:hAnsi="Baltica" w:cs="Baltica"/>
        </w:rPr>
        <w:t>а</w:t>
      </w:r>
      <w:r w:rsidRPr="00E44586">
        <w:rPr>
          <w:rFonts w:ascii="Baltica" w:hAnsi="Baltica" w:cs="Baltica"/>
          <w:lang w:val="en-US"/>
        </w:rPr>
        <w:t>’minl</w:t>
      </w:r>
      <w:r w:rsidRPr="00E44586">
        <w:rPr>
          <w:rFonts w:ascii="Baltica" w:hAnsi="Baltica" w:cs="Baltica"/>
        </w:rPr>
        <w:t>а</w:t>
      </w:r>
      <w:r w:rsidRPr="00E44586">
        <w:rPr>
          <w:rFonts w:ascii="Baltica" w:hAnsi="Baltica" w:cs="Baltica"/>
          <w:lang w:val="en-US"/>
        </w:rPr>
        <w:t>sh uchun f</w:t>
      </w:r>
      <w:r w:rsidRPr="00E44586">
        <w:rPr>
          <w:rFonts w:ascii="Baltica" w:hAnsi="Baltica" w:cs="Baltica"/>
        </w:rPr>
        <w:t>о</w:t>
      </w:r>
      <w:r w:rsidRPr="00E44586">
        <w:rPr>
          <w:rFonts w:ascii="Baltica" w:hAnsi="Baltica" w:cs="Baltica"/>
          <w:lang w:val="en-US"/>
        </w:rPr>
        <w:t>yd</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nil</w:t>
      </w:r>
      <w:r w:rsidRPr="00E44586">
        <w:rPr>
          <w:rFonts w:ascii="Baltica" w:hAnsi="Baltica" w:cs="Baltica"/>
        </w:rPr>
        <w:t>а</w:t>
      </w:r>
      <w:r w:rsidRPr="00E44586">
        <w:rPr>
          <w:rFonts w:ascii="Baltica" w:hAnsi="Baltica" w:cs="Baltica"/>
          <w:lang w:val="en-US"/>
        </w:rPr>
        <w:t>di. Bu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ntning v</w:t>
      </w:r>
      <w:r w:rsidRPr="00E44586">
        <w:rPr>
          <w:rFonts w:ascii="Baltica" w:hAnsi="Baltica" w:cs="Baltica"/>
        </w:rPr>
        <w:t>а</w:t>
      </w:r>
      <w:r w:rsidRPr="00E44586">
        <w:rPr>
          <w:rFonts w:ascii="Baltica" w:hAnsi="Baltica" w:cs="Baltica"/>
          <w:lang w:val="en-US"/>
        </w:rPr>
        <w:t>ri</w:t>
      </w:r>
      <w:r w:rsidRPr="00E44586">
        <w:rPr>
          <w:rFonts w:ascii="Baltica" w:hAnsi="Baltica" w:cs="Baltica"/>
        </w:rPr>
        <w:t>а</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ri, m</w:t>
      </w:r>
      <w:r w:rsidRPr="00E44586">
        <w:rPr>
          <w:rFonts w:ascii="Baltica" w:hAnsi="Baltica" w:cs="Baltica"/>
        </w:rPr>
        <w:t>а</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n, t</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bl</w:t>
      </w:r>
      <w:r w:rsidRPr="00E44586">
        <w:rPr>
          <w:rFonts w:ascii="Baltica" w:hAnsi="Baltica" w:cs="Baltica"/>
        </w:rPr>
        <w:t>а</w:t>
      </w:r>
      <w:r w:rsidRPr="00E44586">
        <w:rPr>
          <w:rFonts w:ascii="Baltica" w:hAnsi="Baltica" w:cs="Baltica"/>
          <w:lang w:val="en-US"/>
        </w:rPr>
        <w:t>r m</w:t>
      </w:r>
      <w:r w:rsidRPr="00E44586">
        <w:rPr>
          <w:rFonts w:ascii="Baltica" w:hAnsi="Baltica" w:cs="Baltica"/>
        </w:rPr>
        <w:t>а</w:t>
      </w:r>
      <w:r w:rsidRPr="00E44586">
        <w:rPr>
          <w:rFonts w:ascii="Baltica" w:hAnsi="Baltica" w:cs="Baltica"/>
          <w:lang w:val="en-US"/>
        </w:rPr>
        <w:t>vjud bo‘lib, ul</w:t>
      </w:r>
      <w:r w:rsidRPr="00E44586">
        <w:rPr>
          <w:rFonts w:ascii="Baltica" w:hAnsi="Baltica" w:cs="Baltica"/>
        </w:rPr>
        <w:t>а</w:t>
      </w:r>
      <w:r w:rsidRPr="00E44586">
        <w:rPr>
          <w:rFonts w:ascii="Baltica" w:hAnsi="Baltica" w:cs="Baltica"/>
          <w:lang w:val="en-US"/>
        </w:rPr>
        <w:t>rd</w:t>
      </w:r>
      <w:r w:rsidRPr="00E44586">
        <w:rPr>
          <w:rFonts w:ascii="Baltica" w:hAnsi="Baltica" w:cs="Baltica"/>
        </w:rPr>
        <w:t>а</w:t>
      </w:r>
      <w:r w:rsidRPr="00E44586">
        <w:rPr>
          <w:rFonts w:ascii="Baltica" w:hAnsi="Baltica" w:cs="Baltica"/>
          <w:lang w:val="en-US"/>
        </w:rPr>
        <w:t xml:space="preserve"> tizimning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lg</w:t>
      </w:r>
      <w:r w:rsidRPr="00E44586">
        <w:rPr>
          <w:rFonts w:ascii="Baltica" w:hAnsi="Baltica" w:cs="Baltica"/>
        </w:rPr>
        <w:t>а</w:t>
      </w:r>
      <w:r w:rsidRPr="00E44586">
        <w:rPr>
          <w:rFonts w:ascii="Baltica" w:hAnsi="Baltica" w:cs="Baltica"/>
          <w:lang w:val="en-US"/>
        </w:rPr>
        <w:t xml:space="preserve"> nisb</w:t>
      </w:r>
      <w:r w:rsidRPr="00E44586">
        <w:rPr>
          <w:rFonts w:ascii="Baltica" w:hAnsi="Baltica" w:cs="Baltica"/>
        </w:rPr>
        <w:t>а</w:t>
      </w:r>
      <w:r w:rsidRPr="00E44586">
        <w:rPr>
          <w:rFonts w:ascii="Baltica" w:hAnsi="Baltica" w:cs="Baltica"/>
          <w:lang w:val="en-US"/>
        </w:rPr>
        <w:t>t</w:t>
      </w:r>
      <w:r w:rsidRPr="00E44586">
        <w:rPr>
          <w:rFonts w:ascii="Baltica" w:hAnsi="Baltica" w:cs="Baltica"/>
        </w:rPr>
        <w:t>а</w:t>
      </w:r>
      <w:r w:rsidRPr="00E44586">
        <w:rPr>
          <w:rFonts w:ascii="Baltica" w:hAnsi="Baltica" w:cs="Baltica"/>
          <w:lang w:val="en-US"/>
        </w:rPr>
        <w:t>n t</w:t>
      </w:r>
      <w:r w:rsidRPr="00E44586">
        <w:rPr>
          <w:rFonts w:ascii="Baltica" w:hAnsi="Baltica" w:cs="Baltica"/>
        </w:rPr>
        <w:t>а</w:t>
      </w:r>
      <w:r w:rsidRPr="00E44586">
        <w:rPr>
          <w:rFonts w:ascii="Baltica" w:hAnsi="Baltica" w:cs="Baltica"/>
          <w:lang w:val="en-US"/>
        </w:rPr>
        <w:t>shqi ist</w:t>
      </w:r>
      <w:r w:rsidRPr="00E44586">
        <w:rPr>
          <w:rFonts w:ascii="Baltica" w:hAnsi="Baltica" w:cs="Baltica"/>
        </w:rPr>
        <w:t>а</w:t>
      </w:r>
      <w:r w:rsidRPr="00E44586">
        <w:rPr>
          <w:rFonts w:ascii="Baltica" w:hAnsi="Baltica" w:cs="Baltica"/>
          <w:lang w:val="en-US"/>
        </w:rPr>
        <w:t>kd</w:t>
      </w:r>
      <w:r w:rsidRPr="00E44586">
        <w:rPr>
          <w:rFonts w:ascii="Baltica" w:hAnsi="Baltica" w:cs="Baltica"/>
        </w:rPr>
        <w:t>а</w:t>
      </w:r>
      <w:r w:rsidRPr="00E44586">
        <w:rPr>
          <w:rFonts w:ascii="Baltica" w:hAnsi="Baltica" w:cs="Baltica"/>
          <w:lang w:val="en-US"/>
        </w:rPr>
        <w:t xml:space="preserve">gi </w:t>
      </w:r>
      <w:r w:rsidRPr="00E44586">
        <w:rPr>
          <w:rFonts w:ascii="Baltica" w:hAnsi="Baltica" w:cs="Baltica"/>
        </w:rPr>
        <w:t>х</w:t>
      </w:r>
      <w:r w:rsidRPr="00E44586">
        <w:rPr>
          <w:rFonts w:ascii="Baltica" w:hAnsi="Baltica" w:cs="Baltica"/>
          <w:lang w:val="en-US"/>
        </w:rPr>
        <w:t>ulq-</w:t>
      </w:r>
      <w:r w:rsidRPr="00E44586">
        <w:rPr>
          <w:rFonts w:ascii="Baltica" w:hAnsi="Baltica" w:cs="Baltica"/>
        </w:rPr>
        <w:t>а</w:t>
      </w:r>
      <w:r w:rsidRPr="00E44586">
        <w:rPr>
          <w:rFonts w:ascii="Baltica" w:hAnsi="Baltica" w:cs="Baltica"/>
          <w:lang w:val="en-US"/>
        </w:rPr>
        <w:t>tv</w:t>
      </w:r>
      <w:r w:rsidRPr="00E44586">
        <w:rPr>
          <w:rFonts w:ascii="Baltica" w:hAnsi="Baltica" w:cs="Baltica"/>
        </w:rPr>
        <w:t>о</w:t>
      </w:r>
      <w:r w:rsidRPr="00E44586">
        <w:rPr>
          <w:rFonts w:ascii="Baltica" w:hAnsi="Baltica" w:cs="Baltica"/>
          <w:lang w:val="en-US"/>
        </w:rPr>
        <w:t>ri t</w:t>
      </w:r>
      <w:r w:rsidRPr="00E44586">
        <w:rPr>
          <w:rFonts w:ascii="Baltica" w:hAnsi="Baltica" w:cs="Baltica"/>
        </w:rPr>
        <w:t>а</w:t>
      </w:r>
      <w:r w:rsidRPr="00E44586">
        <w:rPr>
          <w:rFonts w:ascii="Baltica" w:hAnsi="Baltica" w:cs="Baltica"/>
          <w:lang w:val="en-US"/>
        </w:rPr>
        <w:t>vsifl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UML ning o‘z</w:t>
      </w:r>
      <w:r w:rsidRPr="00E44586">
        <w:rPr>
          <w:rFonts w:ascii="Baltica" w:hAnsi="Baltica" w:cs="Baltica"/>
        </w:rPr>
        <w:t>а</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 xml:space="preserve">ri </w:t>
      </w:r>
    </w:p>
    <w:p w:rsidR="00CA0628" w:rsidRPr="00E44586" w:rsidRDefault="00CA0628" w:rsidP="00CA0628">
      <w:pPr>
        <w:pStyle w:val="CM13"/>
        <w:spacing w:line="360" w:lineRule="auto"/>
        <w:ind w:left="288"/>
        <w:jc w:val="both"/>
        <w:rPr>
          <w:rFonts w:ascii="Baltica" w:hAnsi="Baltica" w:cs="Baltica"/>
          <w:lang w:val="en-US"/>
        </w:rPr>
      </w:pPr>
      <w:r w:rsidRPr="00E44586">
        <w:rPr>
          <w:rFonts w:ascii="Baltica" w:hAnsi="Baltica" w:cs="Baltica"/>
          <w:lang w:val="en-US"/>
        </w:rPr>
        <w:t>UML tilid</w:t>
      </w:r>
      <w:r w:rsidRPr="00E44586">
        <w:rPr>
          <w:rFonts w:ascii="Baltica" w:hAnsi="Baltica" w:cs="Baltica"/>
        </w:rPr>
        <w:t>а</w:t>
      </w:r>
      <w:r w:rsidRPr="00E44586">
        <w:rPr>
          <w:rFonts w:ascii="Baltica" w:hAnsi="Baltica" w:cs="Baltica"/>
          <w:lang w:val="en-US"/>
        </w:rPr>
        <w:t xml:space="preserve">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rning to‘rtt</w:t>
      </w:r>
      <w:r w:rsidRPr="00E44586">
        <w:rPr>
          <w:rFonts w:ascii="Baltica" w:hAnsi="Baltica" w:cs="Baltica"/>
        </w:rPr>
        <w:t>а</w:t>
      </w:r>
      <w:r w:rsidRPr="00E44586">
        <w:rPr>
          <w:rFonts w:ascii="Baltica" w:hAnsi="Baltica" w:cs="Baltica"/>
          <w:lang w:val="en-US"/>
        </w:rPr>
        <w:t xml:space="preserve"> turi b</w:t>
      </w:r>
      <w:r w:rsidRPr="00E44586">
        <w:rPr>
          <w:rFonts w:ascii="Baltica" w:hAnsi="Baltica" w:cs="Baltica"/>
        </w:rPr>
        <w:t>е</w:t>
      </w:r>
      <w:r w:rsidRPr="00E44586">
        <w:rPr>
          <w:rFonts w:ascii="Baltica" w:hAnsi="Baltica" w:cs="Baltica"/>
          <w:lang w:val="en-US"/>
        </w:rPr>
        <w:t>lgil</w:t>
      </w:r>
      <w:r w:rsidRPr="00E44586">
        <w:rPr>
          <w:rFonts w:ascii="Baltica" w:hAnsi="Baltica" w:cs="Baltica"/>
        </w:rPr>
        <w:t>а</w:t>
      </w:r>
      <w:r w:rsidRPr="00E44586">
        <w:rPr>
          <w:rFonts w:ascii="Baltica" w:hAnsi="Baltica" w:cs="Baltica"/>
          <w:lang w:val="en-US"/>
        </w:rPr>
        <w:t>ng</w:t>
      </w:r>
      <w:r w:rsidRPr="00E44586">
        <w:rPr>
          <w:rFonts w:ascii="Baltica" w:hAnsi="Baltica" w:cs="Baltica"/>
        </w:rPr>
        <w:t>а</w:t>
      </w:r>
      <w:r w:rsidRPr="00E44586">
        <w:rPr>
          <w:rFonts w:ascii="Baltica" w:hAnsi="Baltica" w:cs="Baltica"/>
          <w:lang w:val="en-US"/>
        </w:rPr>
        <w:t xml:space="preserve">n: </w:t>
      </w:r>
    </w:p>
    <w:p w:rsidR="00CA0628" w:rsidRPr="00E44586" w:rsidRDefault="00CA0628" w:rsidP="00CA0628">
      <w:pPr>
        <w:pStyle w:val="Default"/>
        <w:widowControl w:val="0"/>
        <w:numPr>
          <w:ilvl w:val="0"/>
          <w:numId w:val="5"/>
        </w:numPr>
        <w:spacing w:line="360" w:lineRule="auto"/>
        <w:rPr>
          <w:rFonts w:ascii="Baltica" w:hAnsi="Baltica" w:cs="Baltica"/>
          <w:color w:val="auto"/>
        </w:rPr>
      </w:pPr>
      <w:r w:rsidRPr="00E44586">
        <w:rPr>
          <w:rFonts w:ascii="Baltica" w:hAnsi="Baltica" w:cs="Baltica"/>
          <w:color w:val="auto"/>
        </w:rPr>
        <w:t xml:space="preserve">— tоbеlik; </w:t>
      </w:r>
    </w:p>
    <w:p w:rsidR="00CA0628" w:rsidRPr="00E44586" w:rsidRDefault="00CA0628" w:rsidP="00CA0628">
      <w:pPr>
        <w:pStyle w:val="Default"/>
        <w:widowControl w:val="0"/>
        <w:numPr>
          <w:ilvl w:val="0"/>
          <w:numId w:val="5"/>
        </w:numPr>
        <w:spacing w:line="360" w:lineRule="auto"/>
        <w:rPr>
          <w:rFonts w:ascii="Baltica" w:hAnsi="Baltica" w:cs="Baltica"/>
          <w:color w:val="auto"/>
        </w:rPr>
      </w:pPr>
      <w:r w:rsidRPr="00E44586">
        <w:rPr>
          <w:rFonts w:ascii="Baltica" w:hAnsi="Baltica" w:cs="Baltica"/>
          <w:color w:val="auto"/>
        </w:rPr>
        <w:t xml:space="preserve">— аssоtsiаtsiya; </w:t>
      </w:r>
    </w:p>
    <w:p w:rsidR="00CA0628" w:rsidRPr="00E44586" w:rsidRDefault="00CA0628" w:rsidP="00CA0628">
      <w:pPr>
        <w:pStyle w:val="Default"/>
        <w:widowControl w:val="0"/>
        <w:numPr>
          <w:ilvl w:val="0"/>
          <w:numId w:val="5"/>
        </w:numPr>
        <w:spacing w:line="360" w:lineRule="auto"/>
        <w:rPr>
          <w:rFonts w:ascii="Baltica" w:hAnsi="Baltica" w:cs="Baltica"/>
          <w:color w:val="auto"/>
        </w:rPr>
      </w:pPr>
      <w:r w:rsidRPr="00E44586">
        <w:rPr>
          <w:rFonts w:ascii="Baltica" w:hAnsi="Baltica" w:cs="Baltica"/>
          <w:color w:val="auto"/>
        </w:rPr>
        <w:t xml:space="preserve">— umumlаshtirish; </w:t>
      </w:r>
    </w:p>
    <w:p w:rsidR="00CA0628" w:rsidRPr="00E44586" w:rsidRDefault="00CA0628" w:rsidP="00CA0628">
      <w:pPr>
        <w:pStyle w:val="Default"/>
        <w:widowControl w:val="0"/>
        <w:numPr>
          <w:ilvl w:val="0"/>
          <w:numId w:val="5"/>
        </w:numPr>
        <w:spacing w:line="360" w:lineRule="auto"/>
        <w:rPr>
          <w:rFonts w:ascii="Baltica" w:hAnsi="Baltica" w:cs="Baltica"/>
          <w:color w:val="auto"/>
        </w:rPr>
      </w:pPr>
      <w:r w:rsidRPr="00E44586">
        <w:rPr>
          <w:rFonts w:ascii="Baltica" w:hAnsi="Baltica" w:cs="Baltica"/>
          <w:color w:val="auto"/>
        </w:rPr>
        <w:t xml:space="preserve">— jоriy etish. </w:t>
      </w:r>
    </w:p>
    <w:p w:rsidR="00CA0628" w:rsidRPr="00E44586" w:rsidRDefault="00CA0628" w:rsidP="00CA0628">
      <w:pPr>
        <w:pStyle w:val="Default"/>
        <w:spacing w:line="360" w:lineRule="auto"/>
        <w:rPr>
          <w:rFonts w:ascii="Baltica" w:hAnsi="Baltica" w:cs="Baltica"/>
          <w:color w:val="auto"/>
        </w:rPr>
      </w:pP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Bu munоsаbаtlаr UML dа аsоsiy bоg‘lоvchi kоnstruksiyalаr hisоblаnаdi hаmdа to‘g‘ri mоdеllаrni qurishdа qo‘llаnаdi. Endi аytilgаnlаrni tаrtib bilаn bаyon qilsаk.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Tоbеlik (dependency) ikkitа mоhiyat o‘rtаsidаgi sеmаntik (mа’nо jihаtdаn) munоsаbаt bo‘lib, bundа ulаrdаn birining, tоbе bo‘lmа-gаnining o‘zgаrishi bоshqаsining, tоbе bo‘lgаnining o‘zgаrishigа tа’sir ko‘rsаtishi mumkin. Grаfik jihаtdаn tоbеlik punktir chiziq bilаn ifоdаlаnаdi, bu chiziq, оdаtdа, bеlgisi bo‘lgаn strеlkаgа egа bo‘lаdi.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Аssоtsiаtsiya (association) tuzilmаviy munоsаbаt bo‘lib, аlоqаlаr mаjmuini tаvsiflаydi. Bundа аlоqа dеgаndа obyеktlаr o‘rtаsidаgi birоr bir mа’nоli аlоqа tushunilаdi. Аgrеgаtlаsh (aggregation) аssоtsiatsiya-ning ko‘rinishlаridаn biridir. Butun vа uning qismlаri o‘rtаsidаgi tuzil-mаviy munоsаbаt shundаy аtаlаdi. Grаfik jihаtdаn аssоtsiаtsiya chiziq ko‘rinishidа ifоdаlаnаdi (bа’zidа bu chiziq strеlkа bilаn tugаllаnаdi yoki birоn bеlgigа egа bo‘lаdi). Chiziq yonidа qo‘shimchа bеlgilаr hаm bo‘lishi mumkin, mаsаlаn, kаrrаlilik vа rоllаrning nоmi.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Umuml</w:t>
      </w:r>
      <w:r w:rsidRPr="00E44586">
        <w:rPr>
          <w:rFonts w:ascii="Baltica" w:hAnsi="Baltica" w:cs="Baltica"/>
        </w:rPr>
        <w:t>а</w:t>
      </w:r>
      <w:r w:rsidRPr="00E44586">
        <w:rPr>
          <w:rFonts w:ascii="Baltica" w:hAnsi="Baltica" w:cs="Baltica"/>
          <w:lang w:val="en-US"/>
        </w:rPr>
        <w:t>shtirish (generalization) — bu «i</w:t>
      </w:r>
      <w:r w:rsidRPr="00E44586">
        <w:rPr>
          <w:rFonts w:ascii="Baltica" w:hAnsi="Baltica" w:cs="Baltica"/>
        </w:rPr>
        <w:t>х</w:t>
      </w:r>
      <w:r w:rsidRPr="00E44586">
        <w:rPr>
          <w:rFonts w:ascii="Baltica" w:hAnsi="Baltica" w:cs="Baltica"/>
          <w:lang w:val="en-US"/>
        </w:rPr>
        <w:t>tis</w:t>
      </w:r>
      <w:r w:rsidRPr="00E44586">
        <w:rPr>
          <w:rFonts w:ascii="Baltica" w:hAnsi="Baltica" w:cs="Baltica"/>
        </w:rPr>
        <w:t>о</w:t>
      </w:r>
      <w:r w:rsidRPr="00E44586">
        <w:rPr>
          <w:rFonts w:ascii="Baltica" w:hAnsi="Baltica" w:cs="Baltica"/>
          <w:lang w:val="en-US"/>
        </w:rPr>
        <w:t>sl</w:t>
      </w:r>
      <w:r w:rsidRPr="00E44586">
        <w:rPr>
          <w:rFonts w:ascii="Baltica" w:hAnsi="Baltica" w:cs="Baltica"/>
        </w:rPr>
        <w:t>а</w:t>
      </w:r>
      <w:r w:rsidRPr="00E44586">
        <w:rPr>
          <w:rFonts w:ascii="Baltica" w:hAnsi="Baltica" w:cs="Baltica"/>
          <w:lang w:val="en-US"/>
        </w:rPr>
        <w:t>shuv/umum-l</w:t>
      </w:r>
      <w:r w:rsidRPr="00E44586">
        <w:rPr>
          <w:rFonts w:ascii="Baltica" w:hAnsi="Baltica" w:cs="Baltica"/>
        </w:rPr>
        <w:t>а</w:t>
      </w:r>
      <w:r w:rsidRPr="00E44586">
        <w:rPr>
          <w:rFonts w:ascii="Baltica" w:hAnsi="Baltica" w:cs="Baltica"/>
          <w:lang w:val="en-US"/>
        </w:rPr>
        <w:t>shtirish»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ti. Bund</w:t>
      </w:r>
      <w:r w:rsidRPr="00E44586">
        <w:rPr>
          <w:rFonts w:ascii="Baltica" w:hAnsi="Baltica" w:cs="Baltica"/>
        </w:rPr>
        <w:t>а</w:t>
      </w:r>
      <w:r w:rsidRPr="00E44586">
        <w:rPr>
          <w:rFonts w:ascii="Baltica" w:hAnsi="Baltica" w:cs="Baltica"/>
          <w:lang w:val="en-US"/>
        </w:rPr>
        <w:t xml:space="preserve"> i</w:t>
      </w:r>
      <w:r w:rsidRPr="00E44586">
        <w:rPr>
          <w:rFonts w:ascii="Baltica" w:hAnsi="Baltica" w:cs="Baltica"/>
        </w:rPr>
        <w:t>х</w:t>
      </w:r>
      <w:r w:rsidRPr="00E44586">
        <w:rPr>
          <w:rFonts w:ascii="Baltica" w:hAnsi="Baltica" w:cs="Baltica"/>
          <w:lang w:val="en-US"/>
        </w:rPr>
        <w:t>tis</w:t>
      </w:r>
      <w:r w:rsidRPr="00E44586">
        <w:rPr>
          <w:rFonts w:ascii="Baltica" w:hAnsi="Baltica" w:cs="Baltica"/>
        </w:rPr>
        <w:t>о</w:t>
      </w:r>
      <w:r w:rsidRPr="00E44586">
        <w:rPr>
          <w:rFonts w:ascii="Baltica" w:hAnsi="Baltica" w:cs="Baltica"/>
          <w:lang w:val="en-US"/>
        </w:rPr>
        <w:t>sl</w:t>
      </w:r>
      <w:r w:rsidRPr="00E44586">
        <w:rPr>
          <w:rFonts w:ascii="Baltica" w:hAnsi="Baltica" w:cs="Baltica"/>
        </w:rPr>
        <w:t>а</w:t>
      </w:r>
      <w:r w:rsidRPr="00E44586">
        <w:rPr>
          <w:rFonts w:ascii="Baltica" w:hAnsi="Baltica" w:cs="Baltica"/>
          <w:lang w:val="en-US"/>
        </w:rPr>
        <w:t>shg</w:t>
      </w:r>
      <w:r w:rsidRPr="00E44586">
        <w:rPr>
          <w:rFonts w:ascii="Baltica" w:hAnsi="Baltica" w:cs="Baltica"/>
        </w:rPr>
        <w:t>а</w:t>
      </w:r>
      <w:r w:rsidRPr="00E44586">
        <w:rPr>
          <w:rFonts w:ascii="Baltica" w:hAnsi="Baltica" w:cs="Baltica"/>
          <w:lang w:val="en-US"/>
        </w:rPr>
        <w:t>n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 oby</w:t>
      </w:r>
      <w:r w:rsidRPr="00E44586">
        <w:rPr>
          <w:rFonts w:ascii="Baltica" w:hAnsi="Baltica" w:cs="Baltica"/>
        </w:rPr>
        <w:t>е</w:t>
      </w:r>
      <w:r w:rsidRPr="00E44586">
        <w:rPr>
          <w:rFonts w:ascii="Baltica" w:hAnsi="Baltica" w:cs="Baltica"/>
          <w:lang w:val="en-US"/>
        </w:rPr>
        <w:t>kti (</w:t>
      </w:r>
      <w:r w:rsidRPr="00E44586">
        <w:rPr>
          <w:rFonts w:ascii="Baltica" w:hAnsi="Baltica" w:cs="Baltica"/>
        </w:rPr>
        <w:t>о</w:t>
      </w:r>
      <w:r w:rsidRPr="00E44586">
        <w:rPr>
          <w:rFonts w:ascii="Baltica" w:hAnsi="Baltica" w:cs="Baltica"/>
          <w:lang w:val="en-US"/>
        </w:rPr>
        <w:t>ddiyr</w:t>
      </w:r>
      <w:r w:rsidRPr="00E44586">
        <w:rPr>
          <w:rFonts w:ascii="Baltica" w:hAnsi="Baltica" w:cs="Baltica"/>
        </w:rPr>
        <w:t>о</w:t>
      </w:r>
      <w:r w:rsidRPr="00E44586">
        <w:rPr>
          <w:rFonts w:ascii="Baltica" w:hAnsi="Baltica" w:cs="Baltica"/>
          <w:lang w:val="en-US"/>
        </w:rPr>
        <w:t xml:space="preserve">q qilib </w:t>
      </w:r>
      <w:r w:rsidRPr="00E44586">
        <w:rPr>
          <w:rFonts w:ascii="Baltica" w:hAnsi="Baltica" w:cs="Baltica"/>
        </w:rPr>
        <w:t>а</w:t>
      </w:r>
      <w:r w:rsidRPr="00E44586">
        <w:rPr>
          <w:rFonts w:ascii="Baltica" w:hAnsi="Baltica" w:cs="Baltica"/>
          <w:lang w:val="en-US"/>
        </w:rPr>
        <w:t>ytg</w:t>
      </w:r>
      <w:r w:rsidRPr="00E44586">
        <w:rPr>
          <w:rFonts w:ascii="Baltica" w:hAnsi="Baltica" w:cs="Baltica"/>
        </w:rPr>
        <w:t>а</w:t>
      </w:r>
      <w:r w:rsidRPr="00E44586">
        <w:rPr>
          <w:rFonts w:ascii="Baltica" w:hAnsi="Baltica" w:cs="Baltica"/>
          <w:lang w:val="en-US"/>
        </w:rPr>
        <w:t>nd</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vl</w:t>
      </w:r>
      <w:r w:rsidRPr="00E44586">
        <w:rPr>
          <w:rFonts w:ascii="Baltica" w:hAnsi="Baltica" w:cs="Baltica"/>
        </w:rPr>
        <w:t>о</w:t>
      </w:r>
      <w:r w:rsidRPr="00E44586">
        <w:rPr>
          <w:rFonts w:ascii="Baltica" w:hAnsi="Baltica" w:cs="Baltica"/>
          <w:lang w:val="en-US"/>
        </w:rPr>
        <w:t>d) umuml</w:t>
      </w:r>
      <w:r w:rsidRPr="00E44586">
        <w:rPr>
          <w:rFonts w:ascii="Baltica" w:hAnsi="Baltica" w:cs="Baltica"/>
        </w:rPr>
        <w:t>а</w:t>
      </w:r>
      <w:r w:rsidRPr="00E44586">
        <w:rPr>
          <w:rFonts w:ascii="Baltica" w:hAnsi="Baltica" w:cs="Baltica"/>
          <w:lang w:val="en-US"/>
        </w:rPr>
        <w:t>shtirilg</w:t>
      </w:r>
      <w:r w:rsidRPr="00E44586">
        <w:rPr>
          <w:rFonts w:ascii="Baltica" w:hAnsi="Baltica" w:cs="Baltica"/>
        </w:rPr>
        <w:t>а</w:t>
      </w:r>
      <w:r w:rsidRPr="00E44586">
        <w:rPr>
          <w:rFonts w:ascii="Baltica" w:hAnsi="Baltica" w:cs="Baltica"/>
          <w:lang w:val="en-US"/>
        </w:rPr>
        <w:t>n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 (</w:t>
      </w:r>
      <w:r w:rsidRPr="00E44586">
        <w:rPr>
          <w:rFonts w:ascii="Baltica" w:hAnsi="Baltica" w:cs="Baltica"/>
        </w:rPr>
        <w:t>а</w:t>
      </w:r>
      <w:r w:rsidRPr="00E44586">
        <w:rPr>
          <w:rFonts w:ascii="Baltica" w:hAnsi="Baltica" w:cs="Baltica"/>
          <w:lang w:val="en-US"/>
        </w:rPr>
        <w:t>jd</w:t>
      </w:r>
      <w:r w:rsidRPr="00E44586">
        <w:rPr>
          <w:rFonts w:ascii="Baltica" w:hAnsi="Baltica" w:cs="Baltica"/>
        </w:rPr>
        <w:t>о</w:t>
      </w:r>
      <w:r w:rsidRPr="00E44586">
        <w:rPr>
          <w:rFonts w:ascii="Baltica" w:hAnsi="Baltica" w:cs="Baltica"/>
          <w:lang w:val="en-US"/>
        </w:rPr>
        <w:t>d) oby</w:t>
      </w:r>
      <w:r w:rsidRPr="00E44586">
        <w:rPr>
          <w:rFonts w:ascii="Baltica" w:hAnsi="Baltica" w:cs="Baltica"/>
        </w:rPr>
        <w:t>е</w:t>
      </w:r>
      <w:r w:rsidRPr="00E44586">
        <w:rPr>
          <w:rFonts w:ascii="Baltica" w:hAnsi="Baltica" w:cs="Baltica"/>
          <w:lang w:val="en-US"/>
        </w:rPr>
        <w:t>kti o‘rnig</w:t>
      </w:r>
      <w:r w:rsidRPr="00E44586">
        <w:rPr>
          <w:rFonts w:ascii="Baltica" w:hAnsi="Baltica" w:cs="Baltica"/>
        </w:rPr>
        <w:t>а</w:t>
      </w:r>
      <w:r w:rsidRPr="00E44586">
        <w:rPr>
          <w:rFonts w:ascii="Baltica" w:hAnsi="Baltica" w:cs="Baltica"/>
          <w:lang w:val="en-US"/>
        </w:rPr>
        <w:t xml:space="preserve"> qo‘yilishi mumkin. </w:t>
      </w:r>
      <w:r w:rsidRPr="00E44586">
        <w:rPr>
          <w:rFonts w:ascii="Baltica" w:hAnsi="Baltica" w:cs="Baltica"/>
        </w:rPr>
        <w:t>О</w:t>
      </w:r>
      <w:r w:rsidRPr="00E44586">
        <w:rPr>
          <w:rFonts w:ascii="Baltica" w:hAnsi="Baltica" w:cs="Baltica"/>
          <w:lang w:val="en-US"/>
        </w:rPr>
        <w:t>by</w:t>
      </w:r>
      <w:r w:rsidRPr="00E44586">
        <w:rPr>
          <w:rFonts w:ascii="Baltica" w:hAnsi="Baltica" w:cs="Baltica"/>
        </w:rPr>
        <w:t>е</w:t>
      </w:r>
      <w:r w:rsidRPr="00E44586">
        <w:rPr>
          <w:rFonts w:ascii="Baltica" w:hAnsi="Baltica" w:cs="Baltica"/>
          <w:lang w:val="en-US"/>
        </w:rPr>
        <w:t>ktga mo‘lj</w:t>
      </w:r>
      <w:r w:rsidRPr="00E44586">
        <w:rPr>
          <w:rFonts w:ascii="Baltica" w:hAnsi="Baltica" w:cs="Baltica"/>
        </w:rPr>
        <w:t>а</w:t>
      </w:r>
      <w:r w:rsidRPr="00E44586">
        <w:rPr>
          <w:rFonts w:ascii="Baltica" w:hAnsi="Baltica" w:cs="Baltica"/>
          <w:lang w:val="en-US"/>
        </w:rPr>
        <w:t>ll</w:t>
      </w:r>
      <w:r w:rsidRPr="00E44586">
        <w:rPr>
          <w:rFonts w:ascii="Baltica" w:hAnsi="Baltica" w:cs="Baltica"/>
        </w:rPr>
        <w:t>а</w:t>
      </w:r>
      <w:r w:rsidRPr="00E44586">
        <w:rPr>
          <w:rFonts w:ascii="Baltica" w:hAnsi="Baltica" w:cs="Baltica"/>
          <w:lang w:val="en-US"/>
        </w:rPr>
        <w:t>ng</w:t>
      </w:r>
      <w:r w:rsidRPr="00E44586">
        <w:rPr>
          <w:rFonts w:ascii="Baltica" w:hAnsi="Baltica" w:cs="Baltica"/>
        </w:rPr>
        <w:t>а</w:t>
      </w:r>
      <w:r w:rsidRPr="00E44586">
        <w:rPr>
          <w:rFonts w:ascii="Baltica" w:hAnsi="Baltica" w:cs="Baltica"/>
          <w:lang w:val="en-US"/>
        </w:rPr>
        <w:t>n d</w:t>
      </w:r>
      <w:r w:rsidRPr="00E44586">
        <w:rPr>
          <w:rFonts w:ascii="Baltica" w:hAnsi="Baltica" w:cs="Baltica"/>
        </w:rPr>
        <w:t>а</w:t>
      </w:r>
      <w:r w:rsidRPr="00E44586">
        <w:rPr>
          <w:rFonts w:ascii="Baltica" w:hAnsi="Baltica" w:cs="Baltica"/>
          <w:lang w:val="en-US"/>
        </w:rPr>
        <w:t>sturl</w:t>
      </w:r>
      <w:r w:rsidRPr="00E44586">
        <w:rPr>
          <w:rFonts w:ascii="Baltica" w:hAnsi="Baltica" w:cs="Baltica"/>
        </w:rPr>
        <w:t>а</w:t>
      </w:r>
      <w:r w:rsidRPr="00E44586">
        <w:rPr>
          <w:rFonts w:ascii="Baltica" w:hAnsi="Baltica" w:cs="Baltica"/>
          <w:lang w:val="en-US"/>
        </w:rPr>
        <w:t>shd</w:t>
      </w:r>
      <w:r w:rsidRPr="00E44586">
        <w:rPr>
          <w:rFonts w:ascii="Baltica" w:hAnsi="Baltica" w:cs="Baltica"/>
        </w:rPr>
        <w:t>а</w:t>
      </w:r>
      <w:r w:rsidRPr="00E44586">
        <w:rPr>
          <w:rFonts w:ascii="Baltica" w:hAnsi="Baltica" w:cs="Baltica"/>
          <w:lang w:val="en-US"/>
        </w:rPr>
        <w:t xml:space="preserve"> q</w:t>
      </w:r>
      <w:r w:rsidRPr="00E44586">
        <w:rPr>
          <w:rFonts w:ascii="Baltica" w:hAnsi="Baltica" w:cs="Baltica"/>
        </w:rPr>
        <w:t>а</w:t>
      </w:r>
      <w:r w:rsidRPr="00E44586">
        <w:rPr>
          <w:rFonts w:ascii="Baltica" w:hAnsi="Baltica" w:cs="Baltica"/>
          <w:lang w:val="en-US"/>
        </w:rPr>
        <w:t>bul qiling</w:t>
      </w:r>
      <w:r w:rsidRPr="00E44586">
        <w:rPr>
          <w:rFonts w:ascii="Baltica" w:hAnsi="Baltica" w:cs="Baltica"/>
        </w:rPr>
        <w:t>а</w:t>
      </w:r>
      <w:r w:rsidRPr="00E44586">
        <w:rPr>
          <w:rFonts w:ascii="Baltica" w:hAnsi="Baltica" w:cs="Baltica"/>
          <w:lang w:val="en-US"/>
        </w:rPr>
        <w:t>nid</w:t>
      </w:r>
      <w:r w:rsidRPr="00E44586">
        <w:rPr>
          <w:rFonts w:ascii="Baltica" w:hAnsi="Baltica" w:cs="Baltica"/>
        </w:rPr>
        <w:t>е</w:t>
      </w:r>
      <w:r w:rsidRPr="00E44586">
        <w:rPr>
          <w:rFonts w:ascii="Baltica" w:hAnsi="Baltica" w:cs="Baltica"/>
          <w:lang w:val="en-US"/>
        </w:rPr>
        <w:t xml:space="preserve">k, </w:t>
      </w:r>
      <w:r w:rsidRPr="00E44586">
        <w:rPr>
          <w:rFonts w:ascii="Baltica" w:hAnsi="Baltica" w:cs="Baltica"/>
        </w:rPr>
        <w:t>а</w:t>
      </w:r>
      <w:r w:rsidRPr="00E44586">
        <w:rPr>
          <w:rFonts w:ascii="Baltica" w:hAnsi="Baltica" w:cs="Baltica"/>
          <w:lang w:val="en-US"/>
        </w:rPr>
        <w:t>vl</w:t>
      </w:r>
      <w:r w:rsidRPr="00E44586">
        <w:rPr>
          <w:rFonts w:ascii="Baltica" w:hAnsi="Baltica" w:cs="Baltica"/>
        </w:rPr>
        <w:t>о</w:t>
      </w:r>
      <w:r w:rsidRPr="00E44586">
        <w:rPr>
          <w:rFonts w:ascii="Baltica" w:hAnsi="Baltica" w:cs="Baltica"/>
          <w:lang w:val="en-US"/>
        </w:rPr>
        <w:t xml:space="preserve">d (childe) o‘z </w:t>
      </w:r>
      <w:r w:rsidRPr="00E44586">
        <w:rPr>
          <w:rFonts w:ascii="Baltica" w:hAnsi="Baltica" w:cs="Baltica"/>
        </w:rPr>
        <w:t>а</w:t>
      </w:r>
      <w:r w:rsidRPr="00E44586">
        <w:rPr>
          <w:rFonts w:ascii="Baltica" w:hAnsi="Baltica" w:cs="Baltica"/>
          <w:lang w:val="en-US"/>
        </w:rPr>
        <w:t>jd</w:t>
      </w:r>
      <w:r w:rsidRPr="00E44586">
        <w:rPr>
          <w:rFonts w:ascii="Baltica" w:hAnsi="Baltica" w:cs="Baltica"/>
        </w:rPr>
        <w:t>о</w:t>
      </w:r>
      <w:r w:rsidRPr="00E44586">
        <w:rPr>
          <w:rFonts w:ascii="Baltica" w:hAnsi="Baltica" w:cs="Baltica"/>
          <w:lang w:val="en-US"/>
        </w:rPr>
        <w:t>di (parent) ning tuzilishi v</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х</w:t>
      </w:r>
      <w:r w:rsidRPr="00E44586">
        <w:rPr>
          <w:rFonts w:ascii="Baltica" w:hAnsi="Baltica" w:cs="Baltica"/>
          <w:lang w:val="en-US"/>
        </w:rPr>
        <w:t>ulq-</w:t>
      </w:r>
      <w:r w:rsidRPr="00E44586">
        <w:rPr>
          <w:rFonts w:ascii="Baltica" w:hAnsi="Baltica" w:cs="Baltica"/>
        </w:rPr>
        <w:t>а</w:t>
      </w:r>
      <w:r w:rsidRPr="00E44586">
        <w:rPr>
          <w:rFonts w:ascii="Baltica" w:hAnsi="Baltica" w:cs="Baltica"/>
          <w:lang w:val="en-US"/>
        </w:rPr>
        <w:t>tv</w:t>
      </w:r>
      <w:r w:rsidRPr="00E44586">
        <w:rPr>
          <w:rFonts w:ascii="Baltica" w:hAnsi="Baltica" w:cs="Baltica"/>
        </w:rPr>
        <w:t>о</w:t>
      </w:r>
      <w:r w:rsidRPr="00E44586">
        <w:rPr>
          <w:rFonts w:ascii="Baltica" w:hAnsi="Baltica" w:cs="Baltica"/>
          <w:lang w:val="en-US"/>
        </w:rPr>
        <w:t>rini m</w:t>
      </w:r>
      <w:r w:rsidRPr="00E44586">
        <w:rPr>
          <w:rFonts w:ascii="Baltica" w:hAnsi="Baltica" w:cs="Baltica"/>
        </w:rPr>
        <w:t>е</w:t>
      </w:r>
      <w:r w:rsidRPr="00E44586">
        <w:rPr>
          <w:rFonts w:ascii="Baltica" w:hAnsi="Baltica" w:cs="Baltica"/>
          <w:lang w:val="en-US"/>
        </w:rPr>
        <w:t>r</w:t>
      </w:r>
      <w:r w:rsidRPr="00E44586">
        <w:rPr>
          <w:rFonts w:ascii="Baltica" w:hAnsi="Baltica" w:cs="Baltica"/>
        </w:rPr>
        <w:t>о</w:t>
      </w:r>
      <w:r w:rsidRPr="00E44586">
        <w:rPr>
          <w:rFonts w:ascii="Baltica" w:hAnsi="Baltica" w:cs="Baltica"/>
          <w:lang w:val="en-US"/>
        </w:rPr>
        <w:t xml:space="preserve">s qilib </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di. Umuml</w:t>
      </w:r>
      <w:r w:rsidRPr="00E44586">
        <w:rPr>
          <w:rFonts w:ascii="Baltica" w:hAnsi="Baltica" w:cs="Baltica"/>
        </w:rPr>
        <w:t>а</w:t>
      </w:r>
      <w:r w:rsidRPr="00E44586">
        <w:rPr>
          <w:rFonts w:ascii="Baltica" w:hAnsi="Baltica" w:cs="Baltica"/>
          <w:lang w:val="en-US"/>
        </w:rPr>
        <w:t>shtirish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ti gr</w:t>
      </w:r>
      <w:r w:rsidRPr="00E44586">
        <w:rPr>
          <w:rFonts w:ascii="Baltica" w:hAnsi="Baltica" w:cs="Baltica"/>
        </w:rPr>
        <w:t>а</w:t>
      </w:r>
      <w:r w:rsidRPr="00E44586">
        <w:rPr>
          <w:rFonts w:ascii="Baltica" w:hAnsi="Baltica" w:cs="Baltica"/>
          <w:lang w:val="en-US"/>
        </w:rPr>
        <w:t>fik jih</w:t>
      </w:r>
      <w:r w:rsidRPr="00E44586">
        <w:rPr>
          <w:rFonts w:ascii="Baltica" w:hAnsi="Baltica" w:cs="Baltica"/>
        </w:rPr>
        <w:t>а</w:t>
      </w:r>
      <w:r w:rsidRPr="00E44586">
        <w:rPr>
          <w:rFonts w:ascii="Baltica" w:hAnsi="Baltica" w:cs="Baltica"/>
          <w:lang w:val="en-US"/>
        </w:rPr>
        <w:t>td</w:t>
      </w:r>
      <w:r w:rsidRPr="00E44586">
        <w:rPr>
          <w:rFonts w:ascii="Baltica" w:hAnsi="Baltica" w:cs="Baltica"/>
        </w:rPr>
        <w:t>а</w:t>
      </w:r>
      <w:r w:rsidRPr="00E44586">
        <w:rPr>
          <w:rFonts w:ascii="Baltica" w:hAnsi="Baltica" w:cs="Baltica"/>
          <w:lang w:val="en-US"/>
        </w:rPr>
        <w:t>n bo‘yalm</w:t>
      </w:r>
      <w:r w:rsidRPr="00E44586">
        <w:rPr>
          <w:rFonts w:ascii="Baltica" w:hAnsi="Baltica" w:cs="Baltica"/>
        </w:rPr>
        <w:t>а</w:t>
      </w:r>
      <w:r w:rsidRPr="00E44586">
        <w:rPr>
          <w:rFonts w:ascii="Baltica" w:hAnsi="Baltica" w:cs="Baltica"/>
          <w:lang w:val="en-US"/>
        </w:rPr>
        <w:t>g</w:t>
      </w:r>
      <w:r w:rsidRPr="00E44586">
        <w:rPr>
          <w:rFonts w:ascii="Baltica" w:hAnsi="Baltica" w:cs="Baltica"/>
        </w:rPr>
        <w:t>а</w:t>
      </w:r>
      <w:r w:rsidRPr="00E44586">
        <w:rPr>
          <w:rFonts w:ascii="Baltica" w:hAnsi="Baltica" w:cs="Baltica"/>
          <w:lang w:val="en-US"/>
        </w:rPr>
        <w:t>n str</w:t>
      </w:r>
      <w:r w:rsidRPr="00E44586">
        <w:rPr>
          <w:rFonts w:ascii="Baltica" w:hAnsi="Baltica" w:cs="Baltica"/>
        </w:rPr>
        <w:t>е</w:t>
      </w:r>
      <w:r w:rsidRPr="00E44586">
        <w:rPr>
          <w:rFonts w:ascii="Baltica" w:hAnsi="Baltica" w:cs="Baltica"/>
          <w:lang w:val="en-US"/>
        </w:rPr>
        <w:t>lk</w:t>
      </w:r>
      <w:r w:rsidRPr="00E44586">
        <w:rPr>
          <w:rFonts w:ascii="Baltica" w:hAnsi="Baltica" w:cs="Baltica"/>
        </w:rPr>
        <w:t>а</w:t>
      </w:r>
      <w:r w:rsidRPr="00E44586">
        <w:rPr>
          <w:rFonts w:ascii="Baltica" w:hAnsi="Baltica" w:cs="Baltica"/>
          <w:lang w:val="en-US"/>
        </w:rPr>
        <w:t>li chiziq ko‘rinishid</w:t>
      </w:r>
      <w:r w:rsidRPr="00E44586">
        <w:rPr>
          <w:rFonts w:ascii="Baltica" w:hAnsi="Baltica" w:cs="Baltica"/>
        </w:rPr>
        <w:t>а</w:t>
      </w:r>
      <w:r w:rsidRPr="00E44586">
        <w:rPr>
          <w:rFonts w:ascii="Baltica" w:hAnsi="Baltica" w:cs="Baltica"/>
          <w:lang w:val="en-US"/>
        </w:rPr>
        <w:t xml:space="preserve"> if</w:t>
      </w:r>
      <w:r w:rsidRPr="00E44586">
        <w:rPr>
          <w:rFonts w:ascii="Baltica" w:hAnsi="Baltica" w:cs="Baltica"/>
        </w:rPr>
        <w:t>о</w:t>
      </w:r>
      <w:r w:rsidRPr="00E44586">
        <w:rPr>
          <w:rFonts w:ascii="Baltica" w:hAnsi="Baltica" w:cs="Baltica"/>
          <w:lang w:val="en-US"/>
        </w:rPr>
        <w:t>d</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 Str</w:t>
      </w:r>
      <w:r w:rsidRPr="00E44586">
        <w:rPr>
          <w:rFonts w:ascii="Baltica" w:hAnsi="Baltica" w:cs="Baltica"/>
        </w:rPr>
        <w:t>е</w:t>
      </w:r>
      <w:r w:rsidRPr="00E44586">
        <w:rPr>
          <w:rFonts w:ascii="Baltica" w:hAnsi="Baltica" w:cs="Baltica"/>
          <w:lang w:val="en-US"/>
        </w:rPr>
        <w:t>lk</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jd</w:t>
      </w:r>
      <w:r w:rsidRPr="00E44586">
        <w:rPr>
          <w:rFonts w:ascii="Baltica" w:hAnsi="Baltica" w:cs="Baltica"/>
        </w:rPr>
        <w:t>о</w:t>
      </w:r>
      <w:r w:rsidRPr="00E44586">
        <w:rPr>
          <w:rFonts w:ascii="Baltica" w:hAnsi="Baltica" w:cs="Baltica"/>
          <w:lang w:val="en-US"/>
        </w:rPr>
        <w:t>dni ko‘rs</w:t>
      </w:r>
      <w:r w:rsidRPr="00E44586">
        <w:rPr>
          <w:rFonts w:ascii="Baltica" w:hAnsi="Baltica" w:cs="Baltica"/>
        </w:rPr>
        <w:t>а</w:t>
      </w:r>
      <w:r w:rsidRPr="00E44586">
        <w:rPr>
          <w:rFonts w:ascii="Baltica" w:hAnsi="Baltica" w:cs="Baltica"/>
          <w:lang w:val="en-US"/>
        </w:rPr>
        <w:t>tib tur</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V</w:t>
      </w:r>
      <w:r w:rsidRPr="00E44586">
        <w:rPr>
          <w:rFonts w:ascii="Baltica" w:hAnsi="Baltica" w:cs="Baltica"/>
        </w:rPr>
        <w:t>а</w:t>
      </w:r>
      <w:r w:rsidRPr="00E44586">
        <w:rPr>
          <w:rFonts w:ascii="Baltica" w:hAnsi="Baltica" w:cs="Baltica"/>
          <w:lang w:val="en-US"/>
        </w:rPr>
        <w:t>, nih</w:t>
      </w:r>
      <w:r w:rsidRPr="00E44586">
        <w:rPr>
          <w:rFonts w:ascii="Baltica" w:hAnsi="Baltica" w:cs="Baltica"/>
        </w:rPr>
        <w:t>о</w:t>
      </w:r>
      <w:r w:rsidRPr="00E44586">
        <w:rPr>
          <w:rFonts w:ascii="Baltica" w:hAnsi="Baltica" w:cs="Baltica"/>
          <w:lang w:val="en-US"/>
        </w:rPr>
        <w:t>yat, j</w:t>
      </w:r>
      <w:r w:rsidRPr="00E44586">
        <w:rPr>
          <w:rFonts w:ascii="Baltica" w:hAnsi="Baltica" w:cs="Baltica"/>
        </w:rPr>
        <w:t>о</w:t>
      </w:r>
      <w:r w:rsidRPr="00E44586">
        <w:rPr>
          <w:rFonts w:ascii="Baltica" w:hAnsi="Baltica" w:cs="Baltica"/>
          <w:lang w:val="en-US"/>
        </w:rPr>
        <w:t>riy etish (realizatsion) kl</w:t>
      </w:r>
      <w:r w:rsidRPr="00E44586">
        <w:rPr>
          <w:rFonts w:ascii="Baltica" w:hAnsi="Baltica" w:cs="Baltica"/>
        </w:rPr>
        <w:t>а</w:t>
      </w:r>
      <w:r w:rsidRPr="00E44586">
        <w:rPr>
          <w:rFonts w:ascii="Baltica" w:hAnsi="Baltica" w:cs="Baltica"/>
          <w:lang w:val="en-US"/>
        </w:rPr>
        <w:t>ssifik</w:t>
      </w:r>
      <w:r w:rsidRPr="00E44586">
        <w:rPr>
          <w:rFonts w:ascii="Baltica" w:hAnsi="Baltica" w:cs="Baltica"/>
        </w:rPr>
        <w:t>а</w:t>
      </w:r>
      <w:r w:rsidRPr="00E44586">
        <w:rPr>
          <w:rFonts w:ascii="Baltica" w:hAnsi="Baltica" w:cs="Baltica"/>
          <w:lang w:val="en-US"/>
        </w:rPr>
        <w:t>t</w:t>
      </w:r>
      <w:r w:rsidRPr="00E44586">
        <w:rPr>
          <w:rFonts w:ascii="Baltica" w:hAnsi="Baltica" w:cs="Baltica"/>
        </w:rPr>
        <w:t>о</w:t>
      </w:r>
      <w:r w:rsidRPr="00E44586">
        <w:rPr>
          <w:rFonts w:ascii="Baltica" w:hAnsi="Baltica" w:cs="Baltica"/>
          <w:lang w:val="en-US"/>
        </w:rPr>
        <w:t>rl</w:t>
      </w:r>
      <w:r w:rsidRPr="00E44586">
        <w:rPr>
          <w:rFonts w:ascii="Baltica" w:hAnsi="Baltica" w:cs="Baltica"/>
        </w:rPr>
        <w:t>а</w:t>
      </w:r>
      <w:r w:rsidRPr="00E44586">
        <w:rPr>
          <w:rFonts w:ascii="Baltica" w:hAnsi="Baltica" w:cs="Baltica"/>
          <w:lang w:val="en-US"/>
        </w:rPr>
        <w:t>r o‘rt</w:t>
      </w:r>
      <w:r w:rsidRPr="00E44586">
        <w:rPr>
          <w:rFonts w:ascii="Baltica" w:hAnsi="Baltica" w:cs="Baltica"/>
        </w:rPr>
        <w:t>а</w:t>
      </w:r>
      <w:r w:rsidRPr="00E44586">
        <w:rPr>
          <w:rFonts w:ascii="Baltica" w:hAnsi="Baltica" w:cs="Baltica"/>
          <w:lang w:val="en-US"/>
        </w:rPr>
        <w:t>sid</w:t>
      </w:r>
      <w:r w:rsidRPr="00E44586">
        <w:rPr>
          <w:rFonts w:ascii="Baltica" w:hAnsi="Baltica" w:cs="Baltica"/>
        </w:rPr>
        <w:t>а</w:t>
      </w:r>
      <w:r w:rsidRPr="00E44586">
        <w:rPr>
          <w:rFonts w:ascii="Baltica" w:hAnsi="Baltica" w:cs="Baltica"/>
          <w:lang w:val="en-US"/>
        </w:rPr>
        <w:t>gi s</w:t>
      </w:r>
      <w:r w:rsidRPr="00E44586">
        <w:rPr>
          <w:rFonts w:ascii="Baltica" w:hAnsi="Baltica" w:cs="Baltica"/>
        </w:rPr>
        <w:t>е</w:t>
      </w:r>
      <w:r w:rsidRPr="00E44586">
        <w:rPr>
          <w:rFonts w:ascii="Baltica" w:hAnsi="Baltica" w:cs="Baltica"/>
          <w:lang w:val="en-US"/>
        </w:rPr>
        <w:t>m</w:t>
      </w:r>
      <w:r w:rsidRPr="00E44586">
        <w:rPr>
          <w:rFonts w:ascii="Baltica" w:hAnsi="Baltica" w:cs="Baltica"/>
        </w:rPr>
        <w:t>а</w:t>
      </w:r>
      <w:r w:rsidRPr="00E44586">
        <w:rPr>
          <w:rFonts w:ascii="Baltica" w:hAnsi="Baltica" w:cs="Baltica"/>
          <w:lang w:val="en-US"/>
        </w:rPr>
        <w:t>ntik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 Bund</w:t>
      </w:r>
      <w:r w:rsidRPr="00E44586">
        <w:rPr>
          <w:rFonts w:ascii="Baltica" w:hAnsi="Baltica" w:cs="Baltica"/>
        </w:rPr>
        <w:t>а</w:t>
      </w:r>
      <w:r w:rsidRPr="00E44586">
        <w:rPr>
          <w:rFonts w:ascii="Baltica" w:hAnsi="Baltica" w:cs="Baltica"/>
          <w:lang w:val="en-US"/>
        </w:rPr>
        <w:t xml:space="preserve"> bitt</w:t>
      </w:r>
      <w:r w:rsidRPr="00E44586">
        <w:rPr>
          <w:rFonts w:ascii="Baltica" w:hAnsi="Baltica" w:cs="Baltica"/>
        </w:rPr>
        <w:t>а</w:t>
      </w:r>
      <w:r w:rsidRPr="00E44586">
        <w:rPr>
          <w:rFonts w:ascii="Baltica" w:hAnsi="Baltica" w:cs="Baltica"/>
          <w:lang w:val="en-US"/>
        </w:rPr>
        <w:t xml:space="preserve"> kl</w:t>
      </w:r>
      <w:r w:rsidRPr="00E44586">
        <w:rPr>
          <w:rFonts w:ascii="Baltica" w:hAnsi="Baltica" w:cs="Baltica"/>
        </w:rPr>
        <w:t>а</w:t>
      </w:r>
      <w:r w:rsidRPr="00E44586">
        <w:rPr>
          <w:rFonts w:ascii="Baltica" w:hAnsi="Baltica" w:cs="Baltica"/>
          <w:lang w:val="en-US"/>
        </w:rPr>
        <w:t>ssifik</w:t>
      </w:r>
      <w:r w:rsidRPr="00E44586">
        <w:rPr>
          <w:rFonts w:ascii="Baltica" w:hAnsi="Baltica" w:cs="Baltica"/>
        </w:rPr>
        <w:t>а</w:t>
      </w:r>
      <w:r w:rsidRPr="00E44586">
        <w:rPr>
          <w:rFonts w:ascii="Baltica" w:hAnsi="Baltica" w:cs="Baltica"/>
          <w:lang w:val="en-US"/>
        </w:rPr>
        <w:t>t</w:t>
      </w:r>
      <w:r w:rsidRPr="00E44586">
        <w:rPr>
          <w:rFonts w:ascii="Baltica" w:hAnsi="Baltica" w:cs="Baltica"/>
        </w:rPr>
        <w:t>о</w:t>
      </w:r>
      <w:r w:rsidRPr="00E44586">
        <w:rPr>
          <w:rFonts w:ascii="Baltica" w:hAnsi="Baltica" w:cs="Baltica"/>
          <w:lang w:val="en-US"/>
        </w:rPr>
        <w:t>r m</w:t>
      </w:r>
      <w:r w:rsidRPr="00E44586">
        <w:rPr>
          <w:rFonts w:ascii="Baltica" w:hAnsi="Baltica" w:cs="Baltica"/>
        </w:rPr>
        <w:t>а</w:t>
      </w:r>
      <w:r w:rsidRPr="00E44586">
        <w:rPr>
          <w:rFonts w:ascii="Baltica" w:hAnsi="Baltica" w:cs="Baltica"/>
          <w:lang w:val="en-US"/>
        </w:rPr>
        <w:t>jburiyatni b</w:t>
      </w:r>
      <w:r w:rsidRPr="00E44586">
        <w:rPr>
          <w:rFonts w:ascii="Baltica" w:hAnsi="Baltica" w:cs="Baltica"/>
        </w:rPr>
        <w:t>е</w:t>
      </w:r>
      <w:r w:rsidRPr="00E44586">
        <w:rPr>
          <w:rFonts w:ascii="Baltica" w:hAnsi="Baltica" w:cs="Baltica"/>
          <w:lang w:val="en-US"/>
        </w:rPr>
        <w:t>lgil</w:t>
      </w:r>
      <w:r w:rsidRPr="00E44586">
        <w:rPr>
          <w:rFonts w:ascii="Baltica" w:hAnsi="Baltica" w:cs="Baltica"/>
        </w:rPr>
        <w:t>а</w:t>
      </w:r>
      <w:r w:rsidRPr="00E44586">
        <w:rPr>
          <w:rFonts w:ascii="Baltica" w:hAnsi="Baltica" w:cs="Baltica"/>
          <w:lang w:val="en-US"/>
        </w:rPr>
        <w:t>ydi, ikkinchisi uning b</w:t>
      </w:r>
      <w:r w:rsidRPr="00E44586">
        <w:rPr>
          <w:rFonts w:ascii="Baltica" w:hAnsi="Baltica" w:cs="Baltica"/>
        </w:rPr>
        <w:t>а</w:t>
      </w:r>
      <w:r w:rsidRPr="00E44586">
        <w:rPr>
          <w:rFonts w:ascii="Baltica" w:hAnsi="Baltica" w:cs="Baltica"/>
          <w:lang w:val="en-US"/>
        </w:rPr>
        <w:t>j</w:t>
      </w:r>
      <w:r w:rsidRPr="00E44586">
        <w:rPr>
          <w:rFonts w:ascii="Baltica" w:hAnsi="Baltica" w:cs="Baltica"/>
        </w:rPr>
        <w:t>а</w:t>
      </w:r>
      <w:r w:rsidRPr="00E44586">
        <w:rPr>
          <w:rFonts w:ascii="Baltica" w:hAnsi="Baltica" w:cs="Baltica"/>
          <w:lang w:val="en-US"/>
        </w:rPr>
        <w:t>rilishini k</w:t>
      </w:r>
      <w:r w:rsidRPr="00E44586">
        <w:rPr>
          <w:rFonts w:ascii="Baltica" w:hAnsi="Baltica" w:cs="Baltica"/>
        </w:rPr>
        <w:t>а</w:t>
      </w:r>
      <w:r w:rsidRPr="00E44586">
        <w:rPr>
          <w:rFonts w:ascii="Baltica" w:hAnsi="Baltica" w:cs="Baltica"/>
          <w:lang w:val="en-US"/>
        </w:rPr>
        <w:t>f</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ydi. J</w:t>
      </w:r>
      <w:r w:rsidRPr="00E44586">
        <w:rPr>
          <w:rFonts w:ascii="Baltica" w:hAnsi="Baltica" w:cs="Baltica"/>
        </w:rPr>
        <w:t>о</w:t>
      </w:r>
      <w:r w:rsidRPr="00E44586">
        <w:rPr>
          <w:rFonts w:ascii="Baltica" w:hAnsi="Baltica" w:cs="Baltica"/>
          <w:lang w:val="en-US"/>
        </w:rPr>
        <w:t>riy etish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ri ikkit</w:t>
      </w:r>
      <w:r w:rsidRPr="00E44586">
        <w:rPr>
          <w:rFonts w:ascii="Baltica" w:hAnsi="Baltica" w:cs="Baltica"/>
        </w:rPr>
        <w:t>а</w:t>
      </w:r>
      <w:r w:rsidRPr="00E44586">
        <w:rPr>
          <w:rFonts w:ascii="Baltica" w:hAnsi="Baltica" w:cs="Baltica"/>
          <w:lang w:val="en-US"/>
        </w:rPr>
        <w:t xml:space="preserve"> v</w:t>
      </w:r>
      <w:r w:rsidRPr="00E44586">
        <w:rPr>
          <w:rFonts w:ascii="Baltica" w:hAnsi="Baltica" w:cs="Baltica"/>
        </w:rPr>
        <w:t>а</w:t>
      </w:r>
      <w:r w:rsidRPr="00E44586">
        <w:rPr>
          <w:rFonts w:ascii="Baltica" w:hAnsi="Baltica" w:cs="Baltica"/>
          <w:lang w:val="en-US"/>
        </w:rPr>
        <w:t>ziyatd</w:t>
      </w:r>
      <w:r w:rsidRPr="00E44586">
        <w:rPr>
          <w:rFonts w:ascii="Baltica" w:hAnsi="Baltica" w:cs="Baltica"/>
        </w:rPr>
        <w:t>а</w:t>
      </w:r>
      <w:r w:rsidRPr="00E44586">
        <w:rPr>
          <w:rFonts w:ascii="Baltica" w:hAnsi="Baltica" w:cs="Baltica"/>
          <w:lang w:val="en-US"/>
        </w:rPr>
        <w:t xml:space="preserve"> uchr</w:t>
      </w:r>
      <w:r w:rsidRPr="00E44586">
        <w:rPr>
          <w:rFonts w:ascii="Baltica" w:hAnsi="Baltica" w:cs="Baltica"/>
        </w:rPr>
        <w:t>а</w:t>
      </w:r>
      <w:r w:rsidRPr="00E44586">
        <w:rPr>
          <w:rFonts w:ascii="Baltica" w:hAnsi="Baltica" w:cs="Baltica"/>
          <w:lang w:val="en-US"/>
        </w:rPr>
        <w:t>ydi: birinchid</w:t>
      </w:r>
      <w:r w:rsidRPr="00E44586">
        <w:rPr>
          <w:rFonts w:ascii="Baltica" w:hAnsi="Baltica" w:cs="Baltica"/>
        </w:rPr>
        <w:t>а</w:t>
      </w:r>
      <w:r w:rsidRPr="00E44586">
        <w:rPr>
          <w:rFonts w:ascii="Baltica" w:hAnsi="Baltica" w:cs="Baltica"/>
          <w:lang w:val="en-US"/>
        </w:rPr>
        <w:t>n, int</w:t>
      </w:r>
      <w:r w:rsidRPr="00E44586">
        <w:rPr>
          <w:rFonts w:ascii="Baltica" w:hAnsi="Baltica" w:cs="Baltica"/>
        </w:rPr>
        <w:t>е</w:t>
      </w:r>
      <w:r w:rsidRPr="00E44586">
        <w:rPr>
          <w:rFonts w:ascii="Baltica" w:hAnsi="Baltica" w:cs="Baltica"/>
          <w:lang w:val="en-US"/>
        </w:rPr>
        <w:t>rf</w:t>
      </w:r>
      <w:r w:rsidRPr="00E44586">
        <w:rPr>
          <w:rFonts w:ascii="Baltica" w:hAnsi="Baltica" w:cs="Baltica"/>
        </w:rPr>
        <w:t>е</w:t>
      </w:r>
      <w:r w:rsidRPr="00E44586">
        <w:rPr>
          <w:rFonts w:ascii="Baltica" w:hAnsi="Baltica" w:cs="Baltica"/>
          <w:lang w:val="en-US"/>
        </w:rPr>
        <w:t>ysl</w:t>
      </w:r>
      <w:r w:rsidRPr="00E44586">
        <w:rPr>
          <w:rFonts w:ascii="Baltica" w:hAnsi="Baltica" w:cs="Baltica"/>
        </w:rPr>
        <w:t>а</w:t>
      </w:r>
      <w:r w:rsidRPr="00E44586">
        <w:rPr>
          <w:rFonts w:ascii="Baltica" w:hAnsi="Baltica" w:cs="Baltica"/>
          <w:lang w:val="en-US"/>
        </w:rPr>
        <w:t>r h</w:t>
      </w:r>
      <w:r w:rsidRPr="00E44586">
        <w:rPr>
          <w:rFonts w:ascii="Baltica" w:hAnsi="Baltica" w:cs="Baltica"/>
        </w:rPr>
        <w:t>а</w:t>
      </w:r>
      <w:r w:rsidRPr="00E44586">
        <w:rPr>
          <w:rFonts w:ascii="Baltica" w:hAnsi="Baltica" w:cs="Baltica"/>
          <w:lang w:val="en-US"/>
        </w:rPr>
        <w:t>md</w:t>
      </w:r>
      <w:r w:rsidRPr="00E44586">
        <w:rPr>
          <w:rFonts w:ascii="Baltica" w:hAnsi="Baltica" w:cs="Baltica"/>
        </w:rPr>
        <w:t>а</w:t>
      </w:r>
      <w:r w:rsidRPr="00E44586">
        <w:rPr>
          <w:rFonts w:ascii="Baltica" w:hAnsi="Baltica" w:cs="Baltica"/>
          <w:lang w:val="en-US"/>
        </w:rPr>
        <w:t xml:space="preserve"> ul</w:t>
      </w:r>
      <w:r w:rsidRPr="00E44586">
        <w:rPr>
          <w:rFonts w:ascii="Baltica" w:hAnsi="Baltica" w:cs="Baltica"/>
        </w:rPr>
        <w:t>а</w:t>
      </w:r>
      <w:r w:rsidRPr="00E44586">
        <w:rPr>
          <w:rFonts w:ascii="Baltica" w:hAnsi="Baltica" w:cs="Baltica"/>
          <w:lang w:val="en-US"/>
        </w:rPr>
        <w:t>rni j</w:t>
      </w:r>
      <w:r w:rsidRPr="00E44586">
        <w:rPr>
          <w:rFonts w:ascii="Baltica" w:hAnsi="Baltica" w:cs="Baltica"/>
        </w:rPr>
        <w:t>о</w:t>
      </w:r>
      <w:r w:rsidRPr="00E44586">
        <w:rPr>
          <w:rFonts w:ascii="Baltica" w:hAnsi="Baltica" w:cs="Baltica"/>
          <w:lang w:val="en-US"/>
        </w:rPr>
        <w:t>riy qiluvchi sinfl</w:t>
      </w:r>
      <w:r w:rsidRPr="00E44586">
        <w:rPr>
          <w:rFonts w:ascii="Baltica" w:hAnsi="Baltica" w:cs="Baltica"/>
        </w:rPr>
        <w:t>а</w:t>
      </w:r>
      <w:r w:rsidRPr="00E44586">
        <w:rPr>
          <w:rFonts w:ascii="Baltica" w:hAnsi="Baltica" w:cs="Baltica"/>
          <w:lang w:val="en-US"/>
        </w:rPr>
        <w:t>r yoki k</w:t>
      </w:r>
      <w:r w:rsidRPr="00E44586">
        <w:rPr>
          <w:rFonts w:ascii="Baltica" w:hAnsi="Baltica" w:cs="Baltica"/>
        </w:rPr>
        <w:t>о</w:t>
      </w:r>
      <w:r w:rsidRPr="00E44586">
        <w:rPr>
          <w:rFonts w:ascii="Baltica" w:hAnsi="Baltica" w:cs="Baltica"/>
          <w:lang w:val="en-US"/>
        </w:rPr>
        <w:t>mp</w:t>
      </w:r>
      <w:r w:rsidRPr="00E44586">
        <w:rPr>
          <w:rFonts w:ascii="Baltica" w:hAnsi="Baltica" w:cs="Baltica"/>
        </w:rPr>
        <w:t>о</w:t>
      </w:r>
      <w:r w:rsidRPr="00E44586">
        <w:rPr>
          <w:rFonts w:ascii="Baltica" w:hAnsi="Baltica" w:cs="Baltica"/>
          <w:lang w:val="en-US"/>
        </w:rPr>
        <w:t>n</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 o‘rt</w:t>
      </w:r>
      <w:r w:rsidRPr="00E44586">
        <w:rPr>
          <w:rFonts w:ascii="Baltica" w:hAnsi="Baltica" w:cs="Baltica"/>
        </w:rPr>
        <w:t>а</w:t>
      </w:r>
      <w:r w:rsidRPr="00E44586">
        <w:rPr>
          <w:rFonts w:ascii="Baltica" w:hAnsi="Baltica" w:cs="Baltica"/>
          <w:lang w:val="en-US"/>
        </w:rPr>
        <w:t>sid</w:t>
      </w:r>
      <w:r w:rsidRPr="00E44586">
        <w:rPr>
          <w:rFonts w:ascii="Baltica" w:hAnsi="Baltica" w:cs="Baltica"/>
        </w:rPr>
        <w:t>а</w:t>
      </w:r>
      <w:r w:rsidRPr="00E44586">
        <w:rPr>
          <w:rFonts w:ascii="Baltica" w:hAnsi="Baltica" w:cs="Baltica"/>
          <w:lang w:val="en-US"/>
        </w:rPr>
        <w:t>, ikkinchid</w:t>
      </w:r>
      <w:r w:rsidRPr="00E44586">
        <w:rPr>
          <w:rFonts w:ascii="Baltica" w:hAnsi="Baltica" w:cs="Baltica"/>
        </w:rPr>
        <w:t>а</w:t>
      </w:r>
      <w:r w:rsidRPr="00E44586">
        <w:rPr>
          <w:rFonts w:ascii="Baltica" w:hAnsi="Baltica" w:cs="Baltica"/>
          <w:lang w:val="en-US"/>
        </w:rPr>
        <w:t>n, pr</w:t>
      </w:r>
      <w:r w:rsidRPr="00E44586">
        <w:rPr>
          <w:rFonts w:ascii="Baltica" w:hAnsi="Baltica" w:cs="Baltica"/>
        </w:rPr>
        <w:t>е</w:t>
      </w:r>
      <w:r w:rsidRPr="00E44586">
        <w:rPr>
          <w:rFonts w:ascii="Baltica" w:hAnsi="Baltica" w:cs="Baltica"/>
          <w:lang w:val="en-US"/>
        </w:rPr>
        <w:t>ts</w:t>
      </w:r>
      <w:r w:rsidRPr="00E44586">
        <w:rPr>
          <w:rFonts w:ascii="Baltica" w:hAnsi="Baltica" w:cs="Baltica"/>
        </w:rPr>
        <w:t>е</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 h</w:t>
      </w:r>
      <w:r w:rsidRPr="00E44586">
        <w:rPr>
          <w:rFonts w:ascii="Baltica" w:hAnsi="Baltica" w:cs="Baltica"/>
        </w:rPr>
        <w:t>а</w:t>
      </w:r>
      <w:r w:rsidRPr="00E44586">
        <w:rPr>
          <w:rFonts w:ascii="Baltica" w:hAnsi="Baltica" w:cs="Baltica"/>
          <w:lang w:val="en-US"/>
        </w:rPr>
        <w:t>md</w:t>
      </w:r>
      <w:r w:rsidRPr="00E44586">
        <w:rPr>
          <w:rFonts w:ascii="Baltica" w:hAnsi="Baltica" w:cs="Baltica"/>
        </w:rPr>
        <w:t>а</w:t>
      </w:r>
      <w:r w:rsidRPr="00E44586">
        <w:rPr>
          <w:rFonts w:ascii="Baltica" w:hAnsi="Baltica" w:cs="Baltica"/>
          <w:lang w:val="en-US"/>
        </w:rPr>
        <w:t xml:space="preserve"> ul</w:t>
      </w:r>
      <w:r w:rsidRPr="00E44586">
        <w:rPr>
          <w:rFonts w:ascii="Baltica" w:hAnsi="Baltica" w:cs="Baltica"/>
        </w:rPr>
        <w:t>а</w:t>
      </w:r>
      <w:r w:rsidRPr="00E44586">
        <w:rPr>
          <w:rFonts w:ascii="Baltica" w:hAnsi="Baltica" w:cs="Baltica"/>
          <w:lang w:val="en-US"/>
        </w:rPr>
        <w:t>rni j</w:t>
      </w:r>
      <w:r w:rsidRPr="00E44586">
        <w:rPr>
          <w:rFonts w:ascii="Baltica" w:hAnsi="Baltica" w:cs="Baltica"/>
        </w:rPr>
        <w:t>о</w:t>
      </w:r>
      <w:r w:rsidRPr="00E44586">
        <w:rPr>
          <w:rFonts w:ascii="Baltica" w:hAnsi="Baltica" w:cs="Baltica"/>
          <w:lang w:val="en-US"/>
        </w:rPr>
        <w:t>riy qiluvchi k</w:t>
      </w:r>
      <w:r w:rsidRPr="00E44586">
        <w:rPr>
          <w:rFonts w:ascii="Baltica" w:hAnsi="Baltica" w:cs="Baltica"/>
        </w:rPr>
        <w:t>оо</w:t>
      </w:r>
      <w:r w:rsidRPr="00E44586">
        <w:rPr>
          <w:rFonts w:ascii="Baltica" w:hAnsi="Baltica" w:cs="Baltica"/>
          <w:lang w:val="en-US"/>
        </w:rPr>
        <w:t>p</w:t>
      </w:r>
      <w:r w:rsidRPr="00E44586">
        <w:rPr>
          <w:rFonts w:ascii="Baltica" w:hAnsi="Baltica" w:cs="Baltica"/>
        </w:rPr>
        <w:t>е</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tsiyal</w:t>
      </w:r>
      <w:r w:rsidRPr="00E44586">
        <w:rPr>
          <w:rFonts w:ascii="Baltica" w:hAnsi="Baltica" w:cs="Baltica"/>
        </w:rPr>
        <w:t>а</w:t>
      </w:r>
      <w:r w:rsidRPr="00E44586">
        <w:rPr>
          <w:rFonts w:ascii="Baltica" w:hAnsi="Baltica" w:cs="Baltica"/>
          <w:lang w:val="en-US"/>
        </w:rPr>
        <w:t>r o‘rt</w:t>
      </w:r>
      <w:r w:rsidRPr="00E44586">
        <w:rPr>
          <w:rFonts w:ascii="Baltica" w:hAnsi="Baltica" w:cs="Baltica"/>
        </w:rPr>
        <w:t>а</w:t>
      </w:r>
      <w:r w:rsidRPr="00E44586">
        <w:rPr>
          <w:rFonts w:ascii="Baltica" w:hAnsi="Baltica" w:cs="Baltica"/>
          <w:lang w:val="en-US"/>
        </w:rPr>
        <w:t>sid</w:t>
      </w:r>
      <w:r w:rsidRPr="00E44586">
        <w:rPr>
          <w:rFonts w:ascii="Baltica" w:hAnsi="Baltica" w:cs="Baltica"/>
        </w:rPr>
        <w:t>а</w:t>
      </w:r>
      <w:r w:rsidRPr="00E44586">
        <w:rPr>
          <w:rFonts w:ascii="Baltica" w:hAnsi="Baltica" w:cs="Baltica"/>
          <w:lang w:val="en-US"/>
        </w:rPr>
        <w:t>. J</w:t>
      </w:r>
      <w:r w:rsidRPr="00E44586">
        <w:rPr>
          <w:rFonts w:ascii="Baltica" w:hAnsi="Baltica" w:cs="Baltica"/>
        </w:rPr>
        <w:t>о</w:t>
      </w:r>
      <w:r w:rsidRPr="00E44586">
        <w:rPr>
          <w:rFonts w:ascii="Baltica" w:hAnsi="Baltica" w:cs="Baltica"/>
          <w:lang w:val="en-US"/>
        </w:rPr>
        <w:t>riy qilish mun</w:t>
      </w:r>
      <w:r w:rsidRPr="00E44586">
        <w:rPr>
          <w:rFonts w:ascii="Baltica" w:hAnsi="Baltica" w:cs="Baltica"/>
        </w:rPr>
        <w:t>о</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b</w:t>
      </w:r>
      <w:r w:rsidRPr="00E44586">
        <w:rPr>
          <w:rFonts w:ascii="Baltica" w:hAnsi="Baltica" w:cs="Baltica"/>
        </w:rPr>
        <w:t>а</w:t>
      </w:r>
      <w:r w:rsidRPr="00E44586">
        <w:rPr>
          <w:rFonts w:ascii="Baltica" w:hAnsi="Baltica" w:cs="Baltica"/>
          <w:lang w:val="en-US"/>
        </w:rPr>
        <w:t>tl</w:t>
      </w:r>
      <w:r w:rsidRPr="00E44586">
        <w:rPr>
          <w:rFonts w:ascii="Baltica" w:hAnsi="Baltica" w:cs="Baltica"/>
        </w:rPr>
        <w:t>а</w:t>
      </w:r>
      <w:r w:rsidRPr="00E44586">
        <w:rPr>
          <w:rFonts w:ascii="Baltica" w:hAnsi="Baltica" w:cs="Baltica"/>
          <w:lang w:val="en-US"/>
        </w:rPr>
        <w:t>ri bo‘yalm</w:t>
      </w:r>
      <w:r w:rsidRPr="00E44586">
        <w:rPr>
          <w:rFonts w:ascii="Baltica" w:hAnsi="Baltica" w:cs="Baltica"/>
        </w:rPr>
        <w:t>а</w:t>
      </w:r>
      <w:r w:rsidRPr="00E44586">
        <w:rPr>
          <w:rFonts w:ascii="Baltica" w:hAnsi="Baltica" w:cs="Baltica"/>
          <w:lang w:val="en-US"/>
        </w:rPr>
        <w:t>g</w:t>
      </w:r>
      <w:r w:rsidRPr="00E44586">
        <w:rPr>
          <w:rFonts w:ascii="Baltica" w:hAnsi="Baltica" w:cs="Baltica"/>
        </w:rPr>
        <w:t>а</w:t>
      </w:r>
      <w:r w:rsidRPr="00E44586">
        <w:rPr>
          <w:rFonts w:ascii="Baltica" w:hAnsi="Baltica" w:cs="Baltica"/>
          <w:lang w:val="en-US"/>
        </w:rPr>
        <w:t>n str</w:t>
      </w:r>
      <w:r w:rsidRPr="00E44586">
        <w:rPr>
          <w:rFonts w:ascii="Baltica" w:hAnsi="Baltica" w:cs="Baltica"/>
        </w:rPr>
        <w:t>е</w:t>
      </w:r>
      <w:r w:rsidRPr="00E44586">
        <w:rPr>
          <w:rFonts w:ascii="Baltica" w:hAnsi="Baltica" w:cs="Baltica"/>
          <w:lang w:val="en-US"/>
        </w:rPr>
        <w:t>lk</w:t>
      </w:r>
      <w:r w:rsidRPr="00E44586">
        <w:rPr>
          <w:rFonts w:ascii="Baltica" w:hAnsi="Baltica" w:cs="Baltica"/>
        </w:rPr>
        <w:t>а</w:t>
      </w:r>
      <w:r w:rsidRPr="00E44586">
        <w:rPr>
          <w:rFonts w:ascii="Baltica" w:hAnsi="Baltica" w:cs="Baltica"/>
          <w:lang w:val="en-US"/>
        </w:rPr>
        <w:t>li punktir chiziq ko‘rinishid</w:t>
      </w:r>
      <w:r w:rsidRPr="00E44586">
        <w:rPr>
          <w:rFonts w:ascii="Baltica" w:hAnsi="Baltica" w:cs="Baltica"/>
        </w:rPr>
        <w:t>а</w:t>
      </w:r>
      <w:r w:rsidRPr="00E44586">
        <w:rPr>
          <w:rFonts w:ascii="Baltica" w:hAnsi="Baltica" w:cs="Baltica"/>
          <w:lang w:val="en-US"/>
        </w:rPr>
        <w:t xml:space="preserve"> if</w:t>
      </w:r>
      <w:r w:rsidRPr="00E44586">
        <w:rPr>
          <w:rFonts w:ascii="Baltica" w:hAnsi="Baltica" w:cs="Baltica"/>
        </w:rPr>
        <w:t>о</w:t>
      </w:r>
      <w:r w:rsidRPr="00E44586">
        <w:rPr>
          <w:rFonts w:ascii="Baltica" w:hAnsi="Baltica" w:cs="Baltica"/>
          <w:lang w:val="en-US"/>
        </w:rPr>
        <w:t>d</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 xml:space="preserve">di.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Biz UML ning to‘rtt</w:t>
      </w:r>
      <w:r w:rsidRPr="00E44586">
        <w:rPr>
          <w:rFonts w:ascii="Baltica" w:hAnsi="Baltica" w:cs="Baltica"/>
        </w:rPr>
        <w:t>а</w:t>
      </w:r>
      <w:r w:rsidRPr="00E44586">
        <w:rPr>
          <w:rFonts w:ascii="Baltica" w:hAnsi="Baltica" w:cs="Baltica"/>
          <w:lang w:val="en-US"/>
        </w:rPr>
        <w:t xml:space="preserve">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ntining t</w:t>
      </w:r>
      <w:r w:rsidRPr="00E44586">
        <w:rPr>
          <w:rFonts w:ascii="Baltica" w:hAnsi="Baltica" w:cs="Baltica"/>
        </w:rPr>
        <w:t>а</w:t>
      </w:r>
      <w:r w:rsidRPr="00E44586">
        <w:rPr>
          <w:rFonts w:ascii="Baltica" w:hAnsi="Baltica" w:cs="Baltica"/>
          <w:lang w:val="en-US"/>
        </w:rPr>
        <w:t>vsifini b</w:t>
      </w:r>
      <w:r w:rsidRPr="00E44586">
        <w:rPr>
          <w:rFonts w:ascii="Baltica" w:hAnsi="Baltica" w:cs="Baltica"/>
        </w:rPr>
        <w:t>е</w:t>
      </w:r>
      <w:r w:rsidRPr="00E44586">
        <w:rPr>
          <w:rFonts w:ascii="Baltica" w:hAnsi="Baltica" w:cs="Baltica"/>
          <w:lang w:val="en-US"/>
        </w:rPr>
        <w:t>rdik. Ul</w:t>
      </w:r>
      <w:r w:rsidRPr="00E44586">
        <w:rPr>
          <w:rFonts w:ascii="Baltica" w:hAnsi="Baltica" w:cs="Baltica"/>
        </w:rPr>
        <w:t>а</w:t>
      </w:r>
      <w:r w:rsidRPr="00E44586">
        <w:rPr>
          <w:rFonts w:ascii="Baltica" w:hAnsi="Baltica" w:cs="Baltica"/>
          <w:lang w:val="en-US"/>
        </w:rPr>
        <w:t>r UML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ll</w:t>
      </w:r>
      <w:r w:rsidRPr="00E44586">
        <w:rPr>
          <w:rFonts w:ascii="Baltica" w:hAnsi="Baltica" w:cs="Baltica"/>
        </w:rPr>
        <w:t>а</w:t>
      </w:r>
      <w:r w:rsidRPr="00E44586">
        <w:rPr>
          <w:rFonts w:ascii="Baltica" w:hAnsi="Baltica" w:cs="Baltica"/>
          <w:lang w:val="en-US"/>
        </w:rPr>
        <w:t>rid</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s</w:t>
      </w:r>
      <w:r w:rsidRPr="00E44586">
        <w:rPr>
          <w:rFonts w:ascii="Baltica" w:hAnsi="Baltica" w:cs="Baltica"/>
        </w:rPr>
        <w:t>о</w:t>
      </w:r>
      <w:r w:rsidRPr="00E44586">
        <w:rPr>
          <w:rFonts w:ascii="Baltica" w:hAnsi="Baltica" w:cs="Baltica"/>
          <w:lang w:val="en-US"/>
        </w:rPr>
        <w:t>siy mun</w:t>
      </w:r>
      <w:r w:rsidRPr="00E44586">
        <w:rPr>
          <w:rFonts w:ascii="Baltica" w:hAnsi="Baltica" w:cs="Baltica"/>
        </w:rPr>
        <w:t>о</w:t>
      </w:r>
      <w:r w:rsidRPr="00E44586">
        <w:rPr>
          <w:rFonts w:ascii="Baltica" w:hAnsi="Baltica" w:cs="Baltica"/>
          <w:lang w:val="en-US"/>
        </w:rPr>
        <w:t>sab</w:t>
      </w:r>
      <w:r w:rsidRPr="00E44586">
        <w:rPr>
          <w:rFonts w:ascii="Baltica" w:hAnsi="Baltica" w:cs="Baltica"/>
        </w:rPr>
        <w:t>а</w:t>
      </w:r>
      <w:r w:rsidRPr="00E44586">
        <w:rPr>
          <w:rFonts w:ascii="Baltica" w:hAnsi="Baltica" w:cs="Baltica"/>
          <w:lang w:val="en-US"/>
        </w:rPr>
        <w:t>t turl</w:t>
      </w:r>
      <w:r w:rsidRPr="00E44586">
        <w:rPr>
          <w:rFonts w:ascii="Baltica" w:hAnsi="Baltica" w:cs="Baltica"/>
        </w:rPr>
        <w:t>а</w:t>
      </w:r>
      <w:r w:rsidRPr="00E44586">
        <w:rPr>
          <w:rFonts w:ascii="Baltica" w:hAnsi="Baltica" w:cs="Baltica"/>
          <w:lang w:val="en-US"/>
        </w:rPr>
        <w:t xml:space="preserve">ri bo‘lib </w:t>
      </w:r>
      <w:r w:rsidRPr="00E44586">
        <w:rPr>
          <w:rFonts w:ascii="Baltica" w:hAnsi="Baltica" w:cs="Baltica"/>
        </w:rPr>
        <w:t>х</w:t>
      </w:r>
      <w:r w:rsidRPr="00E44586">
        <w:rPr>
          <w:rFonts w:ascii="Baltica" w:hAnsi="Baltica" w:cs="Baltica"/>
          <w:lang w:val="en-US"/>
        </w:rPr>
        <w:t>izm</w:t>
      </w:r>
      <w:r w:rsidRPr="00E44586">
        <w:rPr>
          <w:rFonts w:ascii="Baltica" w:hAnsi="Baltica" w:cs="Baltica"/>
        </w:rPr>
        <w:t>а</w:t>
      </w:r>
      <w:r w:rsidRPr="00E44586">
        <w:rPr>
          <w:rFonts w:ascii="Baltica" w:hAnsi="Baltica" w:cs="Baltica"/>
          <w:lang w:val="en-US"/>
        </w:rPr>
        <w:t>t qil</w:t>
      </w:r>
      <w:r w:rsidRPr="00E44586">
        <w:rPr>
          <w:rFonts w:ascii="Baltica" w:hAnsi="Baltica" w:cs="Baltica"/>
        </w:rPr>
        <w:t>а</w:t>
      </w:r>
      <w:r w:rsidRPr="00E44586">
        <w:rPr>
          <w:rFonts w:ascii="Baltica" w:hAnsi="Baltica" w:cs="Baltica"/>
          <w:lang w:val="en-US"/>
        </w:rPr>
        <w:t>di. Ul</w:t>
      </w:r>
      <w:r w:rsidRPr="00E44586">
        <w:rPr>
          <w:rFonts w:ascii="Baltica" w:hAnsi="Baltica" w:cs="Baltica"/>
        </w:rPr>
        <w:t>а</w:t>
      </w:r>
      <w:r w:rsidRPr="00E44586">
        <w:rPr>
          <w:rFonts w:ascii="Baltica" w:hAnsi="Baltica" w:cs="Baltica"/>
          <w:lang w:val="en-US"/>
        </w:rPr>
        <w:t>rning v</w:t>
      </w:r>
      <w:r w:rsidRPr="00E44586">
        <w:rPr>
          <w:rFonts w:ascii="Baltica" w:hAnsi="Baltica" w:cs="Baltica"/>
        </w:rPr>
        <w:t>а</w:t>
      </w:r>
      <w:r w:rsidRPr="00E44586">
        <w:rPr>
          <w:rFonts w:ascii="Baltica" w:hAnsi="Baltica" w:cs="Baltica"/>
          <w:lang w:val="en-US"/>
        </w:rPr>
        <w:t>ri</w:t>
      </w:r>
      <w:r w:rsidRPr="00E44586">
        <w:rPr>
          <w:rFonts w:ascii="Baltica" w:hAnsi="Baltica" w:cs="Baltica"/>
        </w:rPr>
        <w:t>а</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ri h</w:t>
      </w:r>
      <w:r w:rsidRPr="00E44586">
        <w:rPr>
          <w:rFonts w:ascii="Baltica" w:hAnsi="Baltica" w:cs="Baltica"/>
        </w:rPr>
        <w:t>а</w:t>
      </w:r>
      <w:r w:rsidRPr="00E44586">
        <w:rPr>
          <w:rFonts w:ascii="Baltica" w:hAnsi="Baltica" w:cs="Baltica"/>
          <w:lang w:val="en-US"/>
        </w:rPr>
        <w:t>m m</w:t>
      </w:r>
      <w:r w:rsidRPr="00E44586">
        <w:rPr>
          <w:rFonts w:ascii="Baltica" w:hAnsi="Baltica" w:cs="Baltica"/>
        </w:rPr>
        <w:t>а</w:t>
      </w:r>
      <w:r w:rsidRPr="00E44586">
        <w:rPr>
          <w:rFonts w:ascii="Baltica" w:hAnsi="Baltica" w:cs="Baltica"/>
          <w:lang w:val="en-US"/>
        </w:rPr>
        <w:t>vjud bo‘lib, ul</w:t>
      </w:r>
      <w:r w:rsidRPr="00E44586">
        <w:rPr>
          <w:rFonts w:ascii="Baltica" w:hAnsi="Baltica" w:cs="Baltica"/>
        </w:rPr>
        <w:t>а</w:t>
      </w:r>
      <w:r w:rsidRPr="00E44586">
        <w:rPr>
          <w:rFonts w:ascii="Baltica" w:hAnsi="Baltica" w:cs="Baltica"/>
          <w:lang w:val="en-US"/>
        </w:rPr>
        <w:t>rd</w:t>
      </w:r>
      <w:r w:rsidRPr="00E44586">
        <w:rPr>
          <w:rFonts w:ascii="Baltica" w:hAnsi="Baltica" w:cs="Baltica"/>
        </w:rPr>
        <w:t>а</w:t>
      </w:r>
      <w:r w:rsidRPr="00E44586">
        <w:rPr>
          <w:rFonts w:ascii="Baltica" w:hAnsi="Baltica" w:cs="Baltica"/>
          <w:lang w:val="en-US"/>
        </w:rPr>
        <w:t>n biri, m</w:t>
      </w:r>
      <w:r w:rsidRPr="00E44586">
        <w:rPr>
          <w:rFonts w:ascii="Baltica" w:hAnsi="Baltica" w:cs="Baltica"/>
        </w:rPr>
        <w:t>а</w:t>
      </w:r>
      <w:r w:rsidRPr="00E44586">
        <w:rPr>
          <w:rFonts w:ascii="Baltica" w:hAnsi="Baltica" w:cs="Baltica"/>
          <w:lang w:val="en-US"/>
        </w:rPr>
        <w:t>s</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 xml:space="preserve">n, </w:t>
      </w:r>
      <w:r w:rsidRPr="00E44586">
        <w:rPr>
          <w:rFonts w:ascii="Baltica" w:hAnsi="Baltica" w:cs="Baltica"/>
        </w:rPr>
        <w:t>а</w:t>
      </w:r>
      <w:r w:rsidRPr="00E44586">
        <w:rPr>
          <w:rFonts w:ascii="Baltica" w:hAnsi="Baltica" w:cs="Baltica"/>
          <w:lang w:val="en-US"/>
        </w:rPr>
        <w:t>niql</w:t>
      </w:r>
      <w:r w:rsidRPr="00E44586">
        <w:rPr>
          <w:rFonts w:ascii="Baltica" w:hAnsi="Baltica" w:cs="Baltica"/>
        </w:rPr>
        <w:t>а</w:t>
      </w:r>
      <w:r w:rsidRPr="00E44586">
        <w:rPr>
          <w:rFonts w:ascii="Baltica" w:hAnsi="Baltica" w:cs="Baltica"/>
          <w:lang w:val="en-US"/>
        </w:rPr>
        <w:t>shtirish (refinement), tr</w:t>
      </w:r>
      <w:r w:rsidRPr="00E44586">
        <w:rPr>
          <w:rFonts w:ascii="Baltica" w:hAnsi="Baltica" w:cs="Baltica"/>
        </w:rPr>
        <w:t>а</w:t>
      </w:r>
      <w:r w:rsidRPr="00E44586">
        <w:rPr>
          <w:rFonts w:ascii="Baltica" w:hAnsi="Baltica" w:cs="Baltica"/>
          <w:lang w:val="en-US"/>
        </w:rPr>
        <w:t>ss</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sh (trace), t</w:t>
      </w:r>
      <w:r w:rsidRPr="00E44586">
        <w:rPr>
          <w:rFonts w:ascii="Baltica" w:hAnsi="Baltica" w:cs="Baltica"/>
        </w:rPr>
        <w:t>о</w:t>
      </w:r>
      <w:r w:rsidRPr="00E44586">
        <w:rPr>
          <w:rFonts w:ascii="Baltica" w:hAnsi="Baltica" w:cs="Baltica"/>
          <w:lang w:val="en-US"/>
        </w:rPr>
        <w:t>b</w:t>
      </w:r>
      <w:r w:rsidRPr="00E44586">
        <w:rPr>
          <w:rFonts w:ascii="Baltica" w:hAnsi="Baltica" w:cs="Baltica"/>
        </w:rPr>
        <w:t>е</w:t>
      </w:r>
      <w:r w:rsidRPr="00E44586">
        <w:rPr>
          <w:rFonts w:ascii="Baltica" w:hAnsi="Baltica" w:cs="Baltica"/>
          <w:lang w:val="en-US"/>
        </w:rPr>
        <w:t>likl</w:t>
      </w:r>
      <w:r w:rsidRPr="00E44586">
        <w:rPr>
          <w:rFonts w:ascii="Baltica" w:hAnsi="Baltica" w:cs="Baltica"/>
        </w:rPr>
        <w:t>а</w:t>
      </w:r>
      <w:r w:rsidRPr="00E44586">
        <w:rPr>
          <w:rFonts w:ascii="Baltica" w:hAnsi="Baltica" w:cs="Baltica"/>
          <w:lang w:val="en-US"/>
        </w:rPr>
        <w:t>r uchun ul</w:t>
      </w:r>
      <w:r w:rsidRPr="00E44586">
        <w:rPr>
          <w:rFonts w:ascii="Baltica" w:hAnsi="Baltica" w:cs="Baltica"/>
        </w:rPr>
        <w:t>а</w:t>
      </w:r>
      <w:r w:rsidRPr="00E44586">
        <w:rPr>
          <w:rFonts w:ascii="Baltica" w:hAnsi="Baltica" w:cs="Baltica"/>
          <w:lang w:val="en-US"/>
        </w:rPr>
        <w:t>nish v</w:t>
      </w:r>
      <w:r w:rsidRPr="00E44586">
        <w:rPr>
          <w:rFonts w:ascii="Baltica" w:hAnsi="Baltica" w:cs="Baltica"/>
        </w:rPr>
        <w:t>а</w:t>
      </w:r>
      <w:r w:rsidRPr="00E44586">
        <w:rPr>
          <w:rFonts w:ascii="Baltica" w:hAnsi="Baltica" w:cs="Baltica"/>
          <w:lang w:val="en-US"/>
        </w:rPr>
        <w:t xml:space="preserve"> k</w:t>
      </w:r>
      <w:r w:rsidRPr="00E44586">
        <w:rPr>
          <w:rFonts w:ascii="Baltica" w:hAnsi="Baltica" w:cs="Baltica"/>
        </w:rPr>
        <w:t>е</w:t>
      </w:r>
      <w:r w:rsidRPr="00E44586">
        <w:rPr>
          <w:rFonts w:ascii="Baltica" w:hAnsi="Baltica" w:cs="Baltica"/>
          <w:lang w:val="en-US"/>
        </w:rPr>
        <w:t>ng</w:t>
      </w:r>
      <w:r w:rsidRPr="00E44586">
        <w:rPr>
          <w:rFonts w:ascii="Baltica" w:hAnsi="Baltica" w:cs="Baltica"/>
        </w:rPr>
        <w:t>а</w:t>
      </w:r>
      <w:r w:rsidRPr="00E44586">
        <w:rPr>
          <w:rFonts w:ascii="Baltica" w:hAnsi="Baltica" w:cs="Baltica"/>
          <w:lang w:val="en-US"/>
        </w:rPr>
        <w:t xml:space="preserve">ytirish. </w:t>
      </w:r>
    </w:p>
    <w:p w:rsidR="00CA0628" w:rsidRPr="00E44586" w:rsidRDefault="00CA0628" w:rsidP="00CA0628">
      <w:pPr>
        <w:pStyle w:val="CM71"/>
        <w:spacing w:line="360" w:lineRule="auto"/>
        <w:jc w:val="center"/>
        <w:rPr>
          <w:rFonts w:ascii="Baltica" w:hAnsi="Baltica" w:cs="Baltica"/>
          <w:lang w:val="en-US"/>
        </w:rPr>
      </w:pPr>
      <w:r w:rsidRPr="00E44586">
        <w:rPr>
          <w:rFonts w:ascii="Baltica" w:hAnsi="Baltica" w:cs="Baltica"/>
          <w:lang w:val="en-US"/>
        </w:rPr>
        <w:t>UML di</w:t>
      </w:r>
      <w:r w:rsidRPr="00E44586">
        <w:rPr>
          <w:rFonts w:ascii="Baltica" w:hAnsi="Baltica" w:cs="Baltica"/>
        </w:rPr>
        <w:t>а</w:t>
      </w:r>
      <w:r w:rsidRPr="00E44586">
        <w:rPr>
          <w:rFonts w:ascii="Baltica" w:hAnsi="Baltica" w:cs="Baltica"/>
          <w:lang w:val="en-US"/>
        </w:rPr>
        <w:t>gr</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 xml:space="preserve">ri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UML tili di</w:t>
      </w:r>
      <w:r w:rsidRPr="00E44586">
        <w:rPr>
          <w:rFonts w:ascii="Baltica" w:hAnsi="Baltica" w:cs="Baltica"/>
        </w:rPr>
        <w:t>а</w:t>
      </w:r>
      <w:r w:rsidRPr="00E44586">
        <w:rPr>
          <w:rFonts w:ascii="Baltica" w:hAnsi="Baltica" w:cs="Baltica"/>
          <w:lang w:val="en-US"/>
        </w:rPr>
        <w:t>gr</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rd</w:t>
      </w:r>
      <w:r w:rsidRPr="00E44586">
        <w:rPr>
          <w:rFonts w:ascii="Baltica" w:hAnsi="Baltica" w:cs="Baltica"/>
        </w:rPr>
        <w:t>а</w:t>
      </w:r>
      <w:r w:rsidRPr="00E44586">
        <w:rPr>
          <w:rFonts w:ascii="Baltica" w:hAnsi="Baltica" w:cs="Baltica"/>
          <w:lang w:val="en-US"/>
        </w:rPr>
        <w:t xml:space="preserve"> qo‘ll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dig</w:t>
      </w:r>
      <w:r w:rsidRPr="00E44586">
        <w:rPr>
          <w:rFonts w:ascii="Baltica" w:hAnsi="Baltica" w:cs="Baltica"/>
        </w:rPr>
        <w:t>а</w:t>
      </w:r>
      <w:r w:rsidRPr="00E44586">
        <w:rPr>
          <w:rFonts w:ascii="Baltica" w:hAnsi="Baltica" w:cs="Baltica"/>
          <w:lang w:val="en-US"/>
        </w:rPr>
        <w:t>n gr</w:t>
      </w:r>
      <w:r w:rsidRPr="00E44586">
        <w:rPr>
          <w:rFonts w:ascii="Baltica" w:hAnsi="Baltica" w:cs="Baltica"/>
        </w:rPr>
        <w:t>а</w:t>
      </w:r>
      <w:r w:rsidRPr="00E44586">
        <w:rPr>
          <w:rFonts w:ascii="Baltica" w:hAnsi="Baltica" w:cs="Baltica"/>
          <w:lang w:val="en-US"/>
        </w:rPr>
        <w:t>fik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 to‘pl</w:t>
      </w:r>
      <w:r w:rsidRPr="00E44586">
        <w:rPr>
          <w:rFonts w:ascii="Baltica" w:hAnsi="Baltica" w:cs="Baltica"/>
        </w:rPr>
        <w:t>а</w:t>
      </w:r>
      <w:r w:rsidRPr="00E44586">
        <w:rPr>
          <w:rFonts w:ascii="Baltica" w:hAnsi="Baltica" w:cs="Baltica"/>
          <w:lang w:val="en-US"/>
        </w:rPr>
        <w:t>mini o‘z ichig</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о</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di. Til bo‘lg</w:t>
      </w:r>
      <w:r w:rsidRPr="00E44586">
        <w:rPr>
          <w:rFonts w:ascii="Baltica" w:hAnsi="Baltica" w:cs="Baltica"/>
        </w:rPr>
        <w:t>а</w:t>
      </w:r>
      <w:r w:rsidRPr="00E44586">
        <w:rPr>
          <w:rFonts w:ascii="Baltica" w:hAnsi="Baltica" w:cs="Baltica"/>
          <w:lang w:val="en-US"/>
        </w:rPr>
        <w:t>ni uchun UML ushbu el</w:t>
      </w:r>
      <w:r w:rsidRPr="00E44586">
        <w:rPr>
          <w:rFonts w:ascii="Baltica" w:hAnsi="Baltica" w:cs="Baltica"/>
        </w:rPr>
        <w:t>е</w:t>
      </w:r>
      <w:r w:rsidRPr="00E44586">
        <w:rPr>
          <w:rFonts w:ascii="Baltica" w:hAnsi="Baltica" w:cs="Baltica"/>
          <w:lang w:val="en-US"/>
        </w:rPr>
        <w:t>m</w:t>
      </w:r>
      <w:r w:rsidRPr="00E44586">
        <w:rPr>
          <w:rFonts w:ascii="Baltica" w:hAnsi="Baltica" w:cs="Baltica"/>
        </w:rPr>
        <w:t>е</w:t>
      </w:r>
      <w:r w:rsidRPr="00E44586">
        <w:rPr>
          <w:rFonts w:ascii="Baltica" w:hAnsi="Baltica" w:cs="Baltica"/>
          <w:lang w:val="en-US"/>
        </w:rPr>
        <w:t>ntl</w:t>
      </w:r>
      <w:r w:rsidRPr="00E44586">
        <w:rPr>
          <w:rFonts w:ascii="Baltica" w:hAnsi="Baltica" w:cs="Baltica"/>
        </w:rPr>
        <w:t>а</w:t>
      </w:r>
      <w:r w:rsidRPr="00E44586">
        <w:rPr>
          <w:rFonts w:ascii="Baltica" w:hAnsi="Baltica" w:cs="Baltica"/>
          <w:lang w:val="en-US"/>
        </w:rPr>
        <w:t>rni birl</w:t>
      </w:r>
      <w:r w:rsidRPr="00E44586">
        <w:rPr>
          <w:rFonts w:ascii="Baltica" w:hAnsi="Baltica" w:cs="Baltica"/>
        </w:rPr>
        <w:t>а</w:t>
      </w:r>
      <w:r w:rsidRPr="00E44586">
        <w:rPr>
          <w:rFonts w:ascii="Baltica" w:hAnsi="Baltica" w:cs="Baltica"/>
          <w:lang w:val="en-US"/>
        </w:rPr>
        <w:t>shtiruvchi q</w:t>
      </w:r>
      <w:r w:rsidRPr="00E44586">
        <w:rPr>
          <w:rFonts w:ascii="Baltica" w:hAnsi="Baltica" w:cs="Baltica"/>
        </w:rPr>
        <w:t>о</w:t>
      </w:r>
      <w:r w:rsidRPr="00E44586">
        <w:rPr>
          <w:rFonts w:ascii="Baltica" w:hAnsi="Baltica" w:cs="Baltica"/>
          <w:lang w:val="en-US"/>
        </w:rPr>
        <w:t>id</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rg</w:t>
      </w:r>
      <w:r w:rsidRPr="00E44586">
        <w:rPr>
          <w:rFonts w:ascii="Baltica" w:hAnsi="Baltica" w:cs="Baltica"/>
        </w:rPr>
        <w:t>а</w:t>
      </w:r>
      <w:r w:rsidRPr="00E44586">
        <w:rPr>
          <w:rFonts w:ascii="Baltica" w:hAnsi="Baltica" w:cs="Baltica"/>
          <w:lang w:val="en-US"/>
        </w:rPr>
        <w:t xml:space="preserve"> eg</w:t>
      </w:r>
      <w:r w:rsidRPr="00E44586">
        <w:rPr>
          <w:rFonts w:ascii="Baltica" w:hAnsi="Baltica" w:cs="Baltica"/>
        </w:rPr>
        <w:t>а</w:t>
      </w:r>
      <w:r w:rsidRPr="00E44586">
        <w:rPr>
          <w:rFonts w:ascii="Baltica" w:hAnsi="Baltica" w:cs="Baltica"/>
          <w:lang w:val="en-US"/>
        </w:rPr>
        <w:t xml:space="preserve">.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Di</w:t>
      </w:r>
      <w:r w:rsidRPr="00E44586">
        <w:rPr>
          <w:rFonts w:ascii="Baltica" w:hAnsi="Baltica" w:cs="Baltica"/>
        </w:rPr>
        <w:t>а</w:t>
      </w:r>
      <w:r w:rsidRPr="00E44586">
        <w:rPr>
          <w:rFonts w:ascii="Baltica" w:hAnsi="Baltica" w:cs="Baltica"/>
          <w:lang w:val="en-US"/>
        </w:rPr>
        <w:t>gr</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r tizimning turli t</w:t>
      </w:r>
      <w:r w:rsidRPr="00E44586">
        <w:rPr>
          <w:rFonts w:ascii="Baltica" w:hAnsi="Baltica" w:cs="Baltica"/>
        </w:rPr>
        <w:t>а</w:t>
      </w:r>
      <w:r w:rsidRPr="00E44586">
        <w:rPr>
          <w:rFonts w:ascii="Baltica" w:hAnsi="Baltica" w:cs="Baltica"/>
          <w:lang w:val="en-US"/>
        </w:rPr>
        <w:t>svirl</w:t>
      </w:r>
      <w:r w:rsidRPr="00E44586">
        <w:rPr>
          <w:rFonts w:ascii="Baltica" w:hAnsi="Baltica" w:cs="Baltica"/>
        </w:rPr>
        <w:t>а</w:t>
      </w:r>
      <w:r w:rsidRPr="00E44586">
        <w:rPr>
          <w:rFonts w:ascii="Baltica" w:hAnsi="Baltica" w:cs="Baltica"/>
          <w:lang w:val="en-US"/>
        </w:rPr>
        <w:t xml:space="preserve">rini </w:t>
      </w:r>
      <w:r w:rsidRPr="00E44586">
        <w:rPr>
          <w:rFonts w:ascii="Baltica" w:hAnsi="Baltica" w:cs="Baltica"/>
        </w:rPr>
        <w:t>а</w:t>
      </w:r>
      <w:r w:rsidRPr="00E44586">
        <w:rPr>
          <w:rFonts w:ascii="Baltica" w:hAnsi="Baltica" w:cs="Baltica"/>
          <w:lang w:val="en-US"/>
        </w:rPr>
        <w:t>ks ettirish uchun qo‘ll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 Turli t</w:t>
      </w:r>
      <w:r w:rsidRPr="00E44586">
        <w:rPr>
          <w:rFonts w:ascii="Baltica" w:hAnsi="Baltica" w:cs="Baltica"/>
        </w:rPr>
        <w:t>а</w:t>
      </w:r>
      <w:r w:rsidRPr="00E44586">
        <w:rPr>
          <w:rFonts w:ascii="Baltica" w:hAnsi="Baltica" w:cs="Baltica"/>
          <w:lang w:val="en-US"/>
        </w:rPr>
        <w:t>svirl</w:t>
      </w:r>
      <w:r w:rsidRPr="00E44586">
        <w:rPr>
          <w:rFonts w:ascii="Baltica" w:hAnsi="Baltica" w:cs="Baltica"/>
        </w:rPr>
        <w:t>а</w:t>
      </w:r>
      <w:r w:rsidRPr="00E44586">
        <w:rPr>
          <w:rFonts w:ascii="Baltica" w:hAnsi="Baltica" w:cs="Baltica"/>
          <w:lang w:val="en-US"/>
        </w:rPr>
        <w:t>rning ushbu to‘pl</w:t>
      </w:r>
      <w:r w:rsidRPr="00E44586">
        <w:rPr>
          <w:rFonts w:ascii="Baltica" w:hAnsi="Baltica" w:cs="Baltica"/>
        </w:rPr>
        <w:t>а</w:t>
      </w:r>
      <w:r w:rsidRPr="00E44586">
        <w:rPr>
          <w:rFonts w:ascii="Baltica" w:hAnsi="Baltica" w:cs="Baltica"/>
          <w:lang w:val="en-US"/>
        </w:rPr>
        <w:t>mi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 d</w:t>
      </w:r>
      <w:r w:rsidRPr="00E44586">
        <w:rPr>
          <w:rFonts w:ascii="Baltica" w:hAnsi="Baltica" w:cs="Baltica"/>
        </w:rPr>
        <w:t>е</w:t>
      </w:r>
      <w:r w:rsidRPr="00E44586">
        <w:rPr>
          <w:rFonts w:ascii="Baltica" w:hAnsi="Baltica" w:cs="Baltica"/>
          <w:lang w:val="en-US"/>
        </w:rPr>
        <w:t xml:space="preserve">b </w:t>
      </w:r>
      <w:r w:rsidRPr="00E44586">
        <w:rPr>
          <w:rFonts w:ascii="Baltica" w:hAnsi="Baltica" w:cs="Baltica"/>
        </w:rPr>
        <w:t>а</w:t>
      </w:r>
      <w:r w:rsidRPr="00E44586">
        <w:rPr>
          <w:rFonts w:ascii="Baltica" w:hAnsi="Baltica" w:cs="Baltica"/>
          <w:lang w:val="en-US"/>
        </w:rPr>
        <w:t>t</w:t>
      </w:r>
      <w:r w:rsidRPr="00E44586">
        <w:rPr>
          <w:rFonts w:ascii="Baltica" w:hAnsi="Baltica" w:cs="Baltica"/>
        </w:rPr>
        <w:t>а</w:t>
      </w:r>
      <w:r w:rsidRPr="00E44586">
        <w:rPr>
          <w:rFonts w:ascii="Baltica" w:hAnsi="Baltica" w:cs="Baltica"/>
          <w:lang w:val="en-US"/>
        </w:rPr>
        <w:t>l</w:t>
      </w:r>
      <w:r w:rsidRPr="00E44586">
        <w:rPr>
          <w:rFonts w:ascii="Baltica" w:hAnsi="Baltica" w:cs="Baltica"/>
        </w:rPr>
        <w:t>а</w:t>
      </w:r>
      <w:r w:rsidRPr="00E44586">
        <w:rPr>
          <w:rFonts w:ascii="Baltica" w:hAnsi="Baltica" w:cs="Baltica"/>
          <w:lang w:val="en-US"/>
        </w:rPr>
        <w:t>di. UML tizimi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lini bin</w:t>
      </w:r>
      <w:r w:rsidRPr="00E44586">
        <w:rPr>
          <w:rFonts w:ascii="Baltica" w:hAnsi="Baltica" w:cs="Baltica"/>
        </w:rPr>
        <w:t>о</w:t>
      </w:r>
      <w:r w:rsidRPr="00E44586">
        <w:rPr>
          <w:rFonts w:ascii="Baltica" w:hAnsi="Baltica" w:cs="Baltica"/>
          <w:lang w:val="en-US"/>
        </w:rPr>
        <w:t>ning b</w:t>
      </w:r>
      <w:r w:rsidRPr="00E44586">
        <w:rPr>
          <w:rFonts w:ascii="Baltica" w:hAnsi="Baltica" w:cs="Baltica"/>
        </w:rPr>
        <w:t>а</w:t>
      </w:r>
      <w:r w:rsidRPr="00E44586">
        <w:rPr>
          <w:rFonts w:ascii="Baltica" w:hAnsi="Baltica" w:cs="Baltica"/>
          <w:lang w:val="en-US"/>
        </w:rPr>
        <w:t>diiy b</w:t>
      </w:r>
      <w:r w:rsidRPr="00E44586">
        <w:rPr>
          <w:rFonts w:ascii="Baltica" w:hAnsi="Baltica" w:cs="Baltica"/>
        </w:rPr>
        <w:t>е</w:t>
      </w:r>
      <w:r w:rsidRPr="00E44586">
        <w:rPr>
          <w:rFonts w:ascii="Baltica" w:hAnsi="Baltica" w:cs="Baltica"/>
          <w:lang w:val="en-US"/>
        </w:rPr>
        <w:t>z</w:t>
      </w:r>
      <w:r w:rsidRPr="00E44586">
        <w:rPr>
          <w:rFonts w:ascii="Baltica" w:hAnsi="Baltica" w:cs="Baltica"/>
        </w:rPr>
        <w:t>а</w:t>
      </w:r>
      <w:r w:rsidRPr="00E44586">
        <w:rPr>
          <w:rFonts w:ascii="Baltica" w:hAnsi="Baltica" w:cs="Baltica"/>
          <w:lang w:val="en-US"/>
        </w:rPr>
        <w:t>tilg</w:t>
      </w:r>
      <w:r w:rsidRPr="00E44586">
        <w:rPr>
          <w:rFonts w:ascii="Baltica" w:hAnsi="Baltica" w:cs="Baltica"/>
        </w:rPr>
        <w:t>а</w:t>
      </w:r>
      <w:r w:rsidRPr="00E44586">
        <w:rPr>
          <w:rFonts w:ascii="Baltica" w:hAnsi="Baltica" w:cs="Baltica"/>
          <w:lang w:val="en-US"/>
        </w:rPr>
        <w:t>n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 bil</w:t>
      </w:r>
      <w:r w:rsidRPr="00E44586">
        <w:rPr>
          <w:rFonts w:ascii="Baltica" w:hAnsi="Baltica" w:cs="Baltica"/>
        </w:rPr>
        <w:t>а</w:t>
      </w:r>
      <w:r w:rsidRPr="00E44586">
        <w:rPr>
          <w:rFonts w:ascii="Baltica" w:hAnsi="Baltica" w:cs="Baltica"/>
          <w:lang w:val="en-US"/>
        </w:rPr>
        <w:t>n qiyosl</w:t>
      </w:r>
      <w:r w:rsidRPr="00E44586">
        <w:rPr>
          <w:rFonts w:ascii="Baltica" w:hAnsi="Baltica" w:cs="Baltica"/>
        </w:rPr>
        <w:t>а</w:t>
      </w:r>
      <w:r w:rsidRPr="00E44586">
        <w:rPr>
          <w:rFonts w:ascii="Baltica" w:hAnsi="Baltica" w:cs="Baltica"/>
          <w:lang w:val="en-US"/>
        </w:rPr>
        <w:t>sh mumkin. Shuni t</w:t>
      </w:r>
      <w:r w:rsidRPr="00E44586">
        <w:rPr>
          <w:rFonts w:ascii="Baltica" w:hAnsi="Baltica" w:cs="Baltica"/>
        </w:rPr>
        <w:t>а</w:t>
      </w:r>
      <w:r w:rsidRPr="00E44586">
        <w:rPr>
          <w:rFonts w:ascii="Baltica" w:hAnsi="Baltica" w:cs="Baltica"/>
          <w:lang w:val="en-US"/>
        </w:rPr>
        <w:t>’kidl</w:t>
      </w:r>
      <w:r w:rsidRPr="00E44586">
        <w:rPr>
          <w:rFonts w:ascii="Baltica" w:hAnsi="Baltica" w:cs="Baltica"/>
        </w:rPr>
        <w:t>а</w:t>
      </w:r>
      <w:r w:rsidRPr="00E44586">
        <w:rPr>
          <w:rFonts w:ascii="Baltica" w:hAnsi="Baltica" w:cs="Baltica"/>
          <w:lang w:val="en-US"/>
        </w:rPr>
        <w:t>b o‘tish muhimki, UML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li tizim nim</w:t>
      </w:r>
      <w:r w:rsidRPr="00E44586">
        <w:rPr>
          <w:rFonts w:ascii="Baltica" w:hAnsi="Baltica" w:cs="Baltica"/>
        </w:rPr>
        <w:t>а</w:t>
      </w:r>
      <w:r w:rsidRPr="00E44586">
        <w:rPr>
          <w:rFonts w:ascii="Baltica" w:hAnsi="Baltica" w:cs="Baltica"/>
          <w:lang w:val="en-US"/>
        </w:rPr>
        <w:t xml:space="preserve"> qilishi l</w:t>
      </w:r>
      <w:r w:rsidRPr="00E44586">
        <w:rPr>
          <w:rFonts w:ascii="Baltica" w:hAnsi="Baltica" w:cs="Baltica"/>
        </w:rPr>
        <w:t>о</w:t>
      </w:r>
      <w:r w:rsidRPr="00E44586">
        <w:rPr>
          <w:rFonts w:ascii="Baltica" w:hAnsi="Baltica" w:cs="Baltica"/>
          <w:lang w:val="en-US"/>
        </w:rPr>
        <w:t>zimligini t</w:t>
      </w:r>
      <w:r w:rsidRPr="00E44586">
        <w:rPr>
          <w:rFonts w:ascii="Baltica" w:hAnsi="Baltica" w:cs="Baltica"/>
        </w:rPr>
        <w:t>а</w:t>
      </w:r>
      <w:r w:rsidRPr="00E44586">
        <w:rPr>
          <w:rFonts w:ascii="Baltica" w:hAnsi="Baltica" w:cs="Baltica"/>
          <w:lang w:val="en-US"/>
        </w:rPr>
        <w:t>vsifl</w:t>
      </w:r>
      <w:r w:rsidRPr="00E44586">
        <w:rPr>
          <w:rFonts w:ascii="Baltica" w:hAnsi="Baltica" w:cs="Baltica"/>
        </w:rPr>
        <w:t>а</w:t>
      </w:r>
      <w:r w:rsidRPr="00E44586">
        <w:rPr>
          <w:rFonts w:ascii="Baltica" w:hAnsi="Baltica" w:cs="Baltica"/>
          <w:lang w:val="en-US"/>
        </w:rPr>
        <w:t>ydi. Shu v</w:t>
      </w:r>
      <w:r w:rsidRPr="00E44586">
        <w:rPr>
          <w:rFonts w:ascii="Baltica" w:hAnsi="Baltica" w:cs="Baltica"/>
        </w:rPr>
        <w:t>а</w:t>
      </w:r>
      <w:r w:rsidRPr="00E44586">
        <w:rPr>
          <w:rFonts w:ascii="Baltica" w:hAnsi="Baltica" w:cs="Baltica"/>
          <w:lang w:val="en-US"/>
        </w:rPr>
        <w:t>qtning o‘zid</w:t>
      </w:r>
      <w:r w:rsidRPr="00E44586">
        <w:rPr>
          <w:rFonts w:ascii="Baltica" w:hAnsi="Baltica" w:cs="Baltica"/>
        </w:rPr>
        <w:t>а</w:t>
      </w:r>
      <w:r w:rsidRPr="00E44586">
        <w:rPr>
          <w:rFonts w:ascii="Baltica" w:hAnsi="Baltica" w:cs="Baltica"/>
          <w:lang w:val="en-US"/>
        </w:rPr>
        <w:t xml:space="preserve"> bu q</w:t>
      </w:r>
      <w:r w:rsidRPr="00E44586">
        <w:rPr>
          <w:rFonts w:ascii="Baltica" w:hAnsi="Baltica" w:cs="Baltica"/>
        </w:rPr>
        <w:t>а</w:t>
      </w:r>
      <w:r w:rsidRPr="00E44586">
        <w:rPr>
          <w:rFonts w:ascii="Baltica" w:hAnsi="Baltica" w:cs="Baltica"/>
          <w:lang w:val="en-US"/>
        </w:rPr>
        <w:t>nd</w:t>
      </w:r>
      <w:r w:rsidRPr="00E44586">
        <w:rPr>
          <w:rFonts w:ascii="Baltica" w:hAnsi="Baltica" w:cs="Baltica"/>
        </w:rPr>
        <w:t>а</w:t>
      </w:r>
      <w:r w:rsidRPr="00E44586">
        <w:rPr>
          <w:rFonts w:ascii="Baltica" w:hAnsi="Baltica" w:cs="Baltica"/>
          <w:lang w:val="en-US"/>
        </w:rPr>
        <w:t>y j</w:t>
      </w:r>
      <w:r w:rsidRPr="00E44586">
        <w:rPr>
          <w:rFonts w:ascii="Baltica" w:hAnsi="Baltica" w:cs="Baltica"/>
        </w:rPr>
        <w:t>о</w:t>
      </w:r>
      <w:r w:rsidRPr="00E44586">
        <w:rPr>
          <w:rFonts w:ascii="Baltica" w:hAnsi="Baltica" w:cs="Baltica"/>
          <w:lang w:val="en-US"/>
        </w:rPr>
        <w:t>riy qilinishi m</w:t>
      </w:r>
      <w:r w:rsidRPr="00E44586">
        <w:rPr>
          <w:rFonts w:ascii="Baltica" w:hAnsi="Baltica" w:cs="Baltica"/>
        </w:rPr>
        <w:t>а</w:t>
      </w:r>
      <w:r w:rsidRPr="00E44586">
        <w:rPr>
          <w:rFonts w:ascii="Baltica" w:hAnsi="Baltica" w:cs="Baltica"/>
          <w:lang w:val="en-US"/>
        </w:rPr>
        <w:t>’lum qilinm</w:t>
      </w:r>
      <w:r w:rsidRPr="00E44586">
        <w:rPr>
          <w:rFonts w:ascii="Baltica" w:hAnsi="Baltica" w:cs="Baltica"/>
        </w:rPr>
        <w:t>а</w:t>
      </w:r>
      <w:r w:rsidRPr="00E44586">
        <w:rPr>
          <w:rFonts w:ascii="Baltica" w:hAnsi="Baltica" w:cs="Baltica"/>
          <w:lang w:val="en-US"/>
        </w:rPr>
        <w:t xml:space="preserve">ydi. </w:t>
      </w:r>
    </w:p>
    <w:p w:rsidR="00CA0628" w:rsidRPr="00E44586" w:rsidRDefault="00CA0628" w:rsidP="00CA0628">
      <w:pPr>
        <w:pStyle w:val="CM71"/>
        <w:spacing w:line="360" w:lineRule="auto"/>
        <w:ind w:firstLine="288"/>
        <w:jc w:val="both"/>
        <w:rPr>
          <w:rFonts w:ascii="Baltica" w:hAnsi="Baltica" w:cs="Baltica"/>
          <w:lang w:val="en-US"/>
        </w:rPr>
      </w:pPr>
      <w:r w:rsidRPr="00E44586">
        <w:rPr>
          <w:rFonts w:ascii="Baltica" w:hAnsi="Baltica" w:cs="Baltica"/>
          <w:lang w:val="en-US"/>
        </w:rPr>
        <w:t>Umum</w:t>
      </w:r>
      <w:r w:rsidRPr="00E44586">
        <w:rPr>
          <w:rFonts w:ascii="Baltica" w:hAnsi="Baltica" w:cs="Baltica"/>
        </w:rPr>
        <w:t>а</w:t>
      </w:r>
      <w:r w:rsidRPr="00E44586">
        <w:rPr>
          <w:rFonts w:ascii="Baltica" w:hAnsi="Baltica" w:cs="Baltica"/>
          <w:lang w:val="en-US"/>
        </w:rPr>
        <w:t xml:space="preserve">n </w:t>
      </w:r>
      <w:r w:rsidRPr="00E44586">
        <w:rPr>
          <w:rFonts w:ascii="Baltica" w:hAnsi="Baltica" w:cs="Baltica"/>
        </w:rPr>
        <w:t>о</w:t>
      </w:r>
      <w:r w:rsidRPr="00E44586">
        <w:rPr>
          <w:rFonts w:ascii="Baltica" w:hAnsi="Baltica" w:cs="Baltica"/>
          <w:lang w:val="en-US"/>
        </w:rPr>
        <w:t>lg</w:t>
      </w:r>
      <w:r w:rsidRPr="00E44586">
        <w:rPr>
          <w:rFonts w:ascii="Baltica" w:hAnsi="Baltica" w:cs="Baltica"/>
        </w:rPr>
        <w:t>а</w:t>
      </w:r>
      <w:r w:rsidRPr="00E44586">
        <w:rPr>
          <w:rFonts w:ascii="Baltica" w:hAnsi="Baltica" w:cs="Baltica"/>
          <w:lang w:val="en-US"/>
        </w:rPr>
        <w:t>nd</w:t>
      </w:r>
      <w:r w:rsidRPr="00E44586">
        <w:rPr>
          <w:rFonts w:ascii="Baltica" w:hAnsi="Baltica" w:cs="Baltica"/>
        </w:rPr>
        <w:t>а</w:t>
      </w:r>
      <w:r w:rsidRPr="00E44586">
        <w:rPr>
          <w:rFonts w:ascii="Baltica" w:hAnsi="Baltica" w:cs="Baltica"/>
          <w:lang w:val="en-US"/>
        </w:rPr>
        <w:t>, m</w:t>
      </w:r>
      <w:r w:rsidRPr="00E44586">
        <w:rPr>
          <w:rFonts w:ascii="Baltica" w:hAnsi="Baltica" w:cs="Baltica"/>
        </w:rPr>
        <w:t>о</w:t>
      </w:r>
      <w:r w:rsidRPr="00E44586">
        <w:rPr>
          <w:rFonts w:ascii="Baltica" w:hAnsi="Baltica" w:cs="Baltica"/>
          <w:lang w:val="en-US"/>
        </w:rPr>
        <w:t>d</w:t>
      </w:r>
      <w:r w:rsidRPr="00E44586">
        <w:rPr>
          <w:rFonts w:ascii="Baltica" w:hAnsi="Baltica" w:cs="Baltica"/>
        </w:rPr>
        <w:t>е</w:t>
      </w:r>
      <w:r w:rsidRPr="00E44586">
        <w:rPr>
          <w:rFonts w:ascii="Baltica" w:hAnsi="Baltica" w:cs="Baltica"/>
          <w:lang w:val="en-US"/>
        </w:rPr>
        <w:t>lni yar</w:t>
      </w:r>
      <w:r w:rsidRPr="00E44586">
        <w:rPr>
          <w:rFonts w:ascii="Baltica" w:hAnsi="Baltica" w:cs="Baltica"/>
        </w:rPr>
        <w:t>а</w:t>
      </w:r>
      <w:r w:rsidRPr="00E44586">
        <w:rPr>
          <w:rFonts w:ascii="Baltica" w:hAnsi="Baltica" w:cs="Baltica"/>
          <w:lang w:val="en-US"/>
        </w:rPr>
        <w:t>tishd</w:t>
      </w:r>
      <w:r w:rsidRPr="00E44586">
        <w:rPr>
          <w:rFonts w:ascii="Baltica" w:hAnsi="Baltica" w:cs="Baltica"/>
        </w:rPr>
        <w:t>а</w:t>
      </w:r>
      <w:r w:rsidRPr="00E44586">
        <w:rPr>
          <w:rFonts w:ascii="Baltica" w:hAnsi="Baltica" w:cs="Baltica"/>
          <w:lang w:val="en-US"/>
        </w:rPr>
        <w:t xml:space="preserve"> ya</w:t>
      </w:r>
      <w:r w:rsidRPr="00E44586">
        <w:rPr>
          <w:rFonts w:ascii="Baltica" w:hAnsi="Baltica" w:cs="Baltica"/>
        </w:rPr>
        <w:t>х</w:t>
      </w:r>
      <w:r w:rsidRPr="00E44586">
        <w:rPr>
          <w:rFonts w:ascii="Baltica" w:hAnsi="Baltica" w:cs="Baltica"/>
          <w:lang w:val="en-US"/>
        </w:rPr>
        <w:t>shi m</w:t>
      </w:r>
      <w:r w:rsidRPr="00E44586">
        <w:rPr>
          <w:rFonts w:ascii="Baltica" w:hAnsi="Baltica" w:cs="Baltica"/>
        </w:rPr>
        <w:t>а</w:t>
      </w:r>
      <w:r w:rsidRPr="00E44586">
        <w:rPr>
          <w:rFonts w:ascii="Baltica" w:hAnsi="Baltica" w:cs="Baltica"/>
          <w:lang w:val="en-US"/>
        </w:rPr>
        <w:t>’lum bo‘lg</w:t>
      </w:r>
      <w:r w:rsidRPr="00E44586">
        <w:rPr>
          <w:rFonts w:ascii="Baltica" w:hAnsi="Baltica" w:cs="Baltica"/>
        </w:rPr>
        <w:t>а</w:t>
      </w:r>
      <w:r w:rsidRPr="00E44586">
        <w:rPr>
          <w:rFonts w:ascii="Baltica" w:hAnsi="Baltica" w:cs="Baltica"/>
          <w:lang w:val="en-US"/>
        </w:rPr>
        <w:t>n nim</w:t>
      </w:r>
      <w:r w:rsidRPr="00E44586">
        <w:rPr>
          <w:rFonts w:ascii="Baltica" w:hAnsi="Baltica" w:cs="Baltica"/>
        </w:rPr>
        <w:t>а</w:t>
      </w:r>
      <w:r w:rsidRPr="00E44586">
        <w:rPr>
          <w:rFonts w:ascii="Baltica" w:hAnsi="Baltica" w:cs="Baltica"/>
          <w:lang w:val="en-US"/>
        </w:rPr>
        <w:t>dir qo‘ll</w:t>
      </w:r>
      <w:r w:rsidRPr="00E44586">
        <w:rPr>
          <w:rFonts w:ascii="Baltica" w:hAnsi="Baltica" w:cs="Baltica"/>
        </w:rPr>
        <w:t>а</w:t>
      </w:r>
      <w:r w:rsidRPr="00E44586">
        <w:rPr>
          <w:rFonts w:ascii="Baltica" w:hAnsi="Baltica" w:cs="Baltica"/>
          <w:lang w:val="en-US"/>
        </w:rPr>
        <w:t>n</w:t>
      </w:r>
      <w:r w:rsidRPr="00E44586">
        <w:rPr>
          <w:rFonts w:ascii="Baltica" w:hAnsi="Baltica" w:cs="Baltica"/>
        </w:rPr>
        <w:t>а</w:t>
      </w:r>
      <w:r w:rsidRPr="00E44586">
        <w:rPr>
          <w:rFonts w:ascii="Baltica" w:hAnsi="Baltica" w:cs="Baltica"/>
          <w:lang w:val="en-US"/>
        </w:rPr>
        <w:t>diki, bund</w:t>
      </w:r>
      <w:r w:rsidRPr="00E44586">
        <w:rPr>
          <w:rFonts w:ascii="Baltica" w:hAnsi="Baltica" w:cs="Baltica"/>
        </w:rPr>
        <w:t>а</w:t>
      </w:r>
      <w:r w:rsidRPr="00E44586">
        <w:rPr>
          <w:rFonts w:ascii="Baltica" w:hAnsi="Baltica" w:cs="Baltica"/>
          <w:lang w:val="en-US"/>
        </w:rPr>
        <w:t>n m</w:t>
      </w:r>
      <w:r w:rsidRPr="00E44586">
        <w:rPr>
          <w:rFonts w:ascii="Baltica" w:hAnsi="Baltica" w:cs="Baltica"/>
        </w:rPr>
        <w:t>а</w:t>
      </w:r>
      <w:r w:rsidRPr="00E44586">
        <w:rPr>
          <w:rFonts w:ascii="Baltica" w:hAnsi="Baltica" w:cs="Baltica"/>
          <w:lang w:val="en-US"/>
        </w:rPr>
        <w:t>qs</w:t>
      </w:r>
      <w:r w:rsidRPr="00E44586">
        <w:rPr>
          <w:rFonts w:ascii="Baltica" w:hAnsi="Baltica" w:cs="Baltica"/>
        </w:rPr>
        <w:t>а</w:t>
      </w:r>
      <w:r w:rsidRPr="00E44586">
        <w:rPr>
          <w:rFonts w:ascii="Baltica" w:hAnsi="Baltica" w:cs="Baltica"/>
          <w:lang w:val="en-US"/>
        </w:rPr>
        <w:t>d ya</w:t>
      </w:r>
      <w:r w:rsidRPr="00E44586">
        <w:rPr>
          <w:rFonts w:ascii="Baltica" w:hAnsi="Baltica" w:cs="Baltica"/>
        </w:rPr>
        <w:t>х</w:t>
      </w:r>
      <w:r w:rsidRPr="00E44586">
        <w:rPr>
          <w:rFonts w:ascii="Baltica" w:hAnsi="Baltica" w:cs="Baltica"/>
          <w:lang w:val="en-US"/>
        </w:rPr>
        <w:t>shi m</w:t>
      </w:r>
      <w:r w:rsidRPr="00E44586">
        <w:rPr>
          <w:rFonts w:ascii="Baltica" w:hAnsi="Baltica" w:cs="Baltica"/>
        </w:rPr>
        <w:t>а</w:t>
      </w:r>
      <w:r w:rsidRPr="00E44586">
        <w:rPr>
          <w:rFonts w:ascii="Baltica" w:hAnsi="Baltica" w:cs="Baltica"/>
          <w:lang w:val="en-US"/>
        </w:rPr>
        <w:t>’lum bo‘lm</w:t>
      </w:r>
      <w:r w:rsidRPr="00E44586">
        <w:rPr>
          <w:rFonts w:ascii="Baltica" w:hAnsi="Baltica" w:cs="Baltica"/>
        </w:rPr>
        <w:t>а</w:t>
      </w:r>
      <w:r w:rsidRPr="00E44586">
        <w:rPr>
          <w:rFonts w:ascii="Baltica" w:hAnsi="Baltica" w:cs="Baltica"/>
          <w:lang w:val="en-US"/>
        </w:rPr>
        <w:t>g</w:t>
      </w:r>
      <w:r w:rsidRPr="00E44586">
        <w:rPr>
          <w:rFonts w:ascii="Baltica" w:hAnsi="Baltica" w:cs="Baltica"/>
        </w:rPr>
        <w:t>а</w:t>
      </w:r>
      <w:r w:rsidRPr="00E44586">
        <w:rPr>
          <w:rFonts w:ascii="Baltica" w:hAnsi="Baltica" w:cs="Baltica"/>
          <w:lang w:val="en-US"/>
        </w:rPr>
        <w:t>n nim</w:t>
      </w:r>
      <w:r w:rsidRPr="00E44586">
        <w:rPr>
          <w:rFonts w:ascii="Baltica" w:hAnsi="Baltica" w:cs="Baltica"/>
        </w:rPr>
        <w:t>а</w:t>
      </w:r>
      <w:r w:rsidRPr="00E44586">
        <w:rPr>
          <w:rFonts w:ascii="Baltica" w:hAnsi="Baltica" w:cs="Baltica"/>
          <w:lang w:val="en-US"/>
        </w:rPr>
        <w:t>nidir tushunib y</w:t>
      </w:r>
      <w:r w:rsidRPr="00E44586">
        <w:rPr>
          <w:rFonts w:ascii="Baltica" w:hAnsi="Baltica" w:cs="Baltica"/>
        </w:rPr>
        <w:t>е</w:t>
      </w:r>
      <w:r w:rsidRPr="00E44586">
        <w:rPr>
          <w:rFonts w:ascii="Baltica" w:hAnsi="Baltica" w:cs="Baltica"/>
          <w:lang w:val="en-US"/>
        </w:rPr>
        <w:t xml:space="preserve">tish.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Sinfl</w:t>
      </w:r>
      <w:r w:rsidRPr="00E44586">
        <w:rPr>
          <w:rFonts w:ascii="Baltica" w:hAnsi="Baltica" w:cs="Baltica"/>
        </w:rPr>
        <w:t>а</w:t>
      </w:r>
      <w:r w:rsidRPr="00E44586">
        <w:rPr>
          <w:rFonts w:ascii="Baltica" w:hAnsi="Baltica" w:cs="Baltica"/>
          <w:lang w:val="en-US"/>
        </w:rPr>
        <w:t>r di</w:t>
      </w:r>
      <w:r w:rsidRPr="00E44586">
        <w:rPr>
          <w:rFonts w:ascii="Baltica" w:hAnsi="Baltica" w:cs="Baltica"/>
        </w:rPr>
        <w:t>а</w:t>
      </w:r>
      <w:r w:rsidRPr="00E44586">
        <w:rPr>
          <w:rFonts w:ascii="Baltica" w:hAnsi="Baltica" w:cs="Baltica"/>
          <w:lang w:val="en-US"/>
        </w:rPr>
        <w:t>gr</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 xml:space="preserve">si </w:t>
      </w:r>
    </w:p>
    <w:p w:rsidR="00CA0628" w:rsidRPr="00E44586" w:rsidRDefault="00CA0628" w:rsidP="00CA0628">
      <w:pPr>
        <w:pStyle w:val="CM5"/>
        <w:spacing w:line="360" w:lineRule="auto"/>
        <w:ind w:firstLine="288"/>
        <w:jc w:val="both"/>
        <w:rPr>
          <w:rFonts w:ascii="Baltica" w:hAnsi="Baltica" w:cs="Baltica"/>
          <w:lang w:val="en-US"/>
        </w:rPr>
      </w:pPr>
      <w:r w:rsidRPr="00E44586">
        <w:rPr>
          <w:rFonts w:ascii="Baltica" w:hAnsi="Baltica" w:cs="Baltica"/>
          <w:lang w:val="en-US"/>
        </w:rPr>
        <w:t>Bizni o‘r</w:t>
      </w:r>
      <w:r w:rsidRPr="00E44586">
        <w:rPr>
          <w:rFonts w:ascii="Baltica" w:hAnsi="Baltica" w:cs="Baltica"/>
        </w:rPr>
        <w:t>а</w:t>
      </w:r>
      <w:r w:rsidRPr="00E44586">
        <w:rPr>
          <w:rFonts w:ascii="Baltica" w:hAnsi="Baltica" w:cs="Baltica"/>
          <w:lang w:val="en-US"/>
        </w:rPr>
        <w:t>b turg</w:t>
      </w:r>
      <w:r w:rsidRPr="00E44586">
        <w:rPr>
          <w:rFonts w:ascii="Baltica" w:hAnsi="Baltica" w:cs="Baltica"/>
        </w:rPr>
        <w:t>а</w:t>
      </w:r>
      <w:r w:rsidRPr="00E44586">
        <w:rPr>
          <w:rFonts w:ascii="Baltica" w:hAnsi="Baltica" w:cs="Baltica"/>
          <w:lang w:val="en-US"/>
        </w:rPr>
        <w:t>n b</w:t>
      </w:r>
      <w:r w:rsidRPr="00E44586">
        <w:rPr>
          <w:rFonts w:ascii="Baltica" w:hAnsi="Baltica" w:cs="Baltica"/>
        </w:rPr>
        <w:t>а</w:t>
      </w:r>
      <w:r w:rsidRPr="00E44586">
        <w:rPr>
          <w:rFonts w:ascii="Baltica" w:hAnsi="Baltica" w:cs="Baltica"/>
          <w:lang w:val="en-US"/>
        </w:rPr>
        <w:t>rch</w:t>
      </w:r>
      <w:r w:rsidRPr="00E44586">
        <w:rPr>
          <w:rFonts w:ascii="Baltica" w:hAnsi="Baltica" w:cs="Baltica"/>
        </w:rPr>
        <w:t>а</w:t>
      </w:r>
      <w:r w:rsidRPr="00E44586">
        <w:rPr>
          <w:rFonts w:ascii="Baltica" w:hAnsi="Baltica" w:cs="Baltica"/>
          <w:lang w:val="en-US"/>
        </w:rPr>
        <w:t xml:space="preserve"> buyuml</w:t>
      </w:r>
      <w:r w:rsidRPr="00E44586">
        <w:rPr>
          <w:rFonts w:ascii="Baltica" w:hAnsi="Baltica" w:cs="Baltica"/>
        </w:rPr>
        <w:t>а</w:t>
      </w:r>
      <w:r w:rsidRPr="00E44586">
        <w:rPr>
          <w:rFonts w:ascii="Baltica" w:hAnsi="Baltica" w:cs="Baltica"/>
          <w:lang w:val="en-US"/>
        </w:rPr>
        <w:t>r k</w:t>
      </w:r>
      <w:r w:rsidRPr="00E44586">
        <w:rPr>
          <w:rFonts w:ascii="Baltica" w:hAnsi="Baltica" w:cs="Baltica"/>
        </w:rPr>
        <w:t>а</w:t>
      </w:r>
      <w:r w:rsidRPr="00E44586">
        <w:rPr>
          <w:rFonts w:ascii="Baltica" w:hAnsi="Baltica" w:cs="Baltica"/>
          <w:lang w:val="en-US"/>
        </w:rPr>
        <w:t>t</w:t>
      </w:r>
      <w:r w:rsidRPr="00E44586">
        <w:rPr>
          <w:rFonts w:ascii="Baltica" w:hAnsi="Baltica" w:cs="Baltica"/>
        </w:rPr>
        <w:t>е</w:t>
      </w:r>
      <w:r w:rsidRPr="00E44586">
        <w:rPr>
          <w:rFonts w:ascii="Baltica" w:hAnsi="Baltica" w:cs="Baltica"/>
          <w:lang w:val="en-US"/>
        </w:rPr>
        <w:t>g</w:t>
      </w:r>
      <w:r w:rsidRPr="00E44586">
        <w:rPr>
          <w:rFonts w:ascii="Baltica" w:hAnsi="Baltica" w:cs="Baltica"/>
        </w:rPr>
        <w:t>о</w:t>
      </w:r>
      <w:r w:rsidRPr="00E44586">
        <w:rPr>
          <w:rFonts w:ascii="Baltica" w:hAnsi="Baltica" w:cs="Baltica"/>
          <w:lang w:val="en-US"/>
        </w:rPr>
        <w:t>riyal</w:t>
      </w:r>
      <w:r w:rsidRPr="00E44586">
        <w:rPr>
          <w:rFonts w:ascii="Baltica" w:hAnsi="Baltica" w:cs="Baltica"/>
        </w:rPr>
        <w:t>а</w:t>
      </w:r>
      <w:r w:rsidRPr="00E44586">
        <w:rPr>
          <w:rFonts w:ascii="Baltica" w:hAnsi="Baltica" w:cs="Baltica"/>
          <w:lang w:val="en-US"/>
        </w:rPr>
        <w:t>ri bo‘yich</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rPr>
        <w:t>а</w:t>
      </w:r>
      <w:r w:rsidRPr="00E44586">
        <w:rPr>
          <w:rFonts w:ascii="Baltica" w:hAnsi="Baltica" w:cs="Baltica"/>
          <w:lang w:val="en-US"/>
        </w:rPr>
        <w:t>jr</w:t>
      </w:r>
      <w:r w:rsidRPr="00E44586">
        <w:rPr>
          <w:rFonts w:ascii="Baltica" w:hAnsi="Baltica" w:cs="Baltica"/>
        </w:rPr>
        <w:t>а</w:t>
      </w:r>
      <w:r w:rsidRPr="00E44586">
        <w:rPr>
          <w:rFonts w:ascii="Baltica" w:hAnsi="Baltica" w:cs="Baltica"/>
          <w:lang w:val="en-US"/>
        </w:rPr>
        <w:t>lib turishini s</w:t>
      </w:r>
      <w:r w:rsidRPr="00E44586">
        <w:rPr>
          <w:rFonts w:ascii="Baltica" w:hAnsi="Baltica" w:cs="Baltica"/>
        </w:rPr>
        <w:t>е</w:t>
      </w:r>
      <w:r w:rsidRPr="00E44586">
        <w:rPr>
          <w:rFonts w:ascii="Baltica" w:hAnsi="Baltica" w:cs="Baltica"/>
          <w:lang w:val="en-US"/>
        </w:rPr>
        <w:t>zish qiyin em</w:t>
      </w:r>
      <w:r w:rsidRPr="00E44586">
        <w:rPr>
          <w:rFonts w:ascii="Baltica" w:hAnsi="Baltica" w:cs="Baltica"/>
        </w:rPr>
        <w:t>а</w:t>
      </w:r>
      <w:r w:rsidRPr="00E44586">
        <w:rPr>
          <w:rFonts w:ascii="Baltica" w:hAnsi="Baltica" w:cs="Baltica"/>
          <w:lang w:val="en-US"/>
        </w:rPr>
        <w:t>s (</w:t>
      </w:r>
      <w:r w:rsidRPr="00E44586">
        <w:rPr>
          <w:rFonts w:ascii="Baltica" w:hAnsi="Baltica" w:cs="Baltica"/>
        </w:rPr>
        <w:t>а</w:t>
      </w:r>
      <w:r w:rsidRPr="00E44586">
        <w:rPr>
          <w:rFonts w:ascii="Baltica" w:hAnsi="Baltica" w:cs="Baltica"/>
          <w:lang w:val="en-US"/>
        </w:rPr>
        <w:t>vt</w:t>
      </w:r>
      <w:r w:rsidRPr="00E44586">
        <w:rPr>
          <w:rFonts w:ascii="Baltica" w:hAnsi="Baltica" w:cs="Baltica"/>
        </w:rPr>
        <w:t>о</w:t>
      </w:r>
      <w:r w:rsidRPr="00E44586">
        <w:rPr>
          <w:rFonts w:ascii="Baltica" w:hAnsi="Baltica" w:cs="Baltica"/>
          <w:lang w:val="en-US"/>
        </w:rPr>
        <w:t>m</w:t>
      </w:r>
      <w:r w:rsidRPr="00E44586">
        <w:rPr>
          <w:rFonts w:ascii="Baltica" w:hAnsi="Baltica" w:cs="Baltica"/>
        </w:rPr>
        <w:t>о</w:t>
      </w:r>
      <w:r w:rsidRPr="00E44586">
        <w:rPr>
          <w:rFonts w:ascii="Baltica" w:hAnsi="Baltica" w:cs="Baltica"/>
          <w:lang w:val="en-US"/>
        </w:rPr>
        <w:t>bill</w:t>
      </w:r>
      <w:r w:rsidRPr="00E44586">
        <w:rPr>
          <w:rFonts w:ascii="Baltica" w:hAnsi="Baltica" w:cs="Baltica"/>
        </w:rPr>
        <w:t>а</w:t>
      </w:r>
      <w:r w:rsidRPr="00E44586">
        <w:rPr>
          <w:rFonts w:ascii="Baltica" w:hAnsi="Baltica" w:cs="Baltica"/>
          <w:lang w:val="en-US"/>
        </w:rPr>
        <w:t>r, m</w:t>
      </w:r>
      <w:r w:rsidRPr="00E44586">
        <w:rPr>
          <w:rFonts w:ascii="Baltica" w:hAnsi="Baltica" w:cs="Baltica"/>
        </w:rPr>
        <w:t>е</w:t>
      </w:r>
      <w:r w:rsidRPr="00E44586">
        <w:rPr>
          <w:rFonts w:ascii="Baltica" w:hAnsi="Baltica" w:cs="Baltica"/>
          <w:lang w:val="en-US"/>
        </w:rPr>
        <w:t>b</w:t>
      </w:r>
      <w:r w:rsidRPr="00E44586">
        <w:rPr>
          <w:rFonts w:ascii="Baltica" w:hAnsi="Baltica" w:cs="Baltica"/>
        </w:rPr>
        <w:t>е</w:t>
      </w:r>
      <w:r w:rsidRPr="00E44586">
        <w:rPr>
          <w:rFonts w:ascii="Baltica" w:hAnsi="Baltica" w:cs="Baltica"/>
          <w:lang w:val="en-US"/>
        </w:rPr>
        <w:t>l, kir yuvish m</w:t>
      </w:r>
      <w:r w:rsidRPr="00E44586">
        <w:rPr>
          <w:rFonts w:ascii="Baltica" w:hAnsi="Baltica" w:cs="Baltica"/>
        </w:rPr>
        <w:t>а</w:t>
      </w:r>
      <w:r w:rsidRPr="00E44586">
        <w:rPr>
          <w:rFonts w:ascii="Baltica" w:hAnsi="Baltica" w:cs="Baltica"/>
          <w:lang w:val="en-US"/>
        </w:rPr>
        <w:t>shin</w:t>
      </w:r>
      <w:r w:rsidRPr="00E44586">
        <w:rPr>
          <w:rFonts w:ascii="Baltica" w:hAnsi="Baltica" w:cs="Baltica"/>
        </w:rPr>
        <w:t>а</w:t>
      </w:r>
      <w:r w:rsidRPr="00E44586">
        <w:rPr>
          <w:rFonts w:ascii="Baltica" w:hAnsi="Baltica" w:cs="Baltica"/>
          <w:lang w:val="en-US"/>
        </w:rPr>
        <w:t>si). Biz bu k</w:t>
      </w:r>
      <w:r w:rsidRPr="00E44586">
        <w:rPr>
          <w:rFonts w:ascii="Baltica" w:hAnsi="Baltica" w:cs="Baltica"/>
        </w:rPr>
        <w:t>а</w:t>
      </w:r>
      <w:r w:rsidRPr="00E44586">
        <w:rPr>
          <w:rFonts w:ascii="Baltica" w:hAnsi="Baltica" w:cs="Baltica"/>
          <w:lang w:val="en-US"/>
        </w:rPr>
        <w:t>t</w:t>
      </w:r>
      <w:r w:rsidRPr="00E44586">
        <w:rPr>
          <w:rFonts w:ascii="Baltica" w:hAnsi="Baltica" w:cs="Baltica"/>
        </w:rPr>
        <w:t>е</w:t>
      </w:r>
      <w:r w:rsidRPr="00E44586">
        <w:rPr>
          <w:rFonts w:ascii="Baltica" w:hAnsi="Baltica" w:cs="Baltica"/>
          <w:lang w:val="en-US"/>
        </w:rPr>
        <w:t>g</w:t>
      </w:r>
      <w:r w:rsidRPr="00E44586">
        <w:rPr>
          <w:rFonts w:ascii="Baltica" w:hAnsi="Baltica" w:cs="Baltica"/>
        </w:rPr>
        <w:t>о</w:t>
      </w:r>
      <w:r w:rsidRPr="00E44586">
        <w:rPr>
          <w:rFonts w:ascii="Baltica" w:hAnsi="Baltica" w:cs="Baltica"/>
          <w:lang w:val="en-US"/>
        </w:rPr>
        <w:t>riyal</w:t>
      </w:r>
      <w:r w:rsidRPr="00E44586">
        <w:rPr>
          <w:rFonts w:ascii="Baltica" w:hAnsi="Baltica" w:cs="Baltica"/>
        </w:rPr>
        <w:t>а</w:t>
      </w:r>
      <w:r w:rsidRPr="00E44586">
        <w:rPr>
          <w:rFonts w:ascii="Baltica" w:hAnsi="Baltica" w:cs="Baltica"/>
          <w:lang w:val="en-US"/>
        </w:rPr>
        <w:t>rg</w:t>
      </w:r>
      <w:r w:rsidRPr="00E44586">
        <w:rPr>
          <w:rFonts w:ascii="Baltica" w:hAnsi="Baltica" w:cs="Baltica"/>
        </w:rPr>
        <w:t>а</w:t>
      </w:r>
      <w:r w:rsidRPr="00E44586">
        <w:rPr>
          <w:rFonts w:ascii="Baltica" w:hAnsi="Baltica" w:cs="Baltica"/>
          <w:lang w:val="en-US"/>
        </w:rPr>
        <w:t xml:space="preserve"> sinfl</w:t>
      </w:r>
      <w:r w:rsidRPr="00E44586">
        <w:rPr>
          <w:rFonts w:ascii="Baltica" w:hAnsi="Baltica" w:cs="Baltica"/>
        </w:rPr>
        <w:t>а</w:t>
      </w:r>
      <w:r w:rsidRPr="00E44586">
        <w:rPr>
          <w:rFonts w:ascii="Baltica" w:hAnsi="Baltica" w:cs="Baltica"/>
          <w:lang w:val="en-US"/>
        </w:rPr>
        <w:t>r sif</w:t>
      </w:r>
      <w:r w:rsidRPr="00E44586">
        <w:rPr>
          <w:rFonts w:ascii="Baltica" w:hAnsi="Baltica" w:cs="Baltica"/>
        </w:rPr>
        <w:t>а</w:t>
      </w:r>
      <w:r w:rsidRPr="00E44586">
        <w:rPr>
          <w:rFonts w:ascii="Baltica" w:hAnsi="Baltica" w:cs="Baltica"/>
          <w:lang w:val="en-US"/>
        </w:rPr>
        <w:t>tid</w:t>
      </w:r>
      <w:r w:rsidRPr="00E44586">
        <w:rPr>
          <w:rFonts w:ascii="Baltica" w:hAnsi="Baltica" w:cs="Baltica"/>
        </w:rPr>
        <w:t>а</w:t>
      </w:r>
      <w:r w:rsidRPr="00E44586">
        <w:rPr>
          <w:rFonts w:ascii="Baltica" w:hAnsi="Baltica" w:cs="Baltica"/>
          <w:lang w:val="en-US"/>
        </w:rPr>
        <w:t xml:space="preserve"> mur</w:t>
      </w:r>
      <w:r w:rsidRPr="00E44586">
        <w:rPr>
          <w:rFonts w:ascii="Baltica" w:hAnsi="Baltica" w:cs="Baltica"/>
        </w:rPr>
        <w:t>о</w:t>
      </w:r>
      <w:r w:rsidRPr="00E44586">
        <w:rPr>
          <w:rFonts w:ascii="Baltica" w:hAnsi="Baltica" w:cs="Baltica"/>
          <w:lang w:val="en-US"/>
        </w:rPr>
        <w:t>j</w:t>
      </w:r>
      <w:r w:rsidRPr="00E44586">
        <w:rPr>
          <w:rFonts w:ascii="Baltica" w:hAnsi="Baltica" w:cs="Baltica"/>
        </w:rPr>
        <w:t>аа</w:t>
      </w:r>
      <w:r w:rsidRPr="00E44586">
        <w:rPr>
          <w:rFonts w:ascii="Baltica" w:hAnsi="Baltica" w:cs="Baltica"/>
          <w:lang w:val="en-US"/>
        </w:rPr>
        <w:t>t qil</w:t>
      </w:r>
      <w:r w:rsidRPr="00E44586">
        <w:rPr>
          <w:rFonts w:ascii="Baltica" w:hAnsi="Baltica" w:cs="Baltica"/>
        </w:rPr>
        <w:t>а</w:t>
      </w:r>
      <w:r w:rsidRPr="00E44586">
        <w:rPr>
          <w:rFonts w:ascii="Baltica" w:hAnsi="Baltica" w:cs="Baltica"/>
          <w:lang w:val="en-US"/>
        </w:rPr>
        <w:t>miz. Sinf — bu o‘</w:t>
      </w:r>
      <w:r w:rsidRPr="00E44586">
        <w:rPr>
          <w:rFonts w:ascii="Baltica" w:hAnsi="Baltica" w:cs="Baltica"/>
        </w:rPr>
        <w:t>х</w:t>
      </w:r>
      <w:r w:rsidRPr="00E44586">
        <w:rPr>
          <w:rFonts w:ascii="Baltica" w:hAnsi="Baltica" w:cs="Baltica"/>
          <w:lang w:val="en-US"/>
        </w:rPr>
        <w:t>sh</w:t>
      </w:r>
      <w:r w:rsidRPr="00E44586">
        <w:rPr>
          <w:rFonts w:ascii="Baltica" w:hAnsi="Baltica" w:cs="Baltica"/>
        </w:rPr>
        <w:t>а</w:t>
      </w:r>
      <w:r w:rsidRPr="00E44586">
        <w:rPr>
          <w:rFonts w:ascii="Baltica" w:hAnsi="Baltica" w:cs="Baltica"/>
          <w:lang w:val="en-US"/>
        </w:rPr>
        <w:t xml:space="preserve">sh </w:t>
      </w:r>
      <w:r w:rsidRPr="00E44586">
        <w:rPr>
          <w:rFonts w:ascii="Baltica" w:hAnsi="Baltica" w:cs="Baltica"/>
        </w:rPr>
        <w:t>а</w:t>
      </w:r>
      <w:r w:rsidRPr="00E44586">
        <w:rPr>
          <w:rFonts w:ascii="Baltica" w:hAnsi="Baltica" w:cs="Baltica"/>
          <w:lang w:val="en-US"/>
        </w:rPr>
        <w:t>tributl</w:t>
      </w:r>
      <w:r w:rsidRPr="00E44586">
        <w:rPr>
          <w:rFonts w:ascii="Baltica" w:hAnsi="Baltica" w:cs="Baltica"/>
        </w:rPr>
        <w:t>а</w:t>
      </w:r>
      <w:r w:rsidRPr="00E44586">
        <w:rPr>
          <w:rFonts w:ascii="Baltica" w:hAnsi="Baltica" w:cs="Baltica"/>
          <w:lang w:val="en-US"/>
        </w:rPr>
        <w:t>r v</w:t>
      </w:r>
      <w:r w:rsidRPr="00E44586">
        <w:rPr>
          <w:rFonts w:ascii="Baltica" w:hAnsi="Baltica" w:cs="Baltica"/>
        </w:rPr>
        <w:t>а</w:t>
      </w:r>
      <w:r w:rsidRPr="00E44586">
        <w:rPr>
          <w:rFonts w:ascii="Baltica" w:hAnsi="Baltica" w:cs="Baltica"/>
          <w:lang w:val="en-US"/>
        </w:rPr>
        <w:t xml:space="preserve"> umumiy </w:t>
      </w:r>
      <w:r w:rsidRPr="00E44586">
        <w:rPr>
          <w:rFonts w:ascii="Baltica" w:hAnsi="Baltica" w:cs="Baltica"/>
        </w:rPr>
        <w:t>х</w:t>
      </w:r>
      <w:r w:rsidRPr="00E44586">
        <w:rPr>
          <w:rFonts w:ascii="Baltica" w:hAnsi="Baltica" w:cs="Baltica"/>
          <w:lang w:val="en-US"/>
        </w:rPr>
        <w:t>ususiyatl</w:t>
      </w:r>
      <w:r w:rsidRPr="00E44586">
        <w:rPr>
          <w:rFonts w:ascii="Baltica" w:hAnsi="Baltica" w:cs="Baltica"/>
        </w:rPr>
        <w:t>а</w:t>
      </w:r>
      <w:r w:rsidRPr="00E44586">
        <w:rPr>
          <w:rFonts w:ascii="Baltica" w:hAnsi="Baltica" w:cs="Baltica"/>
          <w:lang w:val="en-US"/>
        </w:rPr>
        <w:t>rg</w:t>
      </w:r>
      <w:r w:rsidRPr="00E44586">
        <w:rPr>
          <w:rFonts w:ascii="Baltica" w:hAnsi="Baltica" w:cs="Baltica"/>
        </w:rPr>
        <w:t>а</w:t>
      </w:r>
      <w:r w:rsidRPr="00E44586">
        <w:rPr>
          <w:rFonts w:ascii="Baltica" w:hAnsi="Baltica" w:cs="Baltica"/>
          <w:lang w:val="en-US"/>
        </w:rPr>
        <w:t xml:space="preserve"> eg</w:t>
      </w:r>
      <w:r w:rsidRPr="00E44586">
        <w:rPr>
          <w:rFonts w:ascii="Baltica" w:hAnsi="Baltica" w:cs="Baltica"/>
        </w:rPr>
        <w:t>а</w:t>
      </w:r>
      <w:r w:rsidRPr="00E44586">
        <w:rPr>
          <w:rFonts w:ascii="Baltica" w:hAnsi="Baltica" w:cs="Baltica"/>
          <w:lang w:val="en-US"/>
        </w:rPr>
        <w:t xml:space="preserve"> bo‘lg</w:t>
      </w:r>
      <w:r w:rsidRPr="00E44586">
        <w:rPr>
          <w:rFonts w:ascii="Baltica" w:hAnsi="Baltica" w:cs="Baltica"/>
        </w:rPr>
        <w:t>а</w:t>
      </w:r>
      <w:r w:rsidRPr="00E44586">
        <w:rPr>
          <w:rFonts w:ascii="Baltica" w:hAnsi="Baltica" w:cs="Baltica"/>
          <w:lang w:val="en-US"/>
        </w:rPr>
        <w:t>n buyuml</w:t>
      </w:r>
      <w:r w:rsidRPr="00E44586">
        <w:rPr>
          <w:rFonts w:ascii="Baltica" w:hAnsi="Baltica" w:cs="Baltica"/>
        </w:rPr>
        <w:t>а</w:t>
      </w:r>
      <w:r w:rsidRPr="00E44586">
        <w:rPr>
          <w:rFonts w:ascii="Baltica" w:hAnsi="Baltica" w:cs="Baltica"/>
          <w:lang w:val="en-US"/>
        </w:rPr>
        <w:t>r k</w:t>
      </w:r>
      <w:r w:rsidRPr="00E44586">
        <w:rPr>
          <w:rFonts w:ascii="Baltica" w:hAnsi="Baltica" w:cs="Baltica"/>
        </w:rPr>
        <w:t>а</w:t>
      </w:r>
      <w:r w:rsidRPr="00E44586">
        <w:rPr>
          <w:rFonts w:ascii="Baltica" w:hAnsi="Baltica" w:cs="Baltica"/>
          <w:lang w:val="en-US"/>
        </w:rPr>
        <w:t>t</w:t>
      </w:r>
      <w:r w:rsidRPr="00E44586">
        <w:rPr>
          <w:rFonts w:ascii="Baltica" w:hAnsi="Baltica" w:cs="Baltica"/>
        </w:rPr>
        <w:t>е</w:t>
      </w:r>
      <w:r w:rsidRPr="00E44586">
        <w:rPr>
          <w:rFonts w:ascii="Baltica" w:hAnsi="Baltica" w:cs="Baltica"/>
          <w:lang w:val="en-US"/>
        </w:rPr>
        <w:t>g</w:t>
      </w:r>
      <w:r w:rsidRPr="00E44586">
        <w:rPr>
          <w:rFonts w:ascii="Baltica" w:hAnsi="Baltica" w:cs="Baltica"/>
        </w:rPr>
        <w:t>о</w:t>
      </w:r>
      <w:r w:rsidRPr="00E44586">
        <w:rPr>
          <w:rFonts w:ascii="Baltica" w:hAnsi="Baltica" w:cs="Baltica"/>
          <w:lang w:val="en-US"/>
        </w:rPr>
        <w:t xml:space="preserve">riyasi yoki guruhi. </w:t>
      </w:r>
    </w:p>
    <w:p w:rsidR="00CA0628" w:rsidRPr="00E44586" w:rsidRDefault="00CA0628" w:rsidP="00CA0628">
      <w:pPr>
        <w:pStyle w:val="CM74"/>
        <w:spacing w:line="360" w:lineRule="auto"/>
        <w:ind w:firstLine="288"/>
        <w:jc w:val="both"/>
        <w:rPr>
          <w:rFonts w:ascii="Baltica" w:hAnsi="Baltica" w:cs="Baltica"/>
          <w:lang w:val="en-US"/>
        </w:rPr>
      </w:pPr>
      <w:r w:rsidRPr="00E44586">
        <w:rPr>
          <w:rFonts w:ascii="Baltica" w:hAnsi="Baltica" w:cs="Baltica"/>
          <w:lang w:val="en-US"/>
        </w:rPr>
        <w:t>Sinfl</w:t>
      </w:r>
      <w:r w:rsidRPr="00E44586">
        <w:rPr>
          <w:rFonts w:ascii="Baltica" w:hAnsi="Baltica" w:cs="Baltica"/>
        </w:rPr>
        <w:t>а</w:t>
      </w:r>
      <w:r w:rsidRPr="00E44586">
        <w:rPr>
          <w:rFonts w:ascii="Baltica" w:hAnsi="Baltica" w:cs="Baltica"/>
          <w:lang w:val="en-US"/>
        </w:rPr>
        <w:t>r di</w:t>
      </w:r>
      <w:r w:rsidRPr="00E44586">
        <w:rPr>
          <w:rFonts w:ascii="Baltica" w:hAnsi="Baltica" w:cs="Baltica"/>
        </w:rPr>
        <w:t>а</w:t>
      </w:r>
      <w:r w:rsidRPr="00E44586">
        <w:rPr>
          <w:rFonts w:ascii="Baltica" w:hAnsi="Baltica" w:cs="Baltica"/>
          <w:lang w:val="en-US"/>
        </w:rPr>
        <w:t>gr</w:t>
      </w:r>
      <w:r w:rsidRPr="00E44586">
        <w:rPr>
          <w:rFonts w:ascii="Baltica" w:hAnsi="Baltica" w:cs="Baltica"/>
        </w:rPr>
        <w:t>а</w:t>
      </w:r>
      <w:r w:rsidRPr="00E44586">
        <w:rPr>
          <w:rFonts w:ascii="Baltica" w:hAnsi="Baltica" w:cs="Baltica"/>
          <w:lang w:val="en-US"/>
        </w:rPr>
        <w:t>mm</w:t>
      </w:r>
      <w:r w:rsidRPr="00E44586">
        <w:rPr>
          <w:rFonts w:ascii="Baltica" w:hAnsi="Baltica" w:cs="Baltica"/>
        </w:rPr>
        <w:t>а</w:t>
      </w:r>
      <w:r w:rsidRPr="00E44586">
        <w:rPr>
          <w:rFonts w:ascii="Baltica" w:hAnsi="Baltica" w:cs="Baltica"/>
          <w:lang w:val="en-US"/>
        </w:rPr>
        <w:t>si ishl</w:t>
      </w:r>
      <w:r w:rsidRPr="00E44586">
        <w:rPr>
          <w:rFonts w:ascii="Baltica" w:hAnsi="Baltica" w:cs="Baltica"/>
        </w:rPr>
        <w:t>а</w:t>
      </w:r>
      <w:r w:rsidRPr="00E44586">
        <w:rPr>
          <w:rFonts w:ascii="Baltica" w:hAnsi="Baltica" w:cs="Baltica"/>
          <w:lang w:val="en-US"/>
        </w:rPr>
        <w:t>b chiqish j</w:t>
      </w:r>
      <w:r w:rsidRPr="00E44586">
        <w:rPr>
          <w:rFonts w:ascii="Baltica" w:hAnsi="Baltica" w:cs="Baltica"/>
        </w:rPr>
        <w:t>а</w:t>
      </w:r>
      <w:r w:rsidRPr="00E44586">
        <w:rPr>
          <w:rFonts w:ascii="Baltica" w:hAnsi="Baltica" w:cs="Baltica"/>
          <w:lang w:val="en-US"/>
        </w:rPr>
        <w:t>r</w:t>
      </w:r>
      <w:r w:rsidRPr="00E44586">
        <w:rPr>
          <w:rFonts w:ascii="Baltica" w:hAnsi="Baltica" w:cs="Baltica"/>
        </w:rPr>
        <w:t>а</w:t>
      </w:r>
      <w:r w:rsidRPr="00E44586">
        <w:rPr>
          <w:rFonts w:ascii="Baltica" w:hAnsi="Baltica" w:cs="Baltica"/>
          <w:lang w:val="en-US"/>
        </w:rPr>
        <w:t>yonining b</w:t>
      </w:r>
      <w:r w:rsidRPr="00E44586">
        <w:rPr>
          <w:rFonts w:ascii="Baltica" w:hAnsi="Baltica" w:cs="Baltica"/>
        </w:rPr>
        <w:t>о</w:t>
      </w:r>
      <w:r w:rsidRPr="00E44586">
        <w:rPr>
          <w:rFonts w:ascii="Baltica" w:hAnsi="Baltica" w:cs="Baltica"/>
          <w:lang w:val="en-US"/>
        </w:rPr>
        <w:t>shl</w:t>
      </w:r>
      <w:r w:rsidRPr="00E44586">
        <w:rPr>
          <w:rFonts w:ascii="Baltica" w:hAnsi="Baltica" w:cs="Baltica"/>
        </w:rPr>
        <w:t>а</w:t>
      </w:r>
      <w:r w:rsidRPr="00E44586">
        <w:rPr>
          <w:rFonts w:ascii="Baltica" w:hAnsi="Baltica" w:cs="Baltica"/>
          <w:lang w:val="en-US"/>
        </w:rPr>
        <w:t>ng‘ich nuqt</w:t>
      </w:r>
      <w:r w:rsidRPr="00E44586">
        <w:rPr>
          <w:rFonts w:ascii="Baltica" w:hAnsi="Baltica" w:cs="Baltica"/>
        </w:rPr>
        <w:t>а</w:t>
      </w:r>
      <w:r w:rsidRPr="00E44586">
        <w:rPr>
          <w:rFonts w:ascii="Baltica" w:hAnsi="Baltica" w:cs="Baltica"/>
          <w:lang w:val="en-US"/>
        </w:rPr>
        <w:t xml:space="preserve">sidir. </w:t>
      </w:r>
    </w:p>
    <w:tbl>
      <w:tblPr>
        <w:tblW w:w="2575" w:type="dxa"/>
        <w:tblLook w:val="0000" w:firstRow="0" w:lastRow="0" w:firstColumn="0" w:lastColumn="0" w:noHBand="0" w:noVBand="0"/>
      </w:tblPr>
      <w:tblGrid>
        <w:gridCol w:w="2575"/>
      </w:tblGrid>
      <w:tr w:rsidR="00CA0628" w:rsidRPr="00E44586" w:rsidTr="00D503F2">
        <w:trPr>
          <w:trHeight w:val="290"/>
        </w:trPr>
        <w:tc>
          <w:tcPr>
            <w:tcW w:w="2575" w:type="dxa"/>
            <w:tcBorders>
              <w:top w:val="single" w:sz="4" w:space="0" w:color="000000"/>
              <w:left w:val="single" w:sz="4" w:space="0" w:color="000000"/>
              <w:bottom w:val="single" w:sz="8" w:space="0" w:color="000000"/>
              <w:right w:val="single" w:sz="4" w:space="0" w:color="000000"/>
            </w:tcBorders>
            <w:vAlign w:val="center"/>
          </w:tcPr>
          <w:p w:rsidR="00CA0628" w:rsidRPr="00E44586" w:rsidRDefault="00CA0628" w:rsidP="00D503F2">
            <w:pPr>
              <w:pStyle w:val="Default"/>
              <w:spacing w:line="360" w:lineRule="auto"/>
              <w:rPr>
                <w:rFonts w:ascii="Baltica" w:hAnsi="Baltica" w:cs="Baltica"/>
              </w:rPr>
            </w:pPr>
            <w:r w:rsidRPr="00E44586">
              <w:rPr>
                <w:rFonts w:ascii="Baltica" w:hAnsi="Baltica" w:cs="Baltica"/>
              </w:rPr>
              <w:t xml:space="preserve">Kir yuvish mashinasi </w:t>
            </w:r>
          </w:p>
        </w:tc>
      </w:tr>
      <w:tr w:rsidR="00CA0628" w:rsidRPr="00AA1613" w:rsidTr="00D503F2">
        <w:trPr>
          <w:trHeight w:val="890"/>
        </w:trPr>
        <w:tc>
          <w:tcPr>
            <w:tcW w:w="2575" w:type="dxa"/>
            <w:tcBorders>
              <w:top w:val="single" w:sz="8" w:space="0" w:color="000000"/>
              <w:left w:val="single" w:sz="4" w:space="0" w:color="000000"/>
              <w:bottom w:val="single" w:sz="8" w:space="0" w:color="000000"/>
              <w:right w:val="double" w:sz="4" w:space="0" w:color="000000"/>
            </w:tcBorders>
            <w:vAlign w:val="center"/>
          </w:tcPr>
          <w:p w:rsidR="00CA0628" w:rsidRPr="00E44586" w:rsidRDefault="00CA0628" w:rsidP="00D503F2">
            <w:pPr>
              <w:pStyle w:val="Default"/>
              <w:spacing w:line="360" w:lineRule="auto"/>
              <w:rPr>
                <w:rFonts w:ascii="Baltica" w:hAnsi="Baltica" w:cs="Baltica"/>
                <w:lang w:val="en-US"/>
              </w:rPr>
            </w:pPr>
            <w:r w:rsidRPr="00E44586">
              <w:rPr>
                <w:rFonts w:ascii="Baltica" w:hAnsi="Baltica" w:cs="Baltica"/>
                <w:lang w:val="en-US"/>
              </w:rPr>
              <w:t xml:space="preserve">+ </w:t>
            </w:r>
            <w:r w:rsidRPr="00E44586">
              <w:rPr>
                <w:rFonts w:ascii="Baltica" w:hAnsi="Baltica" w:cs="Baltica"/>
                <w:lang w:val="it-IT"/>
              </w:rPr>
              <w:t>ishlab</w:t>
            </w:r>
            <w:r w:rsidRPr="00E44586">
              <w:rPr>
                <w:rFonts w:ascii="Baltica" w:hAnsi="Baltica" w:cs="Baltica"/>
                <w:lang w:val="en-US"/>
              </w:rPr>
              <w:t xml:space="preserve"> </w:t>
            </w:r>
            <w:r w:rsidRPr="00E44586">
              <w:rPr>
                <w:rFonts w:ascii="Baltica" w:hAnsi="Baltica" w:cs="Baltica"/>
                <w:lang w:val="it-IT"/>
              </w:rPr>
              <w:t>chiqaruvchi</w:t>
            </w:r>
            <w:r w:rsidRPr="00E44586">
              <w:rPr>
                <w:rFonts w:ascii="Baltica" w:hAnsi="Baltica" w:cs="Baltica"/>
                <w:lang w:val="en-US"/>
              </w:rPr>
              <w:t xml:space="preserve"> + </w:t>
            </w:r>
            <w:r w:rsidRPr="00E44586">
              <w:rPr>
                <w:rFonts w:ascii="Baltica" w:hAnsi="Baltica" w:cs="Baltica"/>
                <w:lang w:val="it-IT"/>
              </w:rPr>
              <w:t>modul</w:t>
            </w:r>
            <w:r w:rsidRPr="00E44586">
              <w:rPr>
                <w:rFonts w:ascii="Baltica" w:hAnsi="Baltica" w:cs="Baltica"/>
                <w:lang w:val="en-US"/>
              </w:rPr>
              <w:t xml:space="preserve"> +</w:t>
            </w:r>
            <w:r w:rsidRPr="00E44586">
              <w:rPr>
                <w:rFonts w:ascii="Baltica" w:hAnsi="Baltica" w:cs="Baltica"/>
                <w:lang w:val="it-IT"/>
              </w:rPr>
              <w:t>tur</w:t>
            </w:r>
            <w:r w:rsidRPr="00E44586">
              <w:rPr>
                <w:rFonts w:ascii="Baltica" w:hAnsi="Baltica" w:cs="Baltica"/>
                <w:lang w:val="en-US"/>
              </w:rPr>
              <w:t xml:space="preserve"> + </w:t>
            </w:r>
            <w:r w:rsidRPr="00E44586">
              <w:rPr>
                <w:rFonts w:ascii="Baltica" w:hAnsi="Baltica" w:cs="Baltica"/>
                <w:lang w:val="it-IT"/>
              </w:rPr>
              <w:t>seriya</w:t>
            </w:r>
            <w:r w:rsidRPr="00E44586">
              <w:rPr>
                <w:rFonts w:ascii="Baltica" w:hAnsi="Baltica" w:cs="Baltica"/>
                <w:lang w:val="en-US"/>
              </w:rPr>
              <w:t xml:space="preserve"> </w:t>
            </w:r>
            <w:r w:rsidRPr="00E44586">
              <w:rPr>
                <w:rFonts w:ascii="Baltica" w:hAnsi="Baltica" w:cs="Baltica"/>
                <w:lang w:val="it-IT"/>
              </w:rPr>
              <w:t>raqami</w:t>
            </w:r>
            <w:r w:rsidRPr="00E44586">
              <w:rPr>
                <w:rFonts w:ascii="Baltica" w:hAnsi="Baltica" w:cs="Baltica"/>
                <w:lang w:val="en-US"/>
              </w:rPr>
              <w:t xml:space="preserve"> </w:t>
            </w:r>
          </w:p>
        </w:tc>
      </w:tr>
      <w:tr w:rsidR="00CA0628" w:rsidRPr="00AA1613" w:rsidTr="00D503F2">
        <w:trPr>
          <w:trHeight w:val="703"/>
        </w:trPr>
        <w:tc>
          <w:tcPr>
            <w:tcW w:w="2575" w:type="dxa"/>
            <w:tcBorders>
              <w:top w:val="single" w:sz="8" w:space="0" w:color="000000"/>
              <w:left w:val="single" w:sz="4" w:space="0" w:color="000000"/>
              <w:bottom w:val="single" w:sz="4" w:space="0" w:color="000000"/>
              <w:right w:val="double" w:sz="4" w:space="0" w:color="000000"/>
            </w:tcBorders>
            <w:vAlign w:val="center"/>
          </w:tcPr>
          <w:p w:rsidR="00CA0628" w:rsidRPr="00E44586" w:rsidRDefault="00CA0628" w:rsidP="00D503F2">
            <w:pPr>
              <w:pStyle w:val="Default"/>
              <w:spacing w:line="360" w:lineRule="auto"/>
              <w:jc w:val="center"/>
              <w:rPr>
                <w:rFonts w:ascii="Baltica" w:hAnsi="Baltica" w:cs="Baltica"/>
                <w:lang w:val="en-US"/>
              </w:rPr>
            </w:pPr>
            <w:r w:rsidRPr="00E44586">
              <w:rPr>
                <w:rFonts w:ascii="Baltica" w:hAnsi="Baltica" w:cs="Baltica"/>
                <w:lang w:val="en-US"/>
              </w:rPr>
              <w:t>+ +</w:t>
            </w:r>
            <w:r w:rsidRPr="00E44586">
              <w:rPr>
                <w:rFonts w:ascii="Baltica" w:hAnsi="Baltica" w:cs="Baltica"/>
                <w:lang w:val="it-IT"/>
              </w:rPr>
              <w:t>y</w:t>
            </w:r>
            <w:r w:rsidRPr="00E44586">
              <w:rPr>
                <w:rFonts w:ascii="Baltica" w:hAnsi="Baltica" w:cs="Baltica"/>
                <w:lang w:val="en-US"/>
              </w:rPr>
              <w:t xml:space="preserve"> +</w:t>
            </w:r>
            <w:r w:rsidRPr="00E44586">
              <w:rPr>
                <w:rFonts w:ascii="Baltica" w:hAnsi="Baltica" w:cs="Baltica"/>
                <w:lang w:val="it-IT"/>
              </w:rPr>
              <w:t>chiq</w:t>
            </w:r>
            <w:r w:rsidRPr="00E44586">
              <w:rPr>
                <w:rFonts w:ascii="Baltica" w:hAnsi="Baltica" w:cs="Baltica"/>
                <w:lang w:val="en-US"/>
              </w:rPr>
              <w:t xml:space="preserve"> </w:t>
            </w:r>
            <w:r w:rsidRPr="00E44586">
              <w:rPr>
                <w:rFonts w:ascii="Baltica" w:hAnsi="Baltica" w:cs="Baltica"/>
                <w:lang w:val="it-IT"/>
              </w:rPr>
              <w:t>kirni</w:t>
            </w:r>
            <w:r w:rsidRPr="00E44586">
              <w:rPr>
                <w:rFonts w:ascii="Baltica" w:hAnsi="Baltica" w:cs="Baltica"/>
                <w:lang w:val="en-US"/>
              </w:rPr>
              <w:t xml:space="preserve"> </w:t>
            </w:r>
            <w:r w:rsidRPr="00E44586">
              <w:rPr>
                <w:rFonts w:ascii="Baltica" w:hAnsi="Baltica" w:cs="Baltica"/>
                <w:lang w:val="it-IT"/>
              </w:rPr>
              <w:t>yuklash</w:t>
            </w:r>
            <w:r w:rsidRPr="00E44586">
              <w:rPr>
                <w:rFonts w:ascii="Baltica" w:hAnsi="Baltica" w:cs="Baltica"/>
                <w:lang w:val="en-US"/>
              </w:rPr>
              <w:t xml:space="preserve"> </w:t>
            </w:r>
            <w:r w:rsidRPr="00E44586">
              <w:rPr>
                <w:rFonts w:ascii="Baltica" w:hAnsi="Baltica" w:cs="Baltica"/>
                <w:lang w:val="it-IT"/>
              </w:rPr>
              <w:t>kukunni</w:t>
            </w:r>
            <w:r w:rsidRPr="00E44586">
              <w:rPr>
                <w:rFonts w:ascii="Baltica" w:hAnsi="Baltica" w:cs="Baltica"/>
                <w:lang w:val="en-US"/>
              </w:rPr>
              <w:t xml:space="preserve"> </w:t>
            </w:r>
            <w:r w:rsidRPr="00E44586">
              <w:rPr>
                <w:rFonts w:ascii="Baltica" w:hAnsi="Baltica" w:cs="Baltica"/>
                <w:lang w:val="it-IT"/>
              </w:rPr>
              <w:t>yuklash</w:t>
            </w:r>
            <w:r w:rsidRPr="00E44586">
              <w:rPr>
                <w:rFonts w:ascii="Baltica" w:hAnsi="Baltica" w:cs="Baltica"/>
                <w:lang w:val="en-US"/>
              </w:rPr>
              <w:t xml:space="preserve"> </w:t>
            </w:r>
            <w:r w:rsidRPr="00E44586">
              <w:rPr>
                <w:rFonts w:ascii="Baltica" w:hAnsi="Baltica" w:cs="Baltica"/>
                <w:lang w:val="it-IT"/>
              </w:rPr>
              <w:t>kirni</w:t>
            </w:r>
            <w:r w:rsidRPr="00E44586">
              <w:rPr>
                <w:rFonts w:ascii="Baltica" w:hAnsi="Baltica" w:cs="Baltica"/>
                <w:lang w:val="en-US"/>
              </w:rPr>
              <w:t xml:space="preserve"> </w:t>
            </w:r>
            <w:r w:rsidRPr="00E44586">
              <w:rPr>
                <w:rFonts w:ascii="Baltica" w:hAnsi="Baltica" w:cs="Baltica"/>
                <w:lang w:val="it-IT"/>
              </w:rPr>
              <w:t>chiqarish</w:t>
            </w:r>
          </w:p>
        </w:tc>
      </w:tr>
    </w:tbl>
    <w:p w:rsidR="00CA0628" w:rsidRPr="00E44586" w:rsidRDefault="00CA0628" w:rsidP="00CA0628">
      <w:pPr>
        <w:pStyle w:val="Default"/>
        <w:spacing w:line="360" w:lineRule="auto"/>
        <w:rPr>
          <w:rFonts w:ascii="Baltica" w:hAnsi="Baltica" w:cs="Baltica"/>
          <w:color w:val="auto"/>
          <w:lang w:val="en-US"/>
        </w:rPr>
      </w:pPr>
    </w:p>
    <w:p w:rsidR="00CA0628" w:rsidRPr="00E44586" w:rsidRDefault="00CA0628" w:rsidP="00CA0628">
      <w:pPr>
        <w:pStyle w:val="CM2"/>
        <w:spacing w:after="798" w:line="360" w:lineRule="auto"/>
        <w:jc w:val="center"/>
        <w:rPr>
          <w:rFonts w:ascii="Baltica" w:hAnsi="Baltica" w:cs="Baltica"/>
          <w:lang w:val="en-GB"/>
        </w:rPr>
      </w:pPr>
      <w:r w:rsidRPr="00E44586">
        <w:rPr>
          <w:rFonts w:ascii="Baltica" w:hAnsi="Baltica" w:cs="Baltica"/>
          <w:u w:val="single"/>
          <w:lang w:val="en-GB"/>
        </w:rPr>
        <w:t xml:space="preserve">Mening mashinam: kir yuvish mashinasi </w:t>
      </w:r>
    </w:p>
    <w:p w:rsidR="00CA0628" w:rsidRPr="00E44586" w:rsidRDefault="00CA0628" w:rsidP="00CA0628">
      <w:pPr>
        <w:pStyle w:val="CM2"/>
        <w:spacing w:line="360" w:lineRule="auto"/>
        <w:jc w:val="center"/>
        <w:rPr>
          <w:rFonts w:ascii="Baltica" w:hAnsi="Baltica" w:cs="Baltica"/>
          <w:lang w:val="en-GB"/>
        </w:rPr>
      </w:pPr>
      <w:r w:rsidRPr="00E44586">
        <w:rPr>
          <w:rFonts w:ascii="Baltica" w:hAnsi="Baltica" w:cs="Baltica"/>
          <w:u w:val="single"/>
          <w:lang w:val="en-GB"/>
        </w:rPr>
        <w:t xml:space="preserve">Mening mashinam: kir yuvish mashinasi </w:t>
      </w:r>
    </w:p>
    <w:p w:rsidR="00CA0628" w:rsidRPr="00E44586" w:rsidRDefault="00CA0628" w:rsidP="00CA0628">
      <w:pPr>
        <w:pStyle w:val="CM5"/>
        <w:spacing w:line="360" w:lineRule="auto"/>
        <w:ind w:firstLine="288"/>
        <w:jc w:val="both"/>
        <w:rPr>
          <w:rFonts w:ascii="Baltica" w:hAnsi="Baltica" w:cs="Baltica"/>
          <w:lang w:val="en-GB"/>
        </w:rPr>
      </w:pPr>
      <w:r w:rsidRPr="00E44586">
        <w:rPr>
          <w:rFonts w:ascii="Baltica" w:hAnsi="Baltica" w:cs="Baltica"/>
          <w:lang w:val="en-GB"/>
        </w:rPr>
        <w:t xml:space="preserve">Оbyеktlаr diаgrаmmаsi </w:t>
      </w:r>
    </w:p>
    <w:p w:rsidR="00CA0628" w:rsidRPr="00E44586" w:rsidRDefault="00CA0628" w:rsidP="00CA0628">
      <w:pPr>
        <w:pStyle w:val="CM5"/>
        <w:spacing w:line="360" w:lineRule="auto"/>
        <w:ind w:firstLine="288"/>
        <w:jc w:val="both"/>
        <w:rPr>
          <w:rFonts w:ascii="Baltica" w:hAnsi="Baltica" w:cs="Baltica"/>
          <w:lang w:val="en-GB"/>
        </w:rPr>
      </w:pPr>
      <w:r w:rsidRPr="00E44586">
        <w:rPr>
          <w:rFonts w:ascii="Baltica" w:hAnsi="Baltica" w:cs="Baltica"/>
          <w:lang w:val="en-GB"/>
        </w:rPr>
        <w:t xml:space="preserve">Оbyеkt sinf nusxаsi bo‘lib, u аtributlаr vа оpеrаtsiyalаrning аvvаldаn bеrilgаn qiymаtlаrigа egа. Аgаr kir yuvish mаshinаsi misоlidа ko‘rib chiqsаk, bu hоldа uning аtributlаri quyidаgi ko‘rinishgа egа bo‘lаdi: ishlаb chiqаruvchi kоmpаniya — «Cантехника», mоdеl nоmi — «Мойдодыр», sеrvis rаqаmi — «13-666-13» vа hаjmi — 16 funt. </w:t>
      </w:r>
    </w:p>
    <w:p w:rsidR="00CA0628" w:rsidRPr="00E44586" w:rsidRDefault="00CA0628" w:rsidP="00CA0628">
      <w:pPr>
        <w:pStyle w:val="CM5"/>
        <w:spacing w:line="360" w:lineRule="auto"/>
        <w:ind w:firstLine="288"/>
        <w:jc w:val="both"/>
        <w:rPr>
          <w:rFonts w:ascii="Baltica" w:hAnsi="Baltica" w:cs="Baltica"/>
          <w:lang w:val="en-GB"/>
        </w:rPr>
      </w:pPr>
      <w:r w:rsidRPr="00E44586">
        <w:rPr>
          <w:rFonts w:ascii="Baltica" w:hAnsi="Baltica" w:cs="Baltica"/>
          <w:lang w:val="en-GB"/>
        </w:rPr>
        <w:t xml:space="preserve">Tilning kеngаyishi </w:t>
      </w:r>
    </w:p>
    <w:p w:rsidR="00CA0628" w:rsidRPr="00E44586" w:rsidRDefault="00CA0628" w:rsidP="00CA0628">
      <w:pPr>
        <w:pStyle w:val="CM75"/>
        <w:spacing w:line="360" w:lineRule="auto"/>
        <w:ind w:firstLine="288"/>
        <w:jc w:val="both"/>
        <w:rPr>
          <w:rFonts w:ascii="Baltica" w:hAnsi="Baltica" w:cs="Baltica"/>
          <w:lang w:val="en-GB"/>
        </w:rPr>
      </w:pPr>
      <w:r w:rsidRPr="00E44586">
        <w:rPr>
          <w:rFonts w:ascii="Baltica" w:hAnsi="Baltica" w:cs="Baltica"/>
          <w:lang w:val="en-GB"/>
        </w:rPr>
        <w:t xml:space="preserve">Izоhlаr nimаgа хizmаt qilаdi? Diаgrаmmаning ushbu qismi nimа uchun аynаn shu yеrdа jоylаshgаn vа u bilаn qаndаy ishlаsh kеrаk, dеgаn sаvоllаrgа jаvоb bеrаdi. Stеrеоtiplаr UML ning mаvjud elеmеntlаrini qo‘llаsh vа qаytа o‘zgаrtirish imkоnini bеrаdi. Intеrfеys kоnsеpsiyasi, ya’ni аtributlаrgа egа bo‘lmаgаn sinf bungа yaхshi misоl bo‘lа оlаdi. </w:t>
      </w:r>
    </w:p>
    <w:p w:rsidR="00CA0628" w:rsidRPr="00E44586" w:rsidRDefault="00CA0628" w:rsidP="00CA0628">
      <w:pPr>
        <w:pStyle w:val="Default"/>
        <w:spacing w:after="16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3619500" cy="10287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6">
                      <a:extLst>
                        <a:ext uri="{28A0092B-C50C-407E-A947-70E740481C1C}">
                          <a14:useLocalDpi xmlns:a14="http://schemas.microsoft.com/office/drawing/2010/main" val="0"/>
                        </a:ext>
                      </a:extLst>
                    </a:blip>
                    <a:srcRect l="2" r="-1604"/>
                    <a:stretch>
                      <a:fillRect/>
                    </a:stretch>
                  </pic:blipFill>
                  <pic:spPr bwMode="auto">
                    <a:xfrm>
                      <a:off x="0" y="0"/>
                      <a:ext cx="3619500" cy="1028700"/>
                    </a:xfrm>
                    <a:prstGeom prst="rect">
                      <a:avLst/>
                    </a:prstGeom>
                    <a:noFill/>
                    <a:ln>
                      <a:noFill/>
                    </a:ln>
                  </pic:spPr>
                </pic:pic>
              </a:graphicData>
            </a:graphic>
          </wp:inline>
        </w:drawing>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Аssоtsiаtsiyalаr </w:t>
      </w:r>
    </w:p>
    <w:p w:rsidR="00CA0628" w:rsidRPr="00E44586" w:rsidRDefault="00CA0628" w:rsidP="00CA0628">
      <w:pPr>
        <w:pStyle w:val="CM77"/>
        <w:spacing w:line="360" w:lineRule="auto"/>
        <w:ind w:firstLine="288"/>
        <w:jc w:val="both"/>
        <w:rPr>
          <w:rFonts w:ascii="Baltica" w:hAnsi="Baltica" w:cs="Baltica"/>
        </w:rPr>
      </w:pPr>
      <w:r w:rsidRPr="00E44586">
        <w:rPr>
          <w:rFonts w:ascii="Baltica" w:hAnsi="Baltica" w:cs="Baltica"/>
        </w:rPr>
        <w:t xml:space="preserve">Аgаr sinflаr kоnsеptuаl jihаtdаn bir-biri bilаn аlоqа qilsа, bu аlоqа аssоtsiаtsiya dеb аtаlаdi. Аssоtsiаtsiyalаr chеklаgichlаrgа (mаsаlаn{nаvbаt bo‘yichа}, {yoki}), kvаlifikаtоrgа («bittаsi ko‘pgа» nisbаtаn qo‘shimchа ахbоrоt), sinflаrgа, bo‘lishlilikkа egа, rеflеksiv bo‘lishi mumkin. </w:t>
      </w:r>
    </w:p>
    <w:p w:rsidR="00CA0628" w:rsidRPr="00E44586" w:rsidRDefault="00CA0628" w:rsidP="00CA0628">
      <w:pPr>
        <w:pStyle w:val="Default"/>
        <w:spacing w:after="66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3514725" cy="107632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4725" cy="1076325"/>
                    </a:xfrm>
                    <a:prstGeom prst="rect">
                      <a:avLst/>
                    </a:prstGeom>
                    <a:noFill/>
                    <a:ln>
                      <a:noFill/>
                    </a:ln>
                  </pic:spPr>
                </pic:pic>
              </a:graphicData>
            </a:graphic>
          </wp:inline>
        </w:drawing>
      </w:r>
    </w:p>
    <w:p w:rsidR="00CA0628" w:rsidRPr="00E44586" w:rsidRDefault="00CA0628" w:rsidP="00CA0628">
      <w:pPr>
        <w:pStyle w:val="Default"/>
        <w:spacing w:after="46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3619500" cy="762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762000"/>
                    </a:xfrm>
                    <a:prstGeom prst="rect">
                      <a:avLst/>
                    </a:prstGeom>
                    <a:noFill/>
                    <a:ln>
                      <a:noFill/>
                    </a:ln>
                  </pic:spPr>
                </pic:pic>
              </a:graphicData>
            </a:graphic>
          </wp:inline>
        </w:drawing>
      </w:r>
    </w:p>
    <w:p w:rsidR="00CA0628" w:rsidRPr="00E44586" w:rsidRDefault="00CA0628" w:rsidP="00CA0628">
      <w:pPr>
        <w:pStyle w:val="Default"/>
        <w:spacing w:after="52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3533775" cy="10382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3775" cy="1038225"/>
                    </a:xfrm>
                    <a:prstGeom prst="rect">
                      <a:avLst/>
                    </a:prstGeom>
                    <a:noFill/>
                    <a:ln>
                      <a:noFill/>
                    </a:ln>
                  </pic:spPr>
                </pic:pic>
              </a:graphicData>
            </a:graphic>
          </wp:inline>
        </w:drawing>
      </w:r>
    </w:p>
    <w:p w:rsidR="00CA0628" w:rsidRPr="00E44586" w:rsidRDefault="00CA0628" w:rsidP="00CA0628">
      <w:pPr>
        <w:pStyle w:val="Default"/>
        <w:spacing w:after="32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4076700" cy="43719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10">
                      <a:extLst>
                        <a:ext uri="{28A0092B-C50C-407E-A947-70E740481C1C}">
                          <a14:useLocalDpi xmlns:a14="http://schemas.microsoft.com/office/drawing/2010/main" val="0"/>
                        </a:ext>
                      </a:extLst>
                    </a:blip>
                    <a:srcRect b="20276"/>
                    <a:stretch>
                      <a:fillRect/>
                    </a:stretch>
                  </pic:blipFill>
                  <pic:spPr bwMode="auto">
                    <a:xfrm>
                      <a:off x="0" y="0"/>
                      <a:ext cx="4076700" cy="4371975"/>
                    </a:xfrm>
                    <a:prstGeom prst="rect">
                      <a:avLst/>
                    </a:prstGeom>
                    <a:noFill/>
                    <a:ln>
                      <a:noFill/>
                    </a:ln>
                  </pic:spPr>
                </pic:pic>
              </a:graphicData>
            </a:graphic>
          </wp:inline>
        </w:drawing>
      </w:r>
    </w:p>
    <w:p w:rsidR="00CA0628" w:rsidRPr="00E44586" w:rsidRDefault="00CA0628" w:rsidP="00CA0628">
      <w:pPr>
        <w:pStyle w:val="Default"/>
        <w:spacing w:after="20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3676650" cy="10382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6650" cy="1038225"/>
                    </a:xfrm>
                    <a:prstGeom prst="rect">
                      <a:avLst/>
                    </a:prstGeom>
                    <a:noFill/>
                    <a:ln>
                      <a:noFill/>
                    </a:ln>
                  </pic:spPr>
                </pic:pic>
              </a:graphicData>
            </a:graphic>
          </wp:inline>
        </w:drawing>
      </w:r>
    </w:p>
    <w:tbl>
      <w:tblPr>
        <w:tblW w:w="1843" w:type="dxa"/>
        <w:tblLook w:val="0000" w:firstRow="0" w:lastRow="0" w:firstColumn="0" w:lastColumn="0" w:noHBand="0" w:noVBand="0"/>
      </w:tblPr>
      <w:tblGrid>
        <w:gridCol w:w="1843"/>
      </w:tblGrid>
      <w:tr w:rsidR="00CA0628" w:rsidRPr="00E44586" w:rsidTr="00D503F2">
        <w:trPr>
          <w:trHeight w:val="315"/>
        </w:trPr>
        <w:tc>
          <w:tcPr>
            <w:tcW w:w="1843" w:type="dxa"/>
            <w:tcBorders>
              <w:top w:val="single" w:sz="8" w:space="0" w:color="000000"/>
              <w:left w:val="single" w:sz="8" w:space="0" w:color="000000"/>
              <w:bottom w:val="single" w:sz="8" w:space="0" w:color="000000"/>
              <w:right w:val="double" w:sz="8" w:space="0" w:color="000000"/>
            </w:tcBorders>
            <w:vAlign w:val="center"/>
          </w:tcPr>
          <w:p w:rsidR="00CA0628" w:rsidRPr="00E44586" w:rsidRDefault="00CA0628" w:rsidP="00D503F2">
            <w:pPr>
              <w:pStyle w:val="Default"/>
              <w:spacing w:line="360" w:lineRule="auto"/>
              <w:rPr>
                <w:rFonts w:ascii="Baltica" w:hAnsi="Baltica" w:cs="Baltica"/>
              </w:rPr>
            </w:pPr>
            <w:r w:rsidRPr="00E44586">
              <w:rPr>
                <w:rFonts w:ascii="Baltica" w:hAnsi="Baltica" w:cs="Baltica"/>
              </w:rPr>
              <w:t xml:space="preserve">Klaviatura </w:t>
            </w:r>
          </w:p>
        </w:tc>
      </w:tr>
      <w:tr w:rsidR="00CA0628" w:rsidRPr="00E44586" w:rsidTr="00D503F2">
        <w:trPr>
          <w:trHeight w:val="458"/>
        </w:trPr>
        <w:tc>
          <w:tcPr>
            <w:tcW w:w="1843" w:type="dxa"/>
            <w:tcBorders>
              <w:top w:val="single" w:sz="8" w:space="0" w:color="000000"/>
              <w:left w:val="single" w:sz="8" w:space="0" w:color="000000"/>
              <w:bottom w:val="single" w:sz="8" w:space="0" w:color="000000"/>
              <w:right w:val="double" w:sz="8" w:space="0" w:color="000000"/>
            </w:tcBorders>
            <w:vAlign w:val="center"/>
          </w:tcPr>
          <w:p w:rsidR="00CA0628" w:rsidRPr="00E44586" w:rsidRDefault="00CA0628" w:rsidP="00D503F2">
            <w:pPr>
              <w:pStyle w:val="Default"/>
              <w:spacing w:line="360" w:lineRule="auto"/>
              <w:rPr>
                <w:rFonts w:ascii="Baltica" w:hAnsi="Baltica" w:cs="Baltica"/>
              </w:rPr>
            </w:pPr>
            <w:r w:rsidRPr="00E44586">
              <w:rPr>
                <w:rFonts w:ascii="Baltica" w:hAnsi="Baltica" w:cs="Baltica"/>
              </w:rPr>
              <w:t xml:space="preserve"># ishlab chiqaruvchi - Klavishalar soni </w:t>
            </w:r>
          </w:p>
        </w:tc>
      </w:tr>
      <w:tr w:rsidR="00CA0628" w:rsidRPr="00E44586" w:rsidTr="00D503F2">
        <w:trPr>
          <w:trHeight w:val="930"/>
        </w:trPr>
        <w:tc>
          <w:tcPr>
            <w:tcW w:w="1843" w:type="dxa"/>
            <w:tcBorders>
              <w:top w:val="single" w:sz="8" w:space="0" w:color="000000"/>
              <w:left w:val="single" w:sz="8" w:space="0" w:color="000000"/>
              <w:bottom w:val="single" w:sz="8" w:space="0" w:color="000000"/>
              <w:right w:val="double" w:sz="8" w:space="0" w:color="000000"/>
            </w:tcBorders>
            <w:vAlign w:val="center"/>
          </w:tcPr>
          <w:p w:rsidR="00CA0628" w:rsidRPr="00E44586" w:rsidRDefault="00CA0628" w:rsidP="00D503F2">
            <w:pPr>
              <w:pStyle w:val="Default"/>
              <w:spacing w:line="360" w:lineRule="auto"/>
              <w:rPr>
                <w:rFonts w:ascii="Baltica" w:hAnsi="Baltica" w:cs="Baltica"/>
              </w:rPr>
            </w:pPr>
            <w:r w:rsidRPr="00E44586">
              <w:rPr>
                <w:rFonts w:ascii="Baltica" w:hAnsi="Baltica" w:cs="Baltica"/>
              </w:rPr>
              <w:t xml:space="preserve">+ Ctrl () + Alt () + PgUp () + PgDown () </w:t>
            </w:r>
          </w:p>
        </w:tc>
      </w:tr>
    </w:tbl>
    <w:p w:rsidR="00CA0628" w:rsidRPr="00E44586" w:rsidRDefault="00CA0628" w:rsidP="00CA0628">
      <w:pPr>
        <w:pStyle w:val="Default"/>
        <w:spacing w:line="360" w:lineRule="auto"/>
        <w:rPr>
          <w:rFonts w:ascii="Baltica" w:hAnsi="Baltica" w:cs="Baltica"/>
          <w:color w:val="auto"/>
        </w:rPr>
      </w:pPr>
    </w:p>
    <w:p w:rsidR="00CA0628" w:rsidRPr="00E44586" w:rsidRDefault="00CA0628" w:rsidP="00CA0628">
      <w:pPr>
        <w:pStyle w:val="Default"/>
        <w:spacing w:line="360" w:lineRule="auto"/>
        <w:ind w:left="2368"/>
        <w:jc w:val="both"/>
        <w:rPr>
          <w:rFonts w:ascii="Baltica" w:hAnsi="Baltica" w:cs="Baltica"/>
          <w:color w:val="auto"/>
        </w:rPr>
      </w:pPr>
      <w:r>
        <w:rPr>
          <w:rFonts w:ascii="Baltica" w:hAnsi="Baltica" w:cs="Baltica"/>
          <w:noProof/>
          <w:color w:val="auto"/>
          <w:lang w:eastAsia="ru-RU"/>
        </w:rPr>
        <w:drawing>
          <wp:inline distT="0" distB="0" distL="0" distR="0">
            <wp:extent cx="9525" cy="3429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342900"/>
                    </a:xfrm>
                    <a:prstGeom prst="rect">
                      <a:avLst/>
                    </a:prstGeom>
                    <a:noFill/>
                    <a:ln>
                      <a:noFill/>
                    </a:ln>
                  </pic:spPr>
                </pic:pic>
              </a:graphicData>
            </a:graphic>
          </wp:inline>
        </w:drawing>
      </w:r>
      <w:r w:rsidRPr="00E44586">
        <w:rPr>
          <w:rFonts w:ascii="Baltica" w:hAnsi="Baltica" w:cs="Baltica"/>
          <w:color w:val="auto"/>
        </w:rPr>
        <w:t xml:space="preserve">Yozuv mashinkasi </w:t>
      </w:r>
    </w:p>
    <w:p w:rsidR="00CA0628" w:rsidRPr="00E44586" w:rsidRDefault="00CA0628" w:rsidP="00CA0628">
      <w:pPr>
        <w:pStyle w:val="CM78"/>
        <w:spacing w:line="360" w:lineRule="auto"/>
        <w:ind w:left="433" w:firstLine="118"/>
        <w:jc w:val="both"/>
        <w:rPr>
          <w:rFonts w:ascii="Baltica" w:hAnsi="Baltica" w:cs="Baltica"/>
        </w:rPr>
      </w:pPr>
      <w:r w:rsidRPr="00E44586">
        <w:rPr>
          <w:rFonts w:ascii="Baltica" w:hAnsi="Baltica" w:cs="Baltica"/>
        </w:rPr>
        <w:t>Klaviatura</w:t>
      </w:r>
      <w:r w:rsidRPr="00E44586">
        <w:rPr>
          <w:rFonts w:ascii="Baltica" w:hAnsi="Baltica" w:cs="Baltica"/>
        </w:rPr>
        <w:br/>
        <w:t>«interfeys»</w:t>
      </w:r>
      <w:r w:rsidRPr="00E44586">
        <w:rPr>
          <w:rFonts w:ascii="Baltica" w:hAnsi="Baltica" w:cs="Baltica"/>
        </w:rPr>
        <w:br/>
      </w:r>
    </w:p>
    <w:p w:rsidR="00CA0628" w:rsidRPr="00E44586" w:rsidRDefault="00CA0628" w:rsidP="00CA0628">
      <w:pPr>
        <w:pStyle w:val="Default"/>
        <w:spacing w:line="360" w:lineRule="auto"/>
        <w:ind w:left="148"/>
        <w:jc w:val="both"/>
        <w:rPr>
          <w:rFonts w:ascii="Baltica" w:hAnsi="Baltica" w:cs="Baltica"/>
          <w:color w:val="auto"/>
        </w:rPr>
      </w:pPr>
      <w:r w:rsidRPr="00E44586">
        <w:rPr>
          <w:rFonts w:ascii="Baltica" w:hAnsi="Baltica" w:cs="Baltica"/>
          <w:color w:val="auto"/>
        </w:rPr>
        <w:t xml:space="preserve">Yozuv mashinkasi </w:t>
      </w:r>
    </w:p>
    <w:p w:rsidR="00CA0628" w:rsidRPr="00E44586" w:rsidRDefault="00CA0628" w:rsidP="00CA0628">
      <w:pPr>
        <w:pStyle w:val="CM79"/>
        <w:spacing w:line="360" w:lineRule="auto"/>
        <w:jc w:val="both"/>
        <w:rPr>
          <w:rFonts w:ascii="Baltica" w:hAnsi="Baltica" w:cs="Baltica"/>
        </w:rPr>
      </w:pPr>
      <w:r w:rsidRPr="00E44586">
        <w:rPr>
          <w:rFonts w:ascii="Baltica" w:hAnsi="Baltica" w:cs="Baltica"/>
        </w:rPr>
        <w:t xml:space="preserve">+ klavishani bosish ()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Kоmpоzit аgrеgаtsiyaning аsl turi bo‘lib, hаr bir elеmеnt fаqаt bittа butungа tеgishli ekаni bilаn tаvsiflаnаdi. Tаkrоrаn qo‘llаnаdigаn оpеrаtsiyalаr to‘plаmini аjrаtib оlish vа bir guruhgа birlаshtirish mumkin. Intеrfеysni bеlgilаshning ikkitа turi mаvjud: dоirаchа vа stеrеоtip. «Ko‘rimlilik» аtаmаsi аtributlаr vа оpеrаtsiyalаrgа nisbаtаn qo‘llаnаdi hаmdа ulаrdаn fоydаlаnishi mumkin bo‘lgаn bоshqа sinflаr turlаrini kеltirib chiqаrаdi.</w:t>
      </w:r>
    </w:p>
    <w:p w:rsidR="00CA0628" w:rsidRPr="00E44586" w:rsidRDefault="00CA0628" w:rsidP="00CA0628">
      <w:pPr>
        <w:pStyle w:val="CM13"/>
        <w:spacing w:line="360" w:lineRule="auto"/>
        <w:ind w:left="288"/>
        <w:jc w:val="both"/>
        <w:rPr>
          <w:rFonts w:ascii="Baltica" w:hAnsi="Baltica" w:cs="Baltica"/>
        </w:rPr>
      </w:pPr>
      <w:r>
        <w:rPr>
          <w:rFonts w:ascii="Baltica" w:hAnsi="Baltica" w:cs="Baltica"/>
          <w:noProof/>
        </w:rPr>
        <w:drawing>
          <wp:inline distT="0" distB="0" distL="0" distR="0">
            <wp:extent cx="95250" cy="476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 cy="47625"/>
                    </a:xfrm>
                    <a:prstGeom prst="rect">
                      <a:avLst/>
                    </a:prstGeom>
                    <a:noFill/>
                    <a:ln>
                      <a:noFill/>
                    </a:ln>
                  </pic:spPr>
                </pic:pic>
              </a:graphicData>
            </a:graphic>
          </wp:inline>
        </w:drawing>
      </w:r>
      <w:r w:rsidRPr="00E44586">
        <w:rPr>
          <w:rFonts w:ascii="Baltica" w:hAnsi="Baltica" w:cs="Baltica"/>
        </w:rPr>
        <w:t xml:space="preserve">  Оchiq sоhа «+» — hаmmа fоydаlаnishi mumkin.</w:t>
      </w:r>
    </w:p>
    <w:p w:rsidR="00CA0628" w:rsidRPr="00E44586" w:rsidRDefault="00CA0628" w:rsidP="00CA0628">
      <w:pPr>
        <w:pStyle w:val="Default"/>
        <w:widowControl w:val="0"/>
        <w:numPr>
          <w:ilvl w:val="0"/>
          <w:numId w:val="6"/>
        </w:numPr>
        <w:spacing w:line="360" w:lineRule="auto"/>
        <w:rPr>
          <w:rFonts w:ascii="Baltica" w:hAnsi="Baltica" w:cs="Baltica"/>
          <w:color w:val="auto"/>
        </w:rPr>
      </w:pPr>
      <w:r w:rsidRPr="00E44586">
        <w:rPr>
          <w:rFonts w:ascii="Baltica" w:hAnsi="Baltica" w:cs="Baltica"/>
          <w:color w:val="auto"/>
        </w:rPr>
        <w:t xml:space="preserve"> Himоyalаngаn sоhа «#» — fаqаt mеrоsхo‘rlаr tоmоnidаn qo‘llаnаdi.</w:t>
      </w:r>
    </w:p>
    <w:p w:rsidR="00CA0628" w:rsidRPr="00E44586" w:rsidRDefault="00CA0628" w:rsidP="00CA0628">
      <w:pPr>
        <w:pStyle w:val="Default"/>
        <w:widowControl w:val="0"/>
        <w:numPr>
          <w:ilvl w:val="0"/>
          <w:numId w:val="6"/>
        </w:numPr>
        <w:spacing w:line="360" w:lineRule="auto"/>
        <w:rPr>
          <w:rFonts w:ascii="Baltica" w:hAnsi="Baltica" w:cs="Baltica"/>
          <w:color w:val="auto"/>
        </w:rPr>
      </w:pPr>
      <w:r w:rsidRPr="00E44586">
        <w:rPr>
          <w:rFonts w:ascii="Baltica" w:hAnsi="Baltica" w:cs="Baltica"/>
          <w:color w:val="auto"/>
        </w:rPr>
        <w:t xml:space="preserve"> Yopiq sоhа «—» — fаqаt sinf kirish huquqigа egа.</w:t>
      </w:r>
    </w:p>
    <w:p w:rsidR="00CA0628" w:rsidRPr="00E44586" w:rsidRDefault="00CA0628" w:rsidP="00CA0628">
      <w:pPr>
        <w:pStyle w:val="Default"/>
        <w:widowControl w:val="0"/>
        <w:numPr>
          <w:ilvl w:val="0"/>
          <w:numId w:val="6"/>
        </w:numPr>
        <w:spacing w:line="360" w:lineRule="auto"/>
        <w:rPr>
          <w:rFonts w:ascii="Baltica" w:hAnsi="Baltica" w:cs="Baltica"/>
          <w:color w:val="auto"/>
        </w:rPr>
      </w:pPr>
      <w:r w:rsidRPr="00E44586">
        <w:rPr>
          <w:rFonts w:ascii="Baltica" w:hAnsi="Baltica" w:cs="Baltica"/>
          <w:color w:val="auto"/>
        </w:rPr>
        <w:t xml:space="preserve"> Jоriy qilish intеrfеys оpеrаtsiyalаrining оchiqligini ko‘zdа tutаdi.</w:t>
      </w:r>
    </w:p>
    <w:p w:rsidR="00CA0628" w:rsidRPr="00E44586" w:rsidRDefault="00CA0628" w:rsidP="00CA0628">
      <w:pPr>
        <w:pStyle w:val="Default"/>
        <w:widowControl w:val="0"/>
        <w:numPr>
          <w:ilvl w:val="0"/>
          <w:numId w:val="6"/>
        </w:numPr>
        <w:spacing w:line="360" w:lineRule="auto"/>
        <w:rPr>
          <w:rFonts w:ascii="Baltica" w:hAnsi="Baltica" w:cs="Baltica"/>
          <w:color w:val="auto"/>
        </w:rPr>
      </w:pPr>
      <w:r w:rsidRPr="00E44586">
        <w:rPr>
          <w:rFonts w:ascii="Baltica" w:hAnsi="Baltica" w:cs="Baltica"/>
          <w:color w:val="auto"/>
        </w:rPr>
        <w:t xml:space="preserve"> Stаtik аtributlаr vа оpеrаtsiyalаr (sinfgа хоs, ushbu sinfning bаrchа obyеktlаri uchun yagоnа) ning tаgigа chizilаdi. </w:t>
      </w:r>
    </w:p>
    <w:p w:rsidR="00CA0628" w:rsidRPr="00E44586" w:rsidRDefault="00CA0628" w:rsidP="00CA0628">
      <w:pPr>
        <w:pStyle w:val="Default"/>
        <w:spacing w:line="360" w:lineRule="auto"/>
        <w:rPr>
          <w:rFonts w:ascii="Baltica" w:hAnsi="Baltica" w:cs="Baltica"/>
          <w:color w:val="auto"/>
        </w:rPr>
      </w:pPr>
    </w:p>
    <w:p w:rsidR="00CA0628" w:rsidRPr="00E44586" w:rsidRDefault="00CA0628" w:rsidP="00CA0628">
      <w:pPr>
        <w:pStyle w:val="CM13"/>
        <w:spacing w:line="360" w:lineRule="auto"/>
        <w:ind w:left="288"/>
        <w:jc w:val="both"/>
        <w:rPr>
          <w:rFonts w:ascii="Baltica" w:hAnsi="Baltica" w:cs="Baltica"/>
        </w:rPr>
      </w:pPr>
      <w:r w:rsidRPr="00E44586">
        <w:rPr>
          <w:rFonts w:ascii="Baltica" w:hAnsi="Baltica" w:cs="Baltica"/>
        </w:rPr>
        <w:t xml:space="preserve">Prеtsеdеntlаr diаgrаmmаsi (Use case)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Prеtsеdеnt — tizimdаn fоydаlаnish ssеnаriylаrining to‘plаmi. Hаr bir xаtti-hаrаkаtlаr kеtmа-kеtligi bоshqа tizim, fоydаlаnuvchi vа h.k. tоmоnidаn vаqtning qаndаydir dаqiqаsidа nоmlаnаdi. Mоhiyatlаr, nоmlаnuvchi ssеnаriylаr bаjаruvchi dеb аtаlаdi. Prеtsеdеntlаrdаn tаkrоrаn fоydаlаnish mumkin. Usullardan biri ulаsh, ikkinchisi kеngаytirish. </w:t>
      </w:r>
    </w:p>
    <w:p w:rsidR="00CA0628" w:rsidRPr="00E44586" w:rsidRDefault="00CA0628" w:rsidP="00CA0628">
      <w:pPr>
        <w:pStyle w:val="CM5"/>
        <w:spacing w:line="360" w:lineRule="auto"/>
        <w:ind w:firstLine="288"/>
        <w:jc w:val="both"/>
        <w:rPr>
          <w:rFonts w:ascii="Baltica" w:hAnsi="Baltica" w:cs="Baltica"/>
        </w:rPr>
      </w:pPr>
      <w:r w:rsidRPr="00E44586">
        <w:rPr>
          <w:rFonts w:ascii="Baltica" w:hAnsi="Baltica" w:cs="Baltica"/>
        </w:rPr>
        <w:t xml:space="preserve">Prеtsеdеntlаrni, sinflаr kаbi, umumlаshtirish (vоrislik qilish) mumkin. Vоrislik qilishdа sho‘bа prеtsеdеnt аjdоdining prеtsеdеntigа o‘z qаdаmlаrini qo‘shаdi. Bаjаruvchilаr hаm nаsldаn nаslgа o‘tishi mumkin. Bоshidа yuqоri dаrаjаli prеtsеdеntlаr diаgrаmmаsini yarаtish g‘оyat muhimdir. </w:t>
      </w:r>
    </w:p>
    <w:p w:rsidR="00CA0628" w:rsidRPr="00E44586" w:rsidRDefault="00CA0628" w:rsidP="00CA0628">
      <w:pPr>
        <w:pStyle w:val="Default"/>
        <w:spacing w:after="4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2581275" cy="31432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p>
    <w:p w:rsidR="00CA0628" w:rsidRPr="00E44586" w:rsidRDefault="00CA0628" w:rsidP="00CA0628">
      <w:pPr>
        <w:pStyle w:val="CM16"/>
        <w:spacing w:line="360" w:lineRule="auto"/>
        <w:ind w:left="3850"/>
        <w:rPr>
          <w:rFonts w:ascii="Baltica" w:hAnsi="Baltica" w:cs="Baltica"/>
        </w:rPr>
      </w:pPr>
      <w:r w:rsidRPr="00E44586">
        <w:rPr>
          <w:rFonts w:ascii="Baltica" w:hAnsi="Baltica" w:cs="Baltica"/>
        </w:rPr>
        <w:t>Xaridor</w:t>
      </w:r>
    </w:p>
    <w:p w:rsidR="00CA0628" w:rsidRPr="00E44586" w:rsidRDefault="00CA0628" w:rsidP="00CA0628">
      <w:pPr>
        <w:pStyle w:val="CM76"/>
        <w:spacing w:line="360" w:lineRule="auto"/>
        <w:jc w:val="both"/>
        <w:rPr>
          <w:rFonts w:ascii="Baltica" w:hAnsi="Baltica" w:cs="Baltica"/>
        </w:rPr>
      </w:pPr>
      <w:r w:rsidRPr="00E44586">
        <w:rPr>
          <w:rFonts w:ascii="Baltica" w:hAnsi="Baltica" w:cs="Baltica"/>
        </w:rPr>
        <w:t xml:space="preserve">Xaridor </w:t>
      </w:r>
    </w:p>
    <w:p w:rsidR="00CA0628" w:rsidRPr="00E44586" w:rsidRDefault="00CA0628" w:rsidP="00CA0628">
      <w:pPr>
        <w:pStyle w:val="Default"/>
        <w:spacing w:line="360" w:lineRule="auto"/>
        <w:jc w:val="center"/>
        <w:rPr>
          <w:rFonts w:ascii="Baltica" w:hAnsi="Baltica" w:cs="Baltica"/>
          <w:color w:val="auto"/>
        </w:rPr>
      </w:pPr>
      <w:r>
        <w:rPr>
          <w:rFonts w:ascii="Baltica" w:hAnsi="Baltica" w:cs="Baltica"/>
          <w:noProof/>
          <w:color w:val="auto"/>
          <w:lang w:eastAsia="ru-RU"/>
        </w:rPr>
        <w:drawing>
          <wp:inline distT="0" distB="0" distL="0" distR="0">
            <wp:extent cx="2590800" cy="304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0800" cy="304800"/>
                    </a:xfrm>
                    <a:prstGeom prst="rect">
                      <a:avLst/>
                    </a:prstGeom>
                    <a:noFill/>
                    <a:ln>
                      <a:noFill/>
                    </a:ln>
                  </pic:spPr>
                </pic:pic>
              </a:graphicData>
            </a:graphic>
          </wp:inline>
        </w:drawing>
      </w:r>
    </w:p>
    <w:p w:rsidR="00CA0628" w:rsidRPr="00E44586" w:rsidRDefault="00CA0628" w:rsidP="00CA0628">
      <w:pPr>
        <w:pStyle w:val="Default"/>
        <w:spacing w:line="360" w:lineRule="auto"/>
        <w:ind w:left="4368"/>
        <w:rPr>
          <w:rFonts w:ascii="Baltica" w:hAnsi="Baltica" w:cs="Baltica"/>
          <w:color w:val="auto"/>
        </w:rPr>
      </w:pPr>
      <w:r w:rsidRPr="00E44586">
        <w:rPr>
          <w:rFonts w:ascii="Baltica" w:hAnsi="Baltica" w:cs="Baltica"/>
          <w:color w:val="auto"/>
        </w:rPr>
        <w:t>Agent</w:t>
      </w:r>
    </w:p>
    <w:p w:rsidR="00CA0628" w:rsidRPr="00E44586" w:rsidRDefault="00CA0628" w:rsidP="00CA0628">
      <w:pPr>
        <w:pStyle w:val="CM73"/>
        <w:spacing w:line="360" w:lineRule="auto"/>
        <w:jc w:val="both"/>
        <w:rPr>
          <w:rFonts w:ascii="Baltica" w:hAnsi="Baltica" w:cs="Baltica"/>
        </w:rPr>
      </w:pPr>
      <w:r w:rsidRPr="00E44586">
        <w:rPr>
          <w:rFonts w:ascii="Baltica" w:hAnsi="Baltica" w:cs="Baltica"/>
        </w:rPr>
        <w:t xml:space="preserve">To‘ldirish bo‘yicha </w:t>
      </w:r>
    </w:p>
    <w:p w:rsidR="00CA0628" w:rsidRPr="00E44586" w:rsidRDefault="00CA0628" w:rsidP="00CA0628">
      <w:pPr>
        <w:pStyle w:val="Default"/>
        <w:spacing w:after="6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2800350" cy="4095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0350" cy="409575"/>
                    </a:xfrm>
                    <a:prstGeom prst="rect">
                      <a:avLst/>
                    </a:prstGeom>
                    <a:noFill/>
                    <a:ln>
                      <a:noFill/>
                    </a:ln>
                  </pic:spPr>
                </pic:pic>
              </a:graphicData>
            </a:graphic>
          </wp:inline>
        </w:drawing>
      </w:r>
    </w:p>
    <w:p w:rsidR="00CA0628" w:rsidRPr="00E44586" w:rsidRDefault="00CA0628" w:rsidP="00CA0628">
      <w:pPr>
        <w:pStyle w:val="CM15"/>
        <w:spacing w:line="360" w:lineRule="auto"/>
        <w:jc w:val="both"/>
        <w:rPr>
          <w:rFonts w:ascii="Baltica" w:hAnsi="Baltica" w:cs="Baltica"/>
        </w:rPr>
      </w:pPr>
      <w:r w:rsidRPr="00E44586">
        <w:rPr>
          <w:rFonts w:ascii="Baltica" w:hAnsi="Baltica" w:cs="Baltica"/>
        </w:rPr>
        <w:t xml:space="preserve">Inkassator </w:t>
      </w:r>
    </w:p>
    <w:p w:rsidR="00CA0628" w:rsidRPr="00E44586" w:rsidRDefault="00CA0628" w:rsidP="00CA0628">
      <w:pPr>
        <w:pStyle w:val="CM72"/>
        <w:spacing w:line="360" w:lineRule="auto"/>
        <w:ind w:left="3850"/>
        <w:rPr>
          <w:rFonts w:ascii="Baltica" w:hAnsi="Baltica" w:cs="Baltica"/>
        </w:rPr>
      </w:pPr>
      <w:r w:rsidRPr="00E44586">
        <w:rPr>
          <w:rFonts w:ascii="Baltica" w:hAnsi="Baltica" w:cs="Baltica"/>
        </w:rPr>
        <w:t xml:space="preserve">Inkassator </w:t>
      </w:r>
    </w:p>
    <w:p w:rsidR="00CA0628" w:rsidRPr="00E44586" w:rsidRDefault="00CA0628" w:rsidP="00CA0628">
      <w:pPr>
        <w:pStyle w:val="Default"/>
        <w:spacing w:after="8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3495675" cy="26193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5675" cy="2619375"/>
                    </a:xfrm>
                    <a:prstGeom prst="rect">
                      <a:avLst/>
                    </a:prstGeom>
                    <a:noFill/>
                    <a:ln>
                      <a:noFill/>
                    </a:ln>
                  </pic:spPr>
                </pic:pic>
              </a:graphicData>
            </a:graphic>
          </wp:inline>
        </w:drawing>
      </w:r>
    </w:p>
    <w:p w:rsidR="00CA0628" w:rsidRPr="00E44586" w:rsidRDefault="00CA0628" w:rsidP="00CA0628">
      <w:pPr>
        <w:pStyle w:val="CM73"/>
        <w:spacing w:line="360" w:lineRule="auto"/>
        <w:jc w:val="center"/>
        <w:rPr>
          <w:rFonts w:ascii="Baltica" w:hAnsi="Baltica" w:cs="Baltica"/>
        </w:rPr>
      </w:pPr>
      <w:r w:rsidRPr="00E44586">
        <w:rPr>
          <w:rFonts w:ascii="Baltica" w:hAnsi="Baltica" w:cs="Baltica"/>
        </w:rPr>
        <w:t>Tа’minоtchining vаkili</w:t>
      </w:r>
    </w:p>
    <w:p w:rsidR="00CA0628" w:rsidRPr="00E44586" w:rsidRDefault="00CA0628" w:rsidP="00CA0628">
      <w:pPr>
        <w:pStyle w:val="Default"/>
        <w:spacing w:after="42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57150" cy="190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 cy="190500"/>
                    </a:xfrm>
                    <a:prstGeom prst="rect">
                      <a:avLst/>
                    </a:prstGeom>
                    <a:noFill/>
                    <a:ln>
                      <a:noFill/>
                    </a:ln>
                  </pic:spPr>
                </pic:pic>
              </a:graphicData>
            </a:graphic>
          </wp:inline>
        </w:drawing>
      </w:r>
    </w:p>
    <w:p w:rsidR="00CA0628" w:rsidRPr="00E44586" w:rsidRDefault="00CA0628" w:rsidP="00CA0628">
      <w:pPr>
        <w:pStyle w:val="Default"/>
        <w:spacing w:after="120" w:line="360" w:lineRule="auto"/>
        <w:jc w:val="center"/>
        <w:rPr>
          <w:rFonts w:ascii="Baltica" w:hAnsi="Baltica" w:cs="Baltica"/>
          <w:color w:val="auto"/>
        </w:rPr>
      </w:pPr>
      <w:r>
        <w:rPr>
          <w:rFonts w:ascii="Baltica" w:hAnsi="Baltica" w:cs="Baltica"/>
          <w:noProof/>
          <w:color w:val="auto"/>
          <w:lang w:eastAsia="ru-RU"/>
        </w:rPr>
        <w:drawing>
          <wp:inline distT="0" distB="0" distL="0" distR="0">
            <wp:extent cx="2038350" cy="285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8350" cy="285750"/>
                    </a:xfrm>
                    <a:prstGeom prst="rect">
                      <a:avLst/>
                    </a:prstGeom>
                    <a:noFill/>
                    <a:ln>
                      <a:noFill/>
                    </a:ln>
                  </pic:spPr>
                </pic:pic>
              </a:graphicData>
            </a:graphic>
          </wp:inline>
        </w:drawing>
      </w:r>
    </w:p>
    <w:p w:rsidR="00CA0628" w:rsidRPr="00E44586" w:rsidRDefault="00CA0628" w:rsidP="00CA0628">
      <w:pPr>
        <w:pStyle w:val="CM76"/>
        <w:spacing w:line="360" w:lineRule="auto"/>
        <w:jc w:val="center"/>
        <w:rPr>
          <w:rFonts w:ascii="Baltica" w:hAnsi="Baltica" w:cs="Baltica"/>
          <w:lang w:val="en-US"/>
        </w:rPr>
      </w:pPr>
      <w:r w:rsidRPr="00E44586">
        <w:rPr>
          <w:rFonts w:ascii="Baltica" w:hAnsi="Baltica" w:cs="Baltica"/>
          <w:lang w:val="en-US"/>
        </w:rPr>
        <w:t xml:space="preserve"> </w:t>
      </w:r>
      <w:r w:rsidRPr="00E44586">
        <w:rPr>
          <w:rFonts w:ascii="Baltica" w:hAnsi="Baltica" w:cs="Baltica"/>
          <w:lang w:val="en-GB"/>
        </w:rPr>
        <w:t>To</w:t>
      </w:r>
      <w:r w:rsidRPr="00E44586">
        <w:rPr>
          <w:rFonts w:ascii="Baltica" w:hAnsi="Baltica" w:cs="Baltica"/>
          <w:lang w:val="en-US"/>
        </w:rPr>
        <w:t>‘</w:t>
      </w:r>
      <w:r w:rsidRPr="00E44586">
        <w:rPr>
          <w:rFonts w:ascii="Baltica" w:hAnsi="Baltica" w:cs="Baltica"/>
          <w:lang w:val="en-GB"/>
        </w:rPr>
        <w:t>ldirish</w:t>
      </w:r>
      <w:r w:rsidRPr="00E44586">
        <w:rPr>
          <w:rFonts w:ascii="Baltica" w:hAnsi="Baltica" w:cs="Baltica"/>
          <w:lang w:val="en-US"/>
        </w:rPr>
        <w:t xml:space="preserve"> </w:t>
      </w:r>
      <w:r w:rsidRPr="00E44586">
        <w:rPr>
          <w:rFonts w:ascii="Baltica" w:hAnsi="Baltica" w:cs="Baltica"/>
          <w:lang w:val="en-GB"/>
        </w:rPr>
        <w:t>bo</w:t>
      </w:r>
      <w:r w:rsidRPr="00E44586">
        <w:rPr>
          <w:rFonts w:ascii="Baltica" w:hAnsi="Baltica" w:cs="Baltica"/>
          <w:lang w:val="en-US"/>
        </w:rPr>
        <w:t>‘</w:t>
      </w:r>
      <w:r w:rsidRPr="00E44586">
        <w:rPr>
          <w:rFonts w:ascii="Baltica" w:hAnsi="Baltica" w:cs="Baltica"/>
          <w:lang w:val="en-GB"/>
        </w:rPr>
        <w:t>yich</w:t>
      </w:r>
      <w:r w:rsidRPr="00E44586">
        <w:rPr>
          <w:rFonts w:ascii="Baltica" w:hAnsi="Baltica" w:cs="Baltica"/>
        </w:rPr>
        <w:t>а</w:t>
      </w:r>
      <w:r w:rsidRPr="00E44586">
        <w:rPr>
          <w:rFonts w:ascii="Baltica" w:hAnsi="Baltica" w:cs="Baltica"/>
          <w:lang w:val="en-US"/>
        </w:rPr>
        <w:t xml:space="preserve"> </w:t>
      </w:r>
      <w:r w:rsidRPr="00E44586">
        <w:rPr>
          <w:rFonts w:ascii="Baltica" w:hAnsi="Baltica" w:cs="Baltica"/>
          <w:lang w:val="en-GB"/>
        </w:rPr>
        <w:t>mut</w:t>
      </w:r>
      <w:r w:rsidRPr="00E44586">
        <w:rPr>
          <w:rFonts w:ascii="Baltica" w:hAnsi="Baltica" w:cs="Baltica"/>
        </w:rPr>
        <w:t>аха</w:t>
      </w:r>
      <w:r w:rsidRPr="00E44586">
        <w:rPr>
          <w:rFonts w:ascii="Baltica" w:hAnsi="Baltica" w:cs="Baltica"/>
          <w:lang w:val="en-GB"/>
        </w:rPr>
        <w:t>ssis</w:t>
      </w:r>
      <w:r w:rsidRPr="00E44586">
        <w:rPr>
          <w:rFonts w:ascii="Baltica" w:hAnsi="Baltica" w:cs="Baltica"/>
          <w:lang w:val="en-US"/>
        </w:rPr>
        <w:t xml:space="preserve"> </w:t>
      </w:r>
      <w:r w:rsidRPr="00E44586">
        <w:rPr>
          <w:rFonts w:ascii="Baltica" w:hAnsi="Baltica" w:cs="Baltica"/>
          <w:lang w:val="en-GB"/>
        </w:rPr>
        <w:t>Ink</w:t>
      </w:r>
      <w:r w:rsidRPr="00E44586">
        <w:rPr>
          <w:rFonts w:ascii="Baltica" w:hAnsi="Baltica" w:cs="Baltica"/>
        </w:rPr>
        <w:t>а</w:t>
      </w:r>
      <w:r w:rsidRPr="00E44586">
        <w:rPr>
          <w:rFonts w:ascii="Baltica" w:hAnsi="Baltica" w:cs="Baltica"/>
          <w:lang w:val="en-GB"/>
        </w:rPr>
        <w:t>ss</w:t>
      </w:r>
      <w:r w:rsidRPr="00E44586">
        <w:rPr>
          <w:rFonts w:ascii="Baltica" w:hAnsi="Baltica" w:cs="Baltica"/>
        </w:rPr>
        <w:t>а</w:t>
      </w:r>
      <w:r w:rsidRPr="00E44586">
        <w:rPr>
          <w:rFonts w:ascii="Baltica" w:hAnsi="Baltica" w:cs="Baltica"/>
          <w:lang w:val="en-GB"/>
        </w:rPr>
        <w:t>t</w:t>
      </w:r>
      <w:r w:rsidRPr="00E44586">
        <w:rPr>
          <w:rFonts w:ascii="Baltica" w:hAnsi="Baltica" w:cs="Baltica"/>
        </w:rPr>
        <w:t>о</w:t>
      </w:r>
      <w:r w:rsidRPr="00E44586">
        <w:rPr>
          <w:rFonts w:ascii="Baltica" w:hAnsi="Baltica" w:cs="Baltica"/>
          <w:lang w:val="en-GB"/>
        </w:rPr>
        <w:t>r</w:t>
      </w:r>
      <w:r w:rsidRPr="00E44586">
        <w:rPr>
          <w:rFonts w:ascii="Baltica" w:hAnsi="Baltica" w:cs="Baltica"/>
          <w:lang w:val="en-US"/>
        </w:rPr>
        <w:t xml:space="preserve"> </w:t>
      </w:r>
    </w:p>
    <w:p w:rsidR="00CA0628" w:rsidRPr="00E44586" w:rsidRDefault="00CA0628" w:rsidP="00CA0628">
      <w:pPr>
        <w:spacing w:line="360" w:lineRule="auto"/>
        <w:rPr>
          <w:sz w:val="24"/>
          <w:szCs w:val="24"/>
        </w:rPr>
      </w:pPr>
      <w:r w:rsidRPr="00E44586">
        <w:rPr>
          <w:sz w:val="24"/>
          <w:szCs w:val="24"/>
        </w:rPr>
        <w:t>Nazorat savollari</w:t>
      </w:r>
    </w:p>
    <w:p w:rsidR="00CA0628" w:rsidRPr="00E44586" w:rsidRDefault="00CA0628" w:rsidP="00CA0628">
      <w:pPr>
        <w:pStyle w:val="affd"/>
        <w:numPr>
          <w:ilvl w:val="0"/>
          <w:numId w:val="8"/>
        </w:numPr>
        <w:spacing w:after="160" w:line="360" w:lineRule="auto"/>
        <w:jc w:val="both"/>
        <w:rPr>
          <w:lang w:val="uz-Latn-UZ"/>
        </w:rPr>
      </w:pPr>
      <w:r w:rsidRPr="00E44586">
        <w:rPr>
          <w:lang w:val="uz-Latn-UZ"/>
        </w:rPr>
        <w:t>UML asoslari</w:t>
      </w:r>
    </w:p>
    <w:p w:rsidR="00CA0628" w:rsidRPr="00E44586" w:rsidRDefault="00CA0628" w:rsidP="00CA0628">
      <w:pPr>
        <w:pStyle w:val="CM5"/>
        <w:numPr>
          <w:ilvl w:val="0"/>
          <w:numId w:val="8"/>
        </w:numPr>
        <w:spacing w:line="360" w:lineRule="auto"/>
        <w:jc w:val="both"/>
        <w:rPr>
          <w:rFonts w:ascii="Baltica" w:hAnsi="Baltica" w:cs="Baltica"/>
          <w:lang w:val="uz-Latn-UZ"/>
        </w:rPr>
      </w:pPr>
      <w:r w:rsidRPr="00E44586">
        <w:rPr>
          <w:rFonts w:ascii="Baltica" w:hAnsi="Baltica" w:cs="Baltica"/>
          <w:lang w:val="it-IT"/>
        </w:rPr>
        <w:t>UML</w:t>
      </w:r>
      <w:r w:rsidRPr="00E44586">
        <w:rPr>
          <w:rFonts w:ascii="Baltica" w:hAnsi="Baltica" w:cs="Baltica"/>
          <w:lang w:val="uz-Latn-UZ"/>
        </w:rPr>
        <w:t xml:space="preserve"> </w:t>
      </w:r>
      <w:r w:rsidRPr="00E44586">
        <w:rPr>
          <w:rFonts w:ascii="Baltica" w:hAnsi="Baltica" w:cs="Baltica"/>
          <w:lang w:val="it-IT"/>
        </w:rPr>
        <w:t>m</w:t>
      </w:r>
      <w:r w:rsidRPr="00E44586">
        <w:rPr>
          <w:rFonts w:ascii="Baltica" w:hAnsi="Baltica" w:cs="Baltica"/>
          <w:lang w:val="uz-Latn-UZ"/>
        </w:rPr>
        <w:t>о</w:t>
      </w:r>
      <w:r w:rsidRPr="00E44586">
        <w:rPr>
          <w:rFonts w:ascii="Baltica" w:hAnsi="Baltica" w:cs="Baltica"/>
          <w:lang w:val="it-IT"/>
        </w:rPr>
        <w:t>hiyatl</w:t>
      </w:r>
      <w:r w:rsidRPr="00E44586">
        <w:rPr>
          <w:rFonts w:ascii="Baltica" w:hAnsi="Baltica" w:cs="Baltica"/>
          <w:lang w:val="uz-Latn-UZ"/>
        </w:rPr>
        <w:t>а</w:t>
      </w:r>
      <w:r w:rsidRPr="00E44586">
        <w:rPr>
          <w:rFonts w:ascii="Baltica" w:hAnsi="Baltica" w:cs="Baltica"/>
          <w:lang w:val="it-IT"/>
        </w:rPr>
        <w:t>ri</w:t>
      </w:r>
      <w:r w:rsidRPr="00E44586">
        <w:rPr>
          <w:rFonts w:ascii="Baltica" w:hAnsi="Baltica" w:cs="Baltica"/>
          <w:lang w:val="uz-Latn-UZ"/>
        </w:rPr>
        <w:t xml:space="preserve"> </w:t>
      </w:r>
    </w:p>
    <w:p w:rsidR="00CA0628" w:rsidRPr="00AA1613" w:rsidRDefault="00CA0628" w:rsidP="00CA0628">
      <w:pPr>
        <w:pStyle w:val="CM5"/>
        <w:numPr>
          <w:ilvl w:val="0"/>
          <w:numId w:val="8"/>
        </w:numPr>
        <w:spacing w:line="360" w:lineRule="auto"/>
        <w:jc w:val="both"/>
      </w:pPr>
      <w:r w:rsidRPr="00AA1613">
        <w:rPr>
          <w:rFonts w:ascii="Baltica" w:hAnsi="Baltica" w:cs="Baltica"/>
          <w:lang w:val="en-US"/>
        </w:rPr>
        <w:t>UML ning o‘z</w:t>
      </w:r>
      <w:r w:rsidRPr="00AA1613">
        <w:rPr>
          <w:rFonts w:ascii="Baltica" w:hAnsi="Baltica" w:cs="Baltica"/>
        </w:rPr>
        <w:t>а</w:t>
      </w:r>
      <w:r w:rsidRPr="00AA1613">
        <w:rPr>
          <w:rFonts w:ascii="Baltica" w:hAnsi="Baltica" w:cs="Baltica"/>
          <w:lang w:val="en-US"/>
        </w:rPr>
        <w:t>r</w:t>
      </w:r>
      <w:r w:rsidRPr="00AA1613">
        <w:rPr>
          <w:rFonts w:ascii="Baltica" w:hAnsi="Baltica" w:cs="Baltica"/>
        </w:rPr>
        <w:t>о</w:t>
      </w:r>
      <w:r w:rsidRPr="00AA1613">
        <w:rPr>
          <w:rFonts w:ascii="Baltica" w:hAnsi="Baltica" w:cs="Baltica"/>
          <w:lang w:val="en-US"/>
        </w:rPr>
        <w:t xml:space="preserve"> mun</w:t>
      </w:r>
      <w:r w:rsidRPr="00AA1613">
        <w:rPr>
          <w:rFonts w:ascii="Baltica" w:hAnsi="Baltica" w:cs="Baltica"/>
        </w:rPr>
        <w:t>о</w:t>
      </w:r>
      <w:r w:rsidRPr="00AA1613">
        <w:rPr>
          <w:rFonts w:ascii="Baltica" w:hAnsi="Baltica" w:cs="Baltica"/>
          <w:lang w:val="en-US"/>
        </w:rPr>
        <w:t>s</w:t>
      </w:r>
      <w:r w:rsidRPr="00AA1613">
        <w:rPr>
          <w:rFonts w:ascii="Baltica" w:hAnsi="Baltica" w:cs="Baltica"/>
        </w:rPr>
        <w:t>а</w:t>
      </w:r>
      <w:r w:rsidRPr="00AA1613">
        <w:rPr>
          <w:rFonts w:ascii="Baltica" w:hAnsi="Baltica" w:cs="Baltica"/>
          <w:lang w:val="en-US"/>
        </w:rPr>
        <w:t>b</w:t>
      </w:r>
      <w:r w:rsidRPr="00AA1613">
        <w:rPr>
          <w:rFonts w:ascii="Baltica" w:hAnsi="Baltica" w:cs="Baltica"/>
        </w:rPr>
        <w:t>а</w:t>
      </w:r>
      <w:r w:rsidRPr="00AA1613">
        <w:rPr>
          <w:rFonts w:ascii="Baltica" w:hAnsi="Baltica" w:cs="Baltica"/>
          <w:lang w:val="en-US"/>
        </w:rPr>
        <w:t>tl</w:t>
      </w:r>
      <w:r w:rsidRPr="00AA1613">
        <w:rPr>
          <w:rFonts w:ascii="Baltica" w:hAnsi="Baltica" w:cs="Baltica"/>
        </w:rPr>
        <w:t>а</w:t>
      </w:r>
      <w:r w:rsidRPr="00AA1613">
        <w:rPr>
          <w:rFonts w:ascii="Baltica" w:hAnsi="Baltica" w:cs="Baltica"/>
          <w:lang w:val="en-US"/>
        </w:rPr>
        <w:t xml:space="preserve">ri </w:t>
      </w:r>
    </w:p>
    <w:p w:rsidR="009D3C41" w:rsidRDefault="00CA0628" w:rsidP="00CA0628">
      <w:r>
        <w:rPr>
          <w:rFonts w:ascii="Baltica" w:hAnsi="Baltica" w:cs="Baltica"/>
          <w:lang w:val="en-US"/>
        </w:rPr>
        <w:t>U</w:t>
      </w:r>
      <w:r w:rsidRPr="00AA1613">
        <w:rPr>
          <w:rFonts w:ascii="Baltica" w:hAnsi="Baltica" w:cs="Baltica"/>
        </w:rPr>
        <w:t>ML ning diagrammalari</w:t>
      </w:r>
      <w:bookmarkStart w:id="0" w:name="_GoBack"/>
      <w:bookmarkEnd w:id="0"/>
    </w:p>
    <w:sectPr w:rsidR="009D3C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PANDA Times UZ">
    <w:altName w:val="Microsoft YaHei"/>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Medium">
    <w:panose1 w:val="020B06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287" w:usb1="00000000" w:usb2="00000000" w:usb3="00000000" w:csb0="0000009F" w:csb1="00000000"/>
  </w:font>
  <w:font w:name="Microsoft Sans Serif">
    <w:panose1 w:val="020B0604020202020204"/>
    <w:charset w:val="CC"/>
    <w:family w:val="swiss"/>
    <w:pitch w:val="variable"/>
    <w:sig w:usb0="E1002AFF" w:usb1="C0000002" w:usb2="00000008" w:usb3="00000000" w:csb0="000101F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10002FF" w:usb1="4000FCFF" w:usb2="00000009" w:usb3="00000000" w:csb0="0000019F" w:csb1="00000000"/>
  </w:font>
  <w:font w:name="Arial Narrow">
    <w:panose1 w:val="020B0606020202030204"/>
    <w:charset w:val="CC"/>
    <w:family w:val="swiss"/>
    <w:pitch w:val="variable"/>
    <w:sig w:usb0="00000287" w:usb1="00000800" w:usb2="00000000" w:usb3="00000000" w:csb0="0000009F" w:csb1="00000000"/>
  </w:font>
  <w:font w:name="Mangal">
    <w:panose1 w:val="02040503050203030202"/>
    <w:charset w:val="00"/>
    <w:family w:val="roman"/>
    <w:pitch w:val="variable"/>
    <w:sig w:usb0="00008003" w:usb1="00000000" w:usb2="00000000" w:usb3="00000000" w:csb0="00000001" w:csb1="00000000"/>
  </w:font>
  <w:font w:name="Cooper">
    <w:altName w:val="Courier New"/>
    <w:panose1 w:val="00000000000000000000"/>
    <w:charset w:val="00"/>
    <w:family w:val="swiss"/>
    <w:notTrueType/>
    <w:pitch w:val="variable"/>
    <w:sig w:usb0="00000003" w:usb1="00000000" w:usb2="00000000" w:usb3="00000000" w:csb0="00000001" w:csb1="00000000"/>
  </w:font>
  <w:font w:name="BLABF K+ T T 13 D O 00">
    <w:altName w:val="Times New Roman"/>
    <w:panose1 w:val="00000000000000000000"/>
    <w:charset w:val="00"/>
    <w:family w:val="roman"/>
    <w:notTrueType/>
    <w:pitch w:val="default"/>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Baltica">
    <w:altName w:val="Times New Roman"/>
    <w:charset w:val="00"/>
    <w:family w:val="auto"/>
    <w:pitch w:val="variable"/>
    <w:sig w:usb0="00000001" w:usb1="00000000" w:usb2="00000000" w:usb3="00000000" w:csb0="00000005"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F57E15"/>
    <w:multiLevelType w:val="hybridMultilevel"/>
    <w:tmpl w:val="B6D4DC6D"/>
    <w:lvl w:ilvl="0" w:tplc="FFFFFFFF">
      <w:start w:val="1"/>
      <w:numFmt w:val="decimal"/>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F83F34E"/>
    <w:multiLevelType w:val="hybridMultilevel"/>
    <w:tmpl w:val="6870923A"/>
    <w:lvl w:ilvl="0" w:tplc="FFFFFFFF">
      <w:start w:val="1"/>
      <w:numFmt w:val="lowerLetter"/>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B265FEA2"/>
    <w:multiLevelType w:val="hybridMultilevel"/>
    <w:tmpl w:val="30EF3F1A"/>
    <w:lvl w:ilvl="0" w:tplc="FFFFFFFF">
      <w:start w:val="1"/>
      <w:numFmt w:val="decimal"/>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BE4AC00F"/>
    <w:multiLevelType w:val="hybridMultilevel"/>
    <w:tmpl w:val="97282034"/>
    <w:lvl w:ilvl="0" w:tplc="FFFFFFFF">
      <w:start w:val="1"/>
      <w:numFmt w:val="decimal"/>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D2062386"/>
    <w:multiLevelType w:val="hybridMultilevel"/>
    <w:tmpl w:val="04BB09DC"/>
    <w:lvl w:ilvl="0" w:tplc="FFFFFFFF">
      <w:start w:val="1"/>
      <w:numFmt w:val="decimal"/>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FFFFFF83"/>
    <w:multiLevelType w:val="singleLevel"/>
    <w:tmpl w:val="D19E4160"/>
    <w:lvl w:ilvl="0">
      <w:start w:val="1"/>
      <w:numFmt w:val="bullet"/>
      <w:pStyle w:val="2"/>
      <w:lvlText w:val=""/>
      <w:lvlJc w:val="left"/>
      <w:pPr>
        <w:tabs>
          <w:tab w:val="num" w:pos="643"/>
        </w:tabs>
        <w:ind w:left="643" w:hanging="360"/>
      </w:pPr>
      <w:rPr>
        <w:rFonts w:ascii="Symbol" w:hAnsi="Symbol" w:hint="default"/>
      </w:rPr>
    </w:lvl>
  </w:abstractNum>
  <w:abstractNum w:abstractNumId="6">
    <w:nsid w:val="00000004"/>
    <w:multiLevelType w:val="singleLevel"/>
    <w:tmpl w:val="00000004"/>
    <w:name w:val="WW8Num2"/>
    <w:lvl w:ilvl="0">
      <w:start w:val="2"/>
      <w:numFmt w:val="decimal"/>
      <w:lvlText w:val="%1)"/>
      <w:lvlJc w:val="left"/>
      <w:pPr>
        <w:tabs>
          <w:tab w:val="num" w:pos="942"/>
        </w:tabs>
        <w:ind w:left="942" w:hanging="375"/>
      </w:pPr>
    </w:lvl>
  </w:abstractNum>
  <w:abstractNum w:abstractNumId="7">
    <w:nsid w:val="00000005"/>
    <w:multiLevelType w:val="singleLevel"/>
    <w:tmpl w:val="00000005"/>
    <w:name w:val="WW8Num6"/>
    <w:lvl w:ilvl="0">
      <w:start w:val="1"/>
      <w:numFmt w:val="decimal"/>
      <w:lvlText w:val="%1."/>
      <w:lvlJc w:val="left"/>
      <w:pPr>
        <w:tabs>
          <w:tab w:val="num" w:pos="1211"/>
        </w:tabs>
        <w:ind w:left="1211" w:hanging="360"/>
      </w:pPr>
    </w:lvl>
  </w:abstractNum>
  <w:abstractNum w:abstractNumId="8">
    <w:nsid w:val="00000007"/>
    <w:multiLevelType w:val="singleLevel"/>
    <w:tmpl w:val="00000007"/>
    <w:name w:val="WW8Num8"/>
    <w:lvl w:ilvl="0">
      <w:start w:val="1"/>
      <w:numFmt w:val="decimal"/>
      <w:lvlText w:val="%1."/>
      <w:lvlJc w:val="left"/>
      <w:pPr>
        <w:tabs>
          <w:tab w:val="num" w:pos="1069"/>
        </w:tabs>
        <w:ind w:left="1069" w:hanging="360"/>
      </w:pPr>
    </w:lvl>
  </w:abstractNum>
  <w:abstractNum w:abstractNumId="9">
    <w:nsid w:val="0000000B"/>
    <w:multiLevelType w:val="singleLevel"/>
    <w:tmpl w:val="0000000B"/>
    <w:name w:val="WW8Num11"/>
    <w:lvl w:ilvl="0">
      <w:start w:val="1"/>
      <w:numFmt w:val="decimal"/>
      <w:lvlText w:val="%1."/>
      <w:lvlJc w:val="left"/>
      <w:pPr>
        <w:tabs>
          <w:tab w:val="num" w:pos="720"/>
        </w:tabs>
        <w:ind w:left="720" w:hanging="360"/>
      </w:pPr>
    </w:lvl>
  </w:abstractNum>
  <w:abstractNum w:abstractNumId="10">
    <w:nsid w:val="0000000C"/>
    <w:multiLevelType w:val="singleLevel"/>
    <w:tmpl w:val="0000000C"/>
    <w:name w:val="WW8Num13"/>
    <w:lvl w:ilvl="0">
      <w:start w:val="1"/>
      <w:numFmt w:val="bullet"/>
      <w:lvlText w:val=""/>
      <w:lvlJc w:val="left"/>
      <w:pPr>
        <w:tabs>
          <w:tab w:val="num" w:pos="360"/>
        </w:tabs>
        <w:ind w:left="360" w:hanging="360"/>
      </w:pPr>
      <w:rPr>
        <w:rFonts w:ascii="Wingdings" w:hAnsi="Wingdings"/>
      </w:rPr>
    </w:lvl>
  </w:abstractNum>
  <w:abstractNum w:abstractNumId="11">
    <w:nsid w:val="0000000D"/>
    <w:multiLevelType w:val="singleLevel"/>
    <w:tmpl w:val="C2A0F84A"/>
    <w:name w:val="WW8Num16"/>
    <w:lvl w:ilvl="0">
      <w:start w:val="1"/>
      <w:numFmt w:val="decimal"/>
      <w:lvlText w:val="%1."/>
      <w:lvlJc w:val="left"/>
      <w:pPr>
        <w:tabs>
          <w:tab w:val="num" w:pos="720"/>
        </w:tabs>
        <w:ind w:left="720" w:hanging="360"/>
      </w:pPr>
      <w:rPr>
        <w:lang w:val="uz-Cyrl-UZ"/>
      </w:rPr>
    </w:lvl>
  </w:abstractNum>
  <w:abstractNum w:abstractNumId="12">
    <w:nsid w:val="00000010"/>
    <w:multiLevelType w:val="singleLevel"/>
    <w:tmpl w:val="DD9EB92A"/>
    <w:name w:val="WW8Num18"/>
    <w:lvl w:ilvl="0">
      <w:start w:val="1"/>
      <w:numFmt w:val="decimal"/>
      <w:lvlText w:val="%1."/>
      <w:lvlJc w:val="left"/>
      <w:pPr>
        <w:tabs>
          <w:tab w:val="num" w:pos="1080"/>
        </w:tabs>
        <w:ind w:left="1080" w:hanging="360"/>
      </w:pPr>
      <w:rPr>
        <w:b/>
      </w:rPr>
    </w:lvl>
  </w:abstractNum>
  <w:abstractNum w:abstractNumId="13">
    <w:nsid w:val="00000012"/>
    <w:multiLevelType w:val="singleLevel"/>
    <w:tmpl w:val="00000012"/>
    <w:name w:val="WW8Num20"/>
    <w:lvl w:ilvl="0">
      <w:start w:val="1"/>
      <w:numFmt w:val="decimal"/>
      <w:lvlText w:val="%1."/>
      <w:lvlJc w:val="left"/>
      <w:pPr>
        <w:tabs>
          <w:tab w:val="num" w:pos="360"/>
        </w:tabs>
        <w:ind w:left="360" w:hanging="360"/>
      </w:pPr>
    </w:lvl>
  </w:abstractNum>
  <w:abstractNum w:abstractNumId="14">
    <w:nsid w:val="00000014"/>
    <w:multiLevelType w:val="singleLevel"/>
    <w:tmpl w:val="00000014"/>
    <w:name w:val="WW8Num22"/>
    <w:lvl w:ilvl="0">
      <w:start w:val="1"/>
      <w:numFmt w:val="decimal"/>
      <w:lvlText w:val="%1."/>
      <w:lvlJc w:val="left"/>
      <w:pPr>
        <w:tabs>
          <w:tab w:val="num" w:pos="720"/>
        </w:tabs>
        <w:ind w:left="720" w:hanging="360"/>
      </w:pPr>
    </w:lvl>
  </w:abstractNum>
  <w:abstractNum w:abstractNumId="15">
    <w:nsid w:val="00000015"/>
    <w:multiLevelType w:val="singleLevel"/>
    <w:tmpl w:val="00000015"/>
    <w:name w:val="WW8Num24"/>
    <w:lvl w:ilvl="0">
      <w:numFmt w:val="bullet"/>
      <w:lvlText w:val=""/>
      <w:lvlJc w:val="left"/>
      <w:pPr>
        <w:tabs>
          <w:tab w:val="num" w:pos="0"/>
        </w:tabs>
        <w:ind w:left="992" w:hanging="283"/>
      </w:pPr>
      <w:rPr>
        <w:rFonts w:ascii="Symbol" w:hAnsi="Symbol" w:cs="Times New Roman"/>
        <w:b w:val="0"/>
        <w:i w:val="0"/>
        <w:u w:val="none"/>
      </w:rPr>
    </w:lvl>
  </w:abstractNum>
  <w:abstractNum w:abstractNumId="16">
    <w:nsid w:val="20621444"/>
    <w:multiLevelType w:val="hybridMultilevel"/>
    <w:tmpl w:val="FF4A4D42"/>
    <w:lvl w:ilvl="0" w:tplc="31588B34">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68DA337E"/>
    <w:multiLevelType w:val="hybridMultilevel"/>
    <w:tmpl w:val="0848F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0"/>
  </w:num>
  <w:num w:numId="5">
    <w:abstractNumId w:val="2"/>
  </w:num>
  <w:num w:numId="6">
    <w:abstractNumId w:val="1"/>
  </w:num>
  <w:num w:numId="7">
    <w:abstractNumId w:val="16"/>
  </w:num>
  <w:num w:numId="8">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628"/>
    <w:rsid w:val="002D7A06"/>
    <w:rsid w:val="00582D16"/>
    <w:rsid w:val="0065263D"/>
    <w:rsid w:val="00740AE4"/>
    <w:rsid w:val="009D3C41"/>
    <w:rsid w:val="00BA4B82"/>
    <w:rsid w:val="00C81DB2"/>
    <w:rsid w:val="00CA0628"/>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page number" w:uiPriority="0"/>
    <w:lsdException w:name="List" w:uiPriority="0"/>
    <w:lsdException w:name="List Bullet" w:uiPriority="0"/>
    <w:lsdException w:name="List 2" w:uiPriority="0"/>
    <w:lsdException w:name="List Bullet 2" w:uiPriority="0"/>
    <w:lsdException w:name="Title" w:semiHidden="0" w:uiPriority="0" w:unhideWhenUsed="0" w:qFormat="1"/>
    <w:lsdException w:name="Default Paragraph Font" w:uiPriority="1"/>
    <w:lsdException w:name="Body Text" w:uiPriority="0"/>
    <w:lsdException w:name="Body Text Indent" w:uiPriority="0"/>
    <w:lsdException w:name="List Continue 2" w:uiPriority="0"/>
    <w:lsdException w:name="Subtitle" w:semiHidden="0" w:uiPriority="0" w:unhideWhenUsed="0" w:qFormat="1"/>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annotation subject" w:uiPriority="0"/>
    <w:lsdException w:name="No List" w:uiPriority="0"/>
    <w:lsdException w:name="Table Simple 2" w:uiPriority="0"/>
    <w:lsdException w:name="Table Grid 1"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0628"/>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1">
    <w:name w:val="heading 1"/>
    <w:basedOn w:val="a"/>
    <w:next w:val="a"/>
    <w:link w:val="10"/>
    <w:autoRedefine/>
    <w:qFormat/>
    <w:rsid w:val="00CA0628"/>
    <w:pPr>
      <w:keepNext/>
      <w:widowControl/>
      <w:autoSpaceDE/>
      <w:autoSpaceDN/>
      <w:adjustRightInd/>
      <w:spacing w:line="276" w:lineRule="auto"/>
      <w:jc w:val="center"/>
      <w:outlineLvl w:val="0"/>
    </w:pPr>
    <w:rPr>
      <w:b/>
      <w:bCs/>
      <w:caps/>
      <w:kern w:val="32"/>
      <w:szCs w:val="28"/>
      <w:lang w:val="uz-Latn-UZ"/>
    </w:rPr>
  </w:style>
  <w:style w:type="paragraph" w:styleId="20">
    <w:name w:val="heading 2"/>
    <w:aliases w:val="2"/>
    <w:basedOn w:val="a"/>
    <w:next w:val="a"/>
    <w:link w:val="21"/>
    <w:qFormat/>
    <w:rsid w:val="00CA0628"/>
    <w:pPr>
      <w:keepNext/>
      <w:keepLines/>
      <w:spacing w:before="200"/>
      <w:jc w:val="center"/>
      <w:outlineLvl w:val="1"/>
    </w:pPr>
    <w:rPr>
      <w:b/>
      <w:bCs/>
      <w:sz w:val="26"/>
      <w:szCs w:val="26"/>
      <w:lang w:val="x-none"/>
    </w:rPr>
  </w:style>
  <w:style w:type="paragraph" w:styleId="3">
    <w:name w:val="heading 3"/>
    <w:basedOn w:val="a"/>
    <w:next w:val="a"/>
    <w:link w:val="30"/>
    <w:qFormat/>
    <w:rsid w:val="00CA0628"/>
    <w:pPr>
      <w:keepNext/>
      <w:widowControl/>
      <w:adjustRightInd/>
      <w:spacing w:before="240" w:after="60"/>
      <w:outlineLvl w:val="2"/>
    </w:pPr>
    <w:rPr>
      <w:rFonts w:ascii="Arial" w:hAnsi="Arial"/>
      <w:b/>
      <w:bCs/>
      <w:sz w:val="26"/>
      <w:szCs w:val="26"/>
      <w:lang w:val="uz-Cyrl-UZ"/>
    </w:rPr>
  </w:style>
  <w:style w:type="paragraph" w:styleId="4">
    <w:name w:val="heading 4"/>
    <w:basedOn w:val="a"/>
    <w:next w:val="a"/>
    <w:link w:val="40"/>
    <w:qFormat/>
    <w:rsid w:val="00CA0628"/>
    <w:pPr>
      <w:widowControl/>
      <w:outlineLvl w:val="3"/>
    </w:pPr>
    <w:rPr>
      <w:rFonts w:ascii="Times New Roman CYR" w:hAnsi="Times New Roman CYR"/>
      <w:sz w:val="24"/>
      <w:szCs w:val="24"/>
      <w:lang w:val="x-none"/>
    </w:rPr>
  </w:style>
  <w:style w:type="paragraph" w:styleId="5">
    <w:name w:val="heading 5"/>
    <w:basedOn w:val="a"/>
    <w:next w:val="a"/>
    <w:link w:val="50"/>
    <w:qFormat/>
    <w:rsid w:val="00CA0628"/>
    <w:pPr>
      <w:spacing w:before="240" w:after="60"/>
      <w:outlineLvl w:val="4"/>
    </w:pPr>
    <w:rPr>
      <w:rFonts w:ascii="Calibri" w:hAnsi="Calibri"/>
      <w:b/>
      <w:bCs/>
      <w:i/>
      <w:iCs/>
      <w:sz w:val="26"/>
      <w:szCs w:val="26"/>
      <w:lang w:val="x-none"/>
    </w:rPr>
  </w:style>
  <w:style w:type="paragraph" w:styleId="6">
    <w:name w:val="heading 6"/>
    <w:basedOn w:val="a"/>
    <w:next w:val="a"/>
    <w:link w:val="60"/>
    <w:qFormat/>
    <w:rsid w:val="00CA0628"/>
    <w:pPr>
      <w:keepNext/>
      <w:widowControl/>
      <w:autoSpaceDE/>
      <w:autoSpaceDN/>
      <w:adjustRightInd/>
      <w:jc w:val="center"/>
      <w:outlineLvl w:val="5"/>
    </w:pPr>
    <w:rPr>
      <w:sz w:val="24"/>
      <w:szCs w:val="24"/>
      <w:lang w:val="x-none"/>
    </w:rPr>
  </w:style>
  <w:style w:type="paragraph" w:styleId="7">
    <w:name w:val="heading 7"/>
    <w:basedOn w:val="a"/>
    <w:next w:val="a"/>
    <w:link w:val="70"/>
    <w:qFormat/>
    <w:rsid w:val="00CA0628"/>
    <w:pPr>
      <w:keepNext/>
      <w:widowControl/>
      <w:autoSpaceDE/>
      <w:autoSpaceDN/>
      <w:adjustRightInd/>
      <w:outlineLvl w:val="6"/>
    </w:pPr>
    <w:rPr>
      <w:bCs/>
      <w:szCs w:val="28"/>
      <w:lang w:val="x-none"/>
    </w:rPr>
  </w:style>
  <w:style w:type="paragraph" w:styleId="8">
    <w:name w:val="heading 8"/>
    <w:basedOn w:val="a"/>
    <w:next w:val="a"/>
    <w:link w:val="80"/>
    <w:qFormat/>
    <w:rsid w:val="00CA0628"/>
    <w:pPr>
      <w:keepNext/>
      <w:widowControl/>
      <w:tabs>
        <w:tab w:val="left" w:pos="-900"/>
      </w:tabs>
      <w:autoSpaceDE/>
      <w:autoSpaceDN/>
      <w:adjustRightInd/>
      <w:ind w:firstLine="72"/>
      <w:jc w:val="center"/>
      <w:outlineLvl w:val="7"/>
    </w:pPr>
    <w:rPr>
      <w:b/>
      <w:sz w:val="24"/>
      <w:szCs w:val="24"/>
      <w:lang w:val="x-none"/>
    </w:rPr>
  </w:style>
  <w:style w:type="paragraph" w:styleId="9">
    <w:name w:val="heading 9"/>
    <w:basedOn w:val="a"/>
    <w:next w:val="a"/>
    <w:link w:val="90"/>
    <w:qFormat/>
    <w:rsid w:val="00CA0628"/>
    <w:pPr>
      <w:keepNext/>
      <w:widowControl/>
      <w:autoSpaceDE/>
      <w:autoSpaceDN/>
      <w:adjustRightInd/>
      <w:outlineLvl w:val="8"/>
    </w:pPr>
    <w:rPr>
      <w:b/>
      <w:bCs/>
      <w:sz w:val="24"/>
      <w:szCs w:val="24"/>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10">
    <w:name w:val="Заголовок 1 Знак"/>
    <w:basedOn w:val="a0"/>
    <w:link w:val="1"/>
    <w:rsid w:val="00CA0628"/>
    <w:rPr>
      <w:rFonts w:ascii="Times New Roman" w:eastAsia="Calibri" w:hAnsi="Times New Roman" w:cs="Times New Roman"/>
      <w:b/>
      <w:bCs/>
      <w:caps/>
      <w:kern w:val="32"/>
      <w:sz w:val="28"/>
      <w:szCs w:val="28"/>
      <w:lang w:val="uz-Latn-UZ" w:eastAsia="ru-RU"/>
    </w:rPr>
  </w:style>
  <w:style w:type="character" w:customStyle="1" w:styleId="21">
    <w:name w:val="Заголовок 2 Знак"/>
    <w:aliases w:val="2 Знак"/>
    <w:basedOn w:val="a0"/>
    <w:link w:val="20"/>
    <w:rsid w:val="00CA0628"/>
    <w:rPr>
      <w:rFonts w:ascii="Times New Roman" w:eastAsia="Calibri" w:hAnsi="Times New Roman" w:cs="Times New Roman"/>
      <w:b/>
      <w:bCs/>
      <w:sz w:val="26"/>
      <w:szCs w:val="26"/>
      <w:lang w:val="x-none" w:eastAsia="ru-RU"/>
    </w:rPr>
  </w:style>
  <w:style w:type="character" w:customStyle="1" w:styleId="30">
    <w:name w:val="Заголовок 3 Знак"/>
    <w:basedOn w:val="a0"/>
    <w:link w:val="3"/>
    <w:rsid w:val="00CA0628"/>
    <w:rPr>
      <w:rFonts w:ascii="Arial" w:eastAsia="Calibri" w:hAnsi="Arial" w:cs="Times New Roman"/>
      <w:b/>
      <w:bCs/>
      <w:sz w:val="26"/>
      <w:szCs w:val="26"/>
      <w:lang w:val="uz-Cyrl-UZ" w:eastAsia="ru-RU"/>
    </w:rPr>
  </w:style>
  <w:style w:type="character" w:customStyle="1" w:styleId="40">
    <w:name w:val="Заголовок 4 Знак"/>
    <w:basedOn w:val="a0"/>
    <w:link w:val="4"/>
    <w:rsid w:val="00CA0628"/>
    <w:rPr>
      <w:rFonts w:ascii="Times New Roman CYR" w:eastAsia="Calibri" w:hAnsi="Times New Roman CYR" w:cs="Times New Roman"/>
      <w:sz w:val="24"/>
      <w:szCs w:val="24"/>
      <w:lang w:val="x-none" w:eastAsia="ru-RU"/>
    </w:rPr>
  </w:style>
  <w:style w:type="character" w:customStyle="1" w:styleId="50">
    <w:name w:val="Заголовок 5 Знак"/>
    <w:basedOn w:val="a0"/>
    <w:link w:val="5"/>
    <w:rsid w:val="00CA0628"/>
    <w:rPr>
      <w:rFonts w:ascii="Calibri" w:eastAsia="Calibri" w:hAnsi="Calibri" w:cs="Times New Roman"/>
      <w:b/>
      <w:bCs/>
      <w:i/>
      <w:iCs/>
      <w:sz w:val="26"/>
      <w:szCs w:val="26"/>
      <w:lang w:val="x-none" w:eastAsia="ru-RU"/>
    </w:rPr>
  </w:style>
  <w:style w:type="character" w:customStyle="1" w:styleId="60">
    <w:name w:val="Заголовок 6 Знак"/>
    <w:basedOn w:val="a0"/>
    <w:link w:val="6"/>
    <w:rsid w:val="00CA0628"/>
    <w:rPr>
      <w:rFonts w:ascii="Times New Roman" w:eastAsia="Calibri" w:hAnsi="Times New Roman" w:cs="Times New Roman"/>
      <w:sz w:val="24"/>
      <w:szCs w:val="24"/>
      <w:lang w:val="x-none" w:eastAsia="ru-RU"/>
    </w:rPr>
  </w:style>
  <w:style w:type="character" w:customStyle="1" w:styleId="70">
    <w:name w:val="Заголовок 7 Знак"/>
    <w:basedOn w:val="a0"/>
    <w:link w:val="7"/>
    <w:rsid w:val="00CA0628"/>
    <w:rPr>
      <w:rFonts w:ascii="Times New Roman" w:eastAsia="Calibri" w:hAnsi="Times New Roman" w:cs="Times New Roman"/>
      <w:bCs/>
      <w:sz w:val="28"/>
      <w:szCs w:val="28"/>
      <w:lang w:val="x-none" w:eastAsia="ru-RU"/>
    </w:rPr>
  </w:style>
  <w:style w:type="character" w:customStyle="1" w:styleId="80">
    <w:name w:val="Заголовок 8 Знак"/>
    <w:basedOn w:val="a0"/>
    <w:link w:val="8"/>
    <w:rsid w:val="00CA0628"/>
    <w:rPr>
      <w:rFonts w:ascii="Times New Roman" w:eastAsia="Calibri" w:hAnsi="Times New Roman" w:cs="Times New Roman"/>
      <w:b/>
      <w:sz w:val="24"/>
      <w:szCs w:val="24"/>
      <w:lang w:val="x-none" w:eastAsia="ru-RU"/>
    </w:rPr>
  </w:style>
  <w:style w:type="character" w:customStyle="1" w:styleId="90">
    <w:name w:val="Заголовок 9 Знак"/>
    <w:basedOn w:val="a0"/>
    <w:link w:val="9"/>
    <w:rsid w:val="00CA0628"/>
    <w:rPr>
      <w:rFonts w:ascii="Times New Roman" w:eastAsia="Calibri" w:hAnsi="Times New Roman" w:cs="Times New Roman"/>
      <w:b/>
      <w:bCs/>
      <w:sz w:val="24"/>
      <w:szCs w:val="24"/>
      <w:lang w:val="x-none" w:eastAsia="ru-RU"/>
    </w:rPr>
  </w:style>
  <w:style w:type="paragraph" w:styleId="a3">
    <w:name w:val="Body Text"/>
    <w:aliases w:val="Знак"/>
    <w:basedOn w:val="a"/>
    <w:link w:val="a4"/>
    <w:rsid w:val="00CA0628"/>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CA0628"/>
    <w:rPr>
      <w:rFonts w:ascii="Times New Roman" w:eastAsia="Calibri" w:hAnsi="Times New Roman" w:cs="Times New Roman"/>
      <w:sz w:val="24"/>
      <w:szCs w:val="24"/>
      <w:lang w:val="x-none" w:eastAsia="ru-RU"/>
    </w:rPr>
  </w:style>
  <w:style w:type="character" w:customStyle="1" w:styleId="31">
    <w:name w:val="Основной текст 3 Знак"/>
    <w:link w:val="32"/>
    <w:locked/>
    <w:rsid w:val="00CA0628"/>
    <w:rPr>
      <w:sz w:val="16"/>
      <w:lang w:val="x-none" w:eastAsia="ru-RU"/>
    </w:rPr>
  </w:style>
  <w:style w:type="paragraph" w:styleId="32">
    <w:name w:val="Body Text 3"/>
    <w:basedOn w:val="a"/>
    <w:link w:val="31"/>
    <w:rsid w:val="00CA0628"/>
    <w:pPr>
      <w:widowControl/>
      <w:autoSpaceDE/>
      <w:autoSpaceDN/>
      <w:adjustRightInd/>
      <w:spacing w:after="120"/>
    </w:pPr>
    <w:rPr>
      <w:rFonts w:asciiTheme="minorHAnsi" w:eastAsiaTheme="minorHAnsi" w:hAnsiTheme="minorHAnsi" w:cstheme="minorBidi"/>
      <w:sz w:val="16"/>
      <w:szCs w:val="22"/>
      <w:lang w:val="x-none"/>
    </w:rPr>
  </w:style>
  <w:style w:type="character" w:customStyle="1" w:styleId="310">
    <w:name w:val="Основной текст 3 Знак1"/>
    <w:basedOn w:val="a0"/>
    <w:semiHidden/>
    <w:rsid w:val="00CA0628"/>
    <w:rPr>
      <w:rFonts w:ascii="Times New Roman" w:eastAsia="Calibri" w:hAnsi="Times New Roman" w:cs="Times New Roman"/>
      <w:sz w:val="16"/>
      <w:szCs w:val="16"/>
      <w:lang w:eastAsia="ru-RU"/>
    </w:rPr>
  </w:style>
  <w:style w:type="paragraph" w:customStyle="1" w:styleId="11">
    <w:name w:val="Обычный1"/>
    <w:rsid w:val="00CA0628"/>
    <w:pPr>
      <w:spacing w:after="0" w:line="240" w:lineRule="auto"/>
    </w:pPr>
    <w:rPr>
      <w:rFonts w:ascii="Times New Roman" w:eastAsia="Calibri" w:hAnsi="Times New Roman" w:cs="Times New Roman"/>
      <w:sz w:val="24"/>
      <w:szCs w:val="20"/>
      <w:lang w:eastAsia="ru-RU"/>
    </w:rPr>
  </w:style>
  <w:style w:type="paragraph" w:customStyle="1" w:styleId="Style12">
    <w:name w:val="Style12"/>
    <w:basedOn w:val="a"/>
    <w:rsid w:val="00CA0628"/>
    <w:pPr>
      <w:jc w:val="center"/>
    </w:pPr>
    <w:rPr>
      <w:sz w:val="24"/>
      <w:szCs w:val="24"/>
    </w:rPr>
  </w:style>
  <w:style w:type="paragraph" w:customStyle="1" w:styleId="Style4">
    <w:name w:val="Style4"/>
    <w:basedOn w:val="a"/>
    <w:rsid w:val="00CA0628"/>
    <w:pPr>
      <w:jc w:val="both"/>
    </w:pPr>
    <w:rPr>
      <w:sz w:val="24"/>
      <w:szCs w:val="24"/>
    </w:rPr>
  </w:style>
  <w:style w:type="paragraph" w:customStyle="1" w:styleId="Style18">
    <w:name w:val="Style18"/>
    <w:basedOn w:val="a"/>
    <w:rsid w:val="00CA0628"/>
    <w:pPr>
      <w:spacing w:line="224" w:lineRule="exact"/>
      <w:ind w:firstLine="463"/>
      <w:jc w:val="both"/>
    </w:pPr>
    <w:rPr>
      <w:rFonts w:ascii="PANDA Times UZ" w:hAnsi="PANDA Times UZ" w:cs="PANDA Times UZ"/>
      <w:sz w:val="24"/>
      <w:szCs w:val="24"/>
    </w:rPr>
  </w:style>
  <w:style w:type="character" w:customStyle="1" w:styleId="FontStyle64">
    <w:name w:val="Font Style64"/>
    <w:rsid w:val="00CA0628"/>
    <w:rPr>
      <w:rFonts w:ascii="Times New Roman" w:hAnsi="Times New Roman"/>
      <w:b/>
      <w:sz w:val="14"/>
    </w:rPr>
  </w:style>
  <w:style w:type="character" w:customStyle="1" w:styleId="FontStyle20">
    <w:name w:val="Font Style20"/>
    <w:rsid w:val="00CA0628"/>
    <w:rPr>
      <w:rFonts w:ascii="Times New Roman" w:hAnsi="Times New Roman"/>
      <w:sz w:val="16"/>
    </w:rPr>
  </w:style>
  <w:style w:type="paragraph" w:styleId="a5">
    <w:name w:val="header"/>
    <w:basedOn w:val="a"/>
    <w:link w:val="a6"/>
    <w:rsid w:val="00CA0628"/>
    <w:pPr>
      <w:tabs>
        <w:tab w:val="center" w:pos="4677"/>
        <w:tab w:val="right" w:pos="9355"/>
      </w:tabs>
    </w:pPr>
    <w:rPr>
      <w:sz w:val="20"/>
      <w:lang w:val="x-none"/>
    </w:rPr>
  </w:style>
  <w:style w:type="character" w:customStyle="1" w:styleId="a6">
    <w:name w:val="Верхний колонтитул Знак"/>
    <w:basedOn w:val="a0"/>
    <w:link w:val="a5"/>
    <w:rsid w:val="00CA0628"/>
    <w:rPr>
      <w:rFonts w:ascii="Times New Roman" w:eastAsia="Calibri" w:hAnsi="Times New Roman" w:cs="Times New Roman"/>
      <w:sz w:val="20"/>
      <w:szCs w:val="20"/>
      <w:lang w:val="x-none" w:eastAsia="ru-RU"/>
    </w:rPr>
  </w:style>
  <w:style w:type="paragraph" w:styleId="a7">
    <w:name w:val="footer"/>
    <w:basedOn w:val="a"/>
    <w:link w:val="a8"/>
    <w:rsid w:val="00CA0628"/>
    <w:pPr>
      <w:tabs>
        <w:tab w:val="center" w:pos="4677"/>
        <w:tab w:val="right" w:pos="9355"/>
      </w:tabs>
    </w:pPr>
    <w:rPr>
      <w:sz w:val="20"/>
      <w:lang w:val="x-none"/>
    </w:rPr>
  </w:style>
  <w:style w:type="character" w:customStyle="1" w:styleId="a8">
    <w:name w:val="Нижний колонтитул Знак"/>
    <w:basedOn w:val="a0"/>
    <w:link w:val="a7"/>
    <w:rsid w:val="00CA0628"/>
    <w:rPr>
      <w:rFonts w:ascii="Times New Roman" w:eastAsia="Calibri" w:hAnsi="Times New Roman" w:cs="Times New Roman"/>
      <w:sz w:val="20"/>
      <w:szCs w:val="20"/>
      <w:lang w:val="x-none" w:eastAsia="ru-RU"/>
    </w:rPr>
  </w:style>
  <w:style w:type="paragraph" w:styleId="a9">
    <w:name w:val="Balloon Text"/>
    <w:basedOn w:val="a"/>
    <w:link w:val="aa"/>
    <w:rsid w:val="00CA0628"/>
    <w:rPr>
      <w:rFonts w:ascii="Tahoma" w:hAnsi="Tahoma"/>
      <w:sz w:val="16"/>
      <w:szCs w:val="16"/>
      <w:lang w:val="x-none"/>
    </w:rPr>
  </w:style>
  <w:style w:type="character" w:customStyle="1" w:styleId="aa">
    <w:name w:val="Текст выноски Знак"/>
    <w:basedOn w:val="a0"/>
    <w:link w:val="a9"/>
    <w:rsid w:val="00CA0628"/>
    <w:rPr>
      <w:rFonts w:ascii="Tahoma" w:eastAsia="Calibri" w:hAnsi="Tahoma" w:cs="Times New Roman"/>
      <w:sz w:val="16"/>
      <w:szCs w:val="16"/>
      <w:lang w:val="x-none" w:eastAsia="ru-RU"/>
    </w:rPr>
  </w:style>
  <w:style w:type="character" w:customStyle="1" w:styleId="submenu-table">
    <w:name w:val="submenu-table"/>
    <w:rsid w:val="00CA0628"/>
  </w:style>
  <w:style w:type="paragraph" w:customStyle="1" w:styleId="H4">
    <w:name w:val="H4"/>
    <w:basedOn w:val="a"/>
    <w:next w:val="a"/>
    <w:rsid w:val="00CA0628"/>
    <w:pPr>
      <w:keepNext/>
      <w:widowControl/>
      <w:autoSpaceDE/>
      <w:autoSpaceDN/>
      <w:adjustRightInd/>
      <w:spacing w:before="100" w:after="100"/>
      <w:outlineLvl w:val="4"/>
    </w:pPr>
    <w:rPr>
      <w:b/>
      <w:sz w:val="24"/>
    </w:rPr>
  </w:style>
  <w:style w:type="paragraph" w:customStyle="1" w:styleId="ab">
    <w:name w:val="Термин"/>
    <w:basedOn w:val="a"/>
    <w:next w:val="ac"/>
    <w:rsid w:val="00CA0628"/>
    <w:pPr>
      <w:widowControl/>
      <w:autoSpaceDE/>
      <w:autoSpaceDN/>
      <w:adjustRightInd/>
    </w:pPr>
    <w:rPr>
      <w:sz w:val="24"/>
      <w:lang w:val="en-US"/>
    </w:rPr>
  </w:style>
  <w:style w:type="paragraph" w:customStyle="1" w:styleId="ac">
    <w:name w:val="Список определений"/>
    <w:basedOn w:val="a"/>
    <w:next w:val="ab"/>
    <w:rsid w:val="00CA0628"/>
    <w:pPr>
      <w:widowControl/>
      <w:autoSpaceDE/>
      <w:autoSpaceDN/>
      <w:adjustRightInd/>
      <w:ind w:left="360"/>
    </w:pPr>
    <w:rPr>
      <w:sz w:val="24"/>
      <w:lang w:val="en-US"/>
    </w:rPr>
  </w:style>
  <w:style w:type="paragraph" w:customStyle="1" w:styleId="ListParagraph">
    <w:name w:val="List Paragraph"/>
    <w:basedOn w:val="a"/>
    <w:rsid w:val="00CA0628"/>
    <w:pPr>
      <w:widowControl/>
      <w:autoSpaceDE/>
      <w:autoSpaceDN/>
      <w:adjustRightInd/>
      <w:ind w:left="720"/>
      <w:contextualSpacing/>
    </w:pPr>
    <w:rPr>
      <w:sz w:val="24"/>
      <w:szCs w:val="24"/>
    </w:rPr>
  </w:style>
  <w:style w:type="character" w:styleId="ad">
    <w:name w:val="Hyperlink"/>
    <w:uiPriority w:val="99"/>
    <w:rsid w:val="00CA0628"/>
    <w:rPr>
      <w:color w:val="0000FF"/>
      <w:u w:val="single"/>
    </w:rPr>
  </w:style>
  <w:style w:type="table" w:styleId="ae">
    <w:name w:val="Table Grid"/>
    <w:basedOn w:val="a1"/>
    <w:rsid w:val="00CA0628"/>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rsid w:val="00CA0628"/>
    <w:pPr>
      <w:widowControl/>
      <w:autoSpaceDE/>
      <w:autoSpaceDN/>
      <w:adjustRightInd/>
      <w:spacing w:before="100" w:beforeAutospacing="1" w:after="100" w:afterAutospacing="1"/>
      <w:ind w:left="612"/>
      <w:jc w:val="both"/>
    </w:pPr>
    <w:rPr>
      <w:sz w:val="24"/>
      <w:szCs w:val="24"/>
    </w:rPr>
  </w:style>
  <w:style w:type="paragraph" w:customStyle="1" w:styleId="Textlist">
    <w:name w:val="Text list"/>
    <w:basedOn w:val="a"/>
    <w:rsid w:val="00CA0628"/>
    <w:pPr>
      <w:autoSpaceDE/>
      <w:autoSpaceDN/>
      <w:adjustRightInd/>
      <w:ind w:left="567" w:hanging="283"/>
      <w:jc w:val="both"/>
    </w:pPr>
    <w:rPr>
      <w:color w:val="000000"/>
      <w:sz w:val="24"/>
    </w:rPr>
  </w:style>
  <w:style w:type="paragraph" w:customStyle="1" w:styleId="FR2">
    <w:name w:val="FR2"/>
    <w:rsid w:val="00CA0628"/>
    <w:pPr>
      <w:widowControl w:val="0"/>
      <w:autoSpaceDE w:val="0"/>
      <w:autoSpaceDN w:val="0"/>
      <w:spacing w:after="0" w:line="240" w:lineRule="auto"/>
      <w:ind w:left="480"/>
      <w:jc w:val="both"/>
    </w:pPr>
    <w:rPr>
      <w:rFonts w:ascii="Arial" w:eastAsia="Calibri" w:hAnsi="Arial" w:cs="Arial"/>
      <w:b/>
      <w:bCs/>
      <w:sz w:val="20"/>
      <w:szCs w:val="20"/>
      <w:lang w:eastAsia="ru-RU"/>
    </w:rPr>
  </w:style>
  <w:style w:type="character" w:styleId="af0">
    <w:name w:val="page number"/>
    <w:basedOn w:val="a0"/>
    <w:rsid w:val="00CA0628"/>
  </w:style>
  <w:style w:type="paragraph" w:customStyle="1" w:styleId="proclabel">
    <w:name w:val="proclabel"/>
    <w:basedOn w:val="a"/>
    <w:rsid w:val="00CA0628"/>
    <w:pPr>
      <w:widowControl/>
      <w:autoSpaceDE/>
      <w:autoSpaceDN/>
      <w:adjustRightInd/>
      <w:spacing w:before="100" w:beforeAutospacing="1" w:after="100" w:afterAutospacing="1"/>
    </w:pPr>
    <w:rPr>
      <w:sz w:val="24"/>
      <w:szCs w:val="24"/>
    </w:rPr>
  </w:style>
  <w:style w:type="paragraph" w:customStyle="1" w:styleId="note">
    <w:name w:val="note"/>
    <w:basedOn w:val="a"/>
    <w:rsid w:val="00CA0628"/>
    <w:pPr>
      <w:widowControl/>
      <w:autoSpaceDE/>
      <w:autoSpaceDN/>
      <w:adjustRightInd/>
      <w:spacing w:before="100" w:beforeAutospacing="1" w:after="100" w:afterAutospacing="1"/>
    </w:pPr>
    <w:rPr>
      <w:sz w:val="24"/>
      <w:szCs w:val="24"/>
    </w:rPr>
  </w:style>
  <w:style w:type="paragraph" w:customStyle="1" w:styleId="navtree">
    <w:name w:val="navtree"/>
    <w:basedOn w:val="a"/>
    <w:rsid w:val="00CA0628"/>
    <w:pPr>
      <w:widowControl/>
      <w:autoSpaceDE/>
      <w:autoSpaceDN/>
      <w:adjustRightInd/>
      <w:spacing w:before="100" w:beforeAutospacing="1" w:after="100" w:afterAutospacing="1"/>
    </w:pPr>
    <w:rPr>
      <w:sz w:val="24"/>
      <w:szCs w:val="24"/>
    </w:rPr>
  </w:style>
  <w:style w:type="character" w:customStyle="1" w:styleId="apple-converted-space">
    <w:name w:val="apple-converted-space"/>
    <w:rsid w:val="00CA0628"/>
  </w:style>
  <w:style w:type="paragraph" w:styleId="af1">
    <w:name w:val="Document Map"/>
    <w:basedOn w:val="a"/>
    <w:link w:val="af2"/>
    <w:rsid w:val="00CA0628"/>
    <w:rPr>
      <w:rFonts w:ascii="Tahoma" w:hAnsi="Tahoma"/>
      <w:sz w:val="16"/>
      <w:szCs w:val="16"/>
      <w:lang w:val="x-none"/>
    </w:rPr>
  </w:style>
  <w:style w:type="character" w:customStyle="1" w:styleId="af2">
    <w:name w:val="Схема документа Знак"/>
    <w:basedOn w:val="a0"/>
    <w:link w:val="af1"/>
    <w:rsid w:val="00CA0628"/>
    <w:rPr>
      <w:rFonts w:ascii="Tahoma" w:eastAsia="Calibri" w:hAnsi="Tahoma" w:cs="Times New Roman"/>
      <w:sz w:val="16"/>
      <w:szCs w:val="16"/>
      <w:lang w:val="x-none" w:eastAsia="ru-RU"/>
    </w:rPr>
  </w:style>
  <w:style w:type="paragraph" w:styleId="af3">
    <w:name w:val="Title"/>
    <w:basedOn w:val="a"/>
    <w:next w:val="a"/>
    <w:link w:val="af4"/>
    <w:qFormat/>
    <w:rsid w:val="00CA0628"/>
    <w:pPr>
      <w:spacing w:before="240" w:after="60"/>
      <w:jc w:val="center"/>
      <w:outlineLvl w:val="0"/>
    </w:pPr>
    <w:rPr>
      <w:rFonts w:ascii="Cambria" w:hAnsi="Cambria"/>
      <w:b/>
      <w:bCs/>
      <w:kern w:val="28"/>
      <w:sz w:val="32"/>
      <w:szCs w:val="32"/>
      <w:lang w:val="x-none"/>
    </w:rPr>
  </w:style>
  <w:style w:type="character" w:customStyle="1" w:styleId="af4">
    <w:name w:val="Название Знак"/>
    <w:basedOn w:val="a0"/>
    <w:link w:val="af3"/>
    <w:rsid w:val="00CA0628"/>
    <w:rPr>
      <w:rFonts w:ascii="Cambria" w:eastAsia="Calibri" w:hAnsi="Cambria" w:cs="Times New Roman"/>
      <w:b/>
      <w:bCs/>
      <w:kern w:val="28"/>
      <w:sz w:val="32"/>
      <w:szCs w:val="32"/>
      <w:lang w:val="x-none" w:eastAsia="ru-RU"/>
    </w:rPr>
  </w:style>
  <w:style w:type="paragraph" w:styleId="af5">
    <w:name w:val="Subtitle"/>
    <w:basedOn w:val="a"/>
    <w:next w:val="a"/>
    <w:link w:val="af6"/>
    <w:qFormat/>
    <w:rsid w:val="00CA0628"/>
    <w:pPr>
      <w:spacing w:after="60"/>
      <w:jc w:val="center"/>
      <w:outlineLvl w:val="1"/>
    </w:pPr>
    <w:rPr>
      <w:rFonts w:ascii="Cambria" w:hAnsi="Cambria"/>
      <w:sz w:val="24"/>
      <w:szCs w:val="24"/>
      <w:lang w:val="x-none"/>
    </w:rPr>
  </w:style>
  <w:style w:type="character" w:customStyle="1" w:styleId="af6">
    <w:name w:val="Подзаголовок Знак"/>
    <w:basedOn w:val="a0"/>
    <w:link w:val="af5"/>
    <w:rsid w:val="00CA0628"/>
    <w:rPr>
      <w:rFonts w:ascii="Cambria" w:eastAsia="Calibri" w:hAnsi="Cambria" w:cs="Times New Roman"/>
      <w:sz w:val="24"/>
      <w:szCs w:val="24"/>
      <w:lang w:val="x-none" w:eastAsia="ru-RU"/>
    </w:rPr>
  </w:style>
  <w:style w:type="character" w:customStyle="1" w:styleId="SubtleEmphasis">
    <w:name w:val="Subtle Emphasis"/>
    <w:rsid w:val="00CA0628"/>
    <w:rPr>
      <w:i/>
      <w:color w:val="808080"/>
    </w:rPr>
  </w:style>
  <w:style w:type="character" w:customStyle="1" w:styleId="IntenseEmphasis">
    <w:name w:val="Intense Emphasis"/>
    <w:rsid w:val="00CA0628"/>
    <w:rPr>
      <w:b/>
      <w:i/>
      <w:color w:val="4F81BD"/>
    </w:rPr>
  </w:style>
  <w:style w:type="paragraph" w:customStyle="1" w:styleId="Quote">
    <w:name w:val="Quote"/>
    <w:basedOn w:val="a"/>
    <w:next w:val="a"/>
    <w:link w:val="QuoteChar"/>
    <w:rsid w:val="00CA0628"/>
    <w:rPr>
      <w:i/>
      <w:iCs/>
      <w:color w:val="000000"/>
      <w:sz w:val="20"/>
      <w:lang w:val="x-none"/>
    </w:rPr>
  </w:style>
  <w:style w:type="character" w:customStyle="1" w:styleId="QuoteChar">
    <w:name w:val="Quote Char"/>
    <w:link w:val="Quote"/>
    <w:locked/>
    <w:rsid w:val="00CA0628"/>
    <w:rPr>
      <w:rFonts w:ascii="Times New Roman" w:eastAsia="Calibri" w:hAnsi="Times New Roman" w:cs="Times New Roman"/>
      <w:i/>
      <w:iCs/>
      <w:color w:val="000000"/>
      <w:sz w:val="20"/>
      <w:szCs w:val="20"/>
      <w:lang w:val="x-none" w:eastAsia="ru-RU"/>
    </w:rPr>
  </w:style>
  <w:style w:type="paragraph" w:customStyle="1" w:styleId="IntenseQuote">
    <w:name w:val="Intense Quote"/>
    <w:basedOn w:val="a"/>
    <w:next w:val="a"/>
    <w:link w:val="IntenseQuoteChar"/>
    <w:rsid w:val="00CA0628"/>
    <w:pPr>
      <w:pBdr>
        <w:bottom w:val="single" w:sz="4" w:space="4" w:color="4F81BD"/>
      </w:pBdr>
      <w:spacing w:before="200" w:after="280"/>
      <w:ind w:left="936" w:right="936"/>
    </w:pPr>
    <w:rPr>
      <w:b/>
      <w:bCs/>
      <w:i/>
      <w:iCs/>
      <w:color w:val="4F81BD"/>
      <w:sz w:val="20"/>
      <w:lang w:val="x-none"/>
    </w:rPr>
  </w:style>
  <w:style w:type="character" w:customStyle="1" w:styleId="IntenseQuoteChar">
    <w:name w:val="Intense Quote Char"/>
    <w:link w:val="IntenseQuote"/>
    <w:locked/>
    <w:rsid w:val="00CA0628"/>
    <w:rPr>
      <w:rFonts w:ascii="Times New Roman" w:eastAsia="Calibri" w:hAnsi="Times New Roman" w:cs="Times New Roman"/>
      <w:b/>
      <w:bCs/>
      <w:i/>
      <w:iCs/>
      <w:color w:val="4F81BD"/>
      <w:sz w:val="20"/>
      <w:szCs w:val="20"/>
      <w:lang w:val="x-none" w:eastAsia="ru-RU"/>
    </w:rPr>
  </w:style>
  <w:style w:type="character" w:customStyle="1" w:styleId="BookTitle">
    <w:name w:val="Book Title"/>
    <w:rsid w:val="00CA0628"/>
    <w:rPr>
      <w:b/>
      <w:smallCaps/>
      <w:spacing w:val="5"/>
    </w:rPr>
  </w:style>
  <w:style w:type="paragraph" w:customStyle="1" w:styleId="TOCHeading">
    <w:name w:val="TOC Heading"/>
    <w:basedOn w:val="1"/>
    <w:next w:val="a"/>
    <w:rsid w:val="00CA0628"/>
    <w:pPr>
      <w:keepLines/>
      <w:spacing w:before="480"/>
      <w:outlineLvl w:val="9"/>
    </w:pPr>
    <w:rPr>
      <w:color w:val="365F91"/>
      <w:kern w:val="0"/>
      <w:lang w:val="ru-RU" w:eastAsia="en-US"/>
    </w:rPr>
  </w:style>
  <w:style w:type="paragraph" w:styleId="33">
    <w:name w:val="toc 3"/>
    <w:basedOn w:val="a"/>
    <w:next w:val="a"/>
    <w:autoRedefine/>
    <w:rsid w:val="00CA0628"/>
    <w:pPr>
      <w:ind w:left="200"/>
    </w:pPr>
    <w:rPr>
      <w:rFonts w:ascii="Calibri" w:hAnsi="Calibri" w:cs="Calibri"/>
    </w:rPr>
  </w:style>
  <w:style w:type="paragraph" w:styleId="12">
    <w:name w:val="toc 1"/>
    <w:basedOn w:val="a"/>
    <w:next w:val="a"/>
    <w:autoRedefine/>
    <w:rsid w:val="00CA0628"/>
    <w:pPr>
      <w:tabs>
        <w:tab w:val="right" w:leader="hyphen" w:pos="9344"/>
      </w:tabs>
      <w:spacing w:before="360"/>
      <w:ind w:right="-2"/>
    </w:pPr>
    <w:rPr>
      <w:rFonts w:ascii="Cambria" w:hAnsi="Cambria"/>
      <w:b/>
      <w:bCs/>
      <w:caps/>
      <w:sz w:val="24"/>
      <w:szCs w:val="24"/>
    </w:rPr>
  </w:style>
  <w:style w:type="character" w:styleId="af7">
    <w:name w:val="Strong"/>
    <w:qFormat/>
    <w:rsid w:val="00CA0628"/>
    <w:rPr>
      <w:b/>
    </w:rPr>
  </w:style>
  <w:style w:type="paragraph" w:customStyle="1" w:styleId="NoSpacing">
    <w:name w:val="No Spacing"/>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style>
  <w:style w:type="table" w:styleId="13">
    <w:name w:val="Table Grid 1"/>
    <w:basedOn w:val="a1"/>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22">
    <w:name w:val="Table Simple 2"/>
    <w:basedOn w:val="a1"/>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CA0628"/>
    <w:rPr>
      <w:rFonts w:ascii="Times New Roman" w:hAnsi="Times New Roman"/>
      <w:b/>
      <w:spacing w:val="10"/>
      <w:sz w:val="24"/>
    </w:rPr>
  </w:style>
  <w:style w:type="paragraph" w:customStyle="1" w:styleId="PlainText1">
    <w:name w:val="Plain Text1"/>
    <w:basedOn w:val="a"/>
    <w:rsid w:val="00CA0628"/>
    <w:pPr>
      <w:suppressAutoHyphens/>
      <w:autoSpaceDE/>
      <w:autoSpaceDN/>
      <w:adjustRightInd/>
    </w:pPr>
    <w:rPr>
      <w:rFonts w:ascii="Courier New" w:eastAsia="Times New Roman" w:hAnsi="Courier New" w:cs="Courier New"/>
      <w:kern w:val="1"/>
      <w:lang w:val="en-US" w:eastAsia="zh-CN" w:bidi="hi-IN"/>
    </w:rPr>
  </w:style>
  <w:style w:type="paragraph" w:styleId="HTML">
    <w:name w:val="HTML Preformatted"/>
    <w:basedOn w:val="a"/>
    <w:link w:val="HTML0"/>
    <w:uiPriority w:val="99"/>
    <w:rsid w:val="00CA06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sz w:val="20"/>
      <w:lang w:val="x-none"/>
    </w:rPr>
  </w:style>
  <w:style w:type="character" w:customStyle="1" w:styleId="HTML0">
    <w:name w:val="Стандартный HTML Знак"/>
    <w:basedOn w:val="a0"/>
    <w:link w:val="HTML"/>
    <w:uiPriority w:val="99"/>
    <w:rsid w:val="00CA0628"/>
    <w:rPr>
      <w:rFonts w:ascii="Courier New" w:eastAsia="Calibri" w:hAnsi="Courier New" w:cs="Times New Roman"/>
      <w:sz w:val="20"/>
      <w:szCs w:val="20"/>
      <w:lang w:val="x-none" w:eastAsia="ru-RU"/>
    </w:rPr>
  </w:style>
  <w:style w:type="character" w:customStyle="1" w:styleId="color-comment">
    <w:name w:val="color-comment"/>
    <w:rsid w:val="00CA0628"/>
  </w:style>
  <w:style w:type="character" w:customStyle="1" w:styleId="java4">
    <w:name w:val="java4"/>
    <w:rsid w:val="00CA0628"/>
  </w:style>
  <w:style w:type="character" w:customStyle="1" w:styleId="java9">
    <w:name w:val="java9"/>
    <w:rsid w:val="00CA0628"/>
  </w:style>
  <w:style w:type="character" w:customStyle="1" w:styleId="java10">
    <w:name w:val="java10"/>
    <w:rsid w:val="00CA0628"/>
  </w:style>
  <w:style w:type="character" w:customStyle="1" w:styleId="java8">
    <w:name w:val="java8"/>
    <w:rsid w:val="00CA0628"/>
  </w:style>
  <w:style w:type="character" w:customStyle="1" w:styleId="java3">
    <w:name w:val="java3"/>
    <w:rsid w:val="00CA0628"/>
  </w:style>
  <w:style w:type="character" w:customStyle="1" w:styleId="java16">
    <w:name w:val="java16"/>
    <w:rsid w:val="00CA0628"/>
  </w:style>
  <w:style w:type="character" w:customStyle="1" w:styleId="java7">
    <w:name w:val="java7"/>
    <w:rsid w:val="00CA0628"/>
  </w:style>
  <w:style w:type="character" w:customStyle="1" w:styleId="java5">
    <w:name w:val="java5"/>
    <w:rsid w:val="00CA0628"/>
  </w:style>
  <w:style w:type="character" w:customStyle="1" w:styleId="FontStyle12">
    <w:name w:val="Font Style12"/>
    <w:rsid w:val="00CA0628"/>
    <w:rPr>
      <w:rFonts w:ascii="Times New Roman" w:hAnsi="Times New Roman"/>
      <w:sz w:val="26"/>
    </w:rPr>
  </w:style>
  <w:style w:type="paragraph" w:styleId="af8">
    <w:name w:val="Body Text Indent"/>
    <w:basedOn w:val="a"/>
    <w:link w:val="af9"/>
    <w:rsid w:val="00CA0628"/>
    <w:pPr>
      <w:spacing w:after="120"/>
      <w:ind w:left="283"/>
    </w:pPr>
    <w:rPr>
      <w:sz w:val="20"/>
      <w:lang w:val="x-none"/>
    </w:rPr>
  </w:style>
  <w:style w:type="character" w:customStyle="1" w:styleId="af9">
    <w:name w:val="Основной текст с отступом Знак"/>
    <w:basedOn w:val="a0"/>
    <w:link w:val="af8"/>
    <w:rsid w:val="00CA0628"/>
    <w:rPr>
      <w:rFonts w:ascii="Times New Roman" w:eastAsia="Calibri" w:hAnsi="Times New Roman" w:cs="Times New Roman"/>
      <w:sz w:val="20"/>
      <w:szCs w:val="20"/>
      <w:lang w:val="x-none" w:eastAsia="ru-RU"/>
    </w:rPr>
  </w:style>
  <w:style w:type="paragraph" w:styleId="afa">
    <w:name w:val="List Bullet"/>
    <w:basedOn w:val="a"/>
    <w:rsid w:val="00CA0628"/>
    <w:pPr>
      <w:widowControl/>
      <w:tabs>
        <w:tab w:val="num" w:pos="360"/>
      </w:tabs>
      <w:autoSpaceDE/>
      <w:autoSpaceDN/>
      <w:adjustRightInd/>
      <w:ind w:left="360" w:hanging="360"/>
    </w:pPr>
    <w:rPr>
      <w:sz w:val="24"/>
      <w:szCs w:val="24"/>
    </w:rPr>
  </w:style>
  <w:style w:type="paragraph" w:customStyle="1" w:styleId="Noparagraphstyle">
    <w:name w:val="[No paragraph style]"/>
    <w:rsid w:val="00CA0628"/>
    <w:pPr>
      <w:autoSpaceDE w:val="0"/>
      <w:autoSpaceDN w:val="0"/>
      <w:adjustRightInd w:val="0"/>
      <w:spacing w:after="0" w:line="288" w:lineRule="auto"/>
      <w:textAlignment w:val="center"/>
    </w:pPr>
    <w:rPr>
      <w:rFonts w:ascii="Times New Roman" w:eastAsia="Times New Roman" w:hAnsi="Times New Roman" w:cs="Times New Roman"/>
      <w:color w:val="000000"/>
      <w:sz w:val="24"/>
      <w:szCs w:val="24"/>
      <w:lang w:val="en-US"/>
    </w:rPr>
  </w:style>
  <w:style w:type="paragraph" w:customStyle="1" w:styleId="Level2ZTE">
    <w:name w:val="Level 2 (ZTE)"/>
    <w:basedOn w:val="a"/>
    <w:autoRedefine/>
    <w:rsid w:val="00CA0628"/>
    <w:pPr>
      <w:widowControl/>
      <w:tabs>
        <w:tab w:val="left" w:pos="1200"/>
      </w:tabs>
      <w:autoSpaceDE/>
      <w:autoSpaceDN/>
      <w:adjustRightInd/>
      <w:ind w:left="709"/>
      <w:jc w:val="center"/>
    </w:pPr>
    <w:rPr>
      <w:rFonts w:eastAsia="SimSun"/>
      <w:b/>
      <w:szCs w:val="28"/>
      <w:lang w:eastAsia="en-US"/>
    </w:rPr>
  </w:style>
  <w:style w:type="paragraph" w:customStyle="1" w:styleId="afb">
    <w:name w:val="Мавзу"/>
    <w:basedOn w:val="12"/>
    <w:rsid w:val="00CA0628"/>
    <w:pPr>
      <w:spacing w:line="360" w:lineRule="auto"/>
    </w:pPr>
    <w:rPr>
      <w:lang w:val="uz-Cyrl-UZ"/>
    </w:rPr>
  </w:style>
  <w:style w:type="paragraph" w:styleId="23">
    <w:name w:val="toc 2"/>
    <w:basedOn w:val="a"/>
    <w:next w:val="a"/>
    <w:autoRedefine/>
    <w:rsid w:val="00CA0628"/>
    <w:pPr>
      <w:spacing w:before="240"/>
    </w:pPr>
    <w:rPr>
      <w:rFonts w:ascii="Calibri" w:hAnsi="Calibri" w:cs="Calibri"/>
      <w:b/>
      <w:bCs/>
    </w:rPr>
  </w:style>
  <w:style w:type="paragraph" w:styleId="41">
    <w:name w:val="toc 4"/>
    <w:basedOn w:val="a"/>
    <w:next w:val="a"/>
    <w:autoRedefine/>
    <w:rsid w:val="00CA0628"/>
    <w:pPr>
      <w:ind w:left="400"/>
    </w:pPr>
    <w:rPr>
      <w:rFonts w:ascii="Calibri" w:hAnsi="Calibri" w:cs="Calibri"/>
    </w:rPr>
  </w:style>
  <w:style w:type="paragraph" w:styleId="51">
    <w:name w:val="toc 5"/>
    <w:basedOn w:val="a"/>
    <w:next w:val="a"/>
    <w:autoRedefine/>
    <w:rsid w:val="00CA0628"/>
    <w:pPr>
      <w:ind w:left="600"/>
    </w:pPr>
    <w:rPr>
      <w:rFonts w:ascii="Calibri" w:hAnsi="Calibri" w:cs="Calibri"/>
    </w:rPr>
  </w:style>
  <w:style w:type="paragraph" w:styleId="61">
    <w:name w:val="toc 6"/>
    <w:basedOn w:val="a"/>
    <w:next w:val="a"/>
    <w:autoRedefine/>
    <w:rsid w:val="00CA0628"/>
    <w:pPr>
      <w:ind w:left="800"/>
    </w:pPr>
    <w:rPr>
      <w:rFonts w:ascii="Calibri" w:hAnsi="Calibri" w:cs="Calibri"/>
    </w:rPr>
  </w:style>
  <w:style w:type="paragraph" w:styleId="71">
    <w:name w:val="toc 7"/>
    <w:basedOn w:val="a"/>
    <w:next w:val="a"/>
    <w:autoRedefine/>
    <w:rsid w:val="00CA0628"/>
    <w:pPr>
      <w:ind w:left="1000"/>
    </w:pPr>
    <w:rPr>
      <w:rFonts w:ascii="Calibri" w:hAnsi="Calibri" w:cs="Calibri"/>
    </w:rPr>
  </w:style>
  <w:style w:type="paragraph" w:styleId="81">
    <w:name w:val="toc 8"/>
    <w:basedOn w:val="a"/>
    <w:next w:val="a"/>
    <w:autoRedefine/>
    <w:rsid w:val="00CA0628"/>
    <w:pPr>
      <w:ind w:left="1200"/>
    </w:pPr>
    <w:rPr>
      <w:rFonts w:ascii="Calibri" w:hAnsi="Calibri" w:cs="Calibri"/>
    </w:rPr>
  </w:style>
  <w:style w:type="paragraph" w:styleId="91">
    <w:name w:val="toc 9"/>
    <w:basedOn w:val="a"/>
    <w:next w:val="a"/>
    <w:autoRedefine/>
    <w:rsid w:val="00CA0628"/>
    <w:pPr>
      <w:ind w:left="1400"/>
    </w:pPr>
    <w:rPr>
      <w:rFonts w:ascii="Calibri" w:hAnsi="Calibri" w:cs="Calibri"/>
    </w:rPr>
  </w:style>
  <w:style w:type="paragraph" w:customStyle="1" w:styleId="afc">
    <w:name w:val="боб"/>
    <w:basedOn w:val="1"/>
    <w:rsid w:val="00CA0628"/>
  </w:style>
  <w:style w:type="paragraph" w:styleId="afd">
    <w:name w:val="Body Text First Indent"/>
    <w:basedOn w:val="a3"/>
    <w:link w:val="afe"/>
    <w:semiHidden/>
    <w:rsid w:val="00CA0628"/>
    <w:pPr>
      <w:widowControl w:val="0"/>
      <w:autoSpaceDE w:val="0"/>
      <w:autoSpaceDN w:val="0"/>
      <w:adjustRightInd w:val="0"/>
      <w:spacing w:after="0"/>
      <w:ind w:firstLine="360"/>
    </w:pPr>
    <w:rPr>
      <w:sz w:val="20"/>
      <w:szCs w:val="20"/>
    </w:rPr>
  </w:style>
  <w:style w:type="character" w:customStyle="1" w:styleId="afe">
    <w:name w:val="Красная строка Знак"/>
    <w:basedOn w:val="a4"/>
    <w:link w:val="afd"/>
    <w:semiHidden/>
    <w:rsid w:val="00CA0628"/>
    <w:rPr>
      <w:rFonts w:ascii="Times New Roman" w:eastAsia="Calibri" w:hAnsi="Times New Roman" w:cs="Times New Roman"/>
      <w:sz w:val="20"/>
      <w:szCs w:val="20"/>
      <w:lang w:val="x-none" w:eastAsia="ru-RU"/>
    </w:rPr>
  </w:style>
  <w:style w:type="paragraph" w:styleId="24">
    <w:name w:val="Body Text First Indent 2"/>
    <w:basedOn w:val="af8"/>
    <w:link w:val="25"/>
    <w:semiHidden/>
    <w:rsid w:val="00CA0628"/>
    <w:pPr>
      <w:spacing w:after="0"/>
      <w:ind w:left="360" w:firstLine="360"/>
    </w:pPr>
  </w:style>
  <w:style w:type="character" w:customStyle="1" w:styleId="25">
    <w:name w:val="Красная строка 2 Знак"/>
    <w:basedOn w:val="af9"/>
    <w:link w:val="24"/>
    <w:semiHidden/>
    <w:rsid w:val="00CA0628"/>
    <w:rPr>
      <w:rFonts w:ascii="Times New Roman" w:eastAsia="Calibri" w:hAnsi="Times New Roman" w:cs="Times New Roman"/>
      <w:sz w:val="20"/>
      <w:szCs w:val="20"/>
      <w:lang w:val="x-none" w:eastAsia="ru-RU"/>
    </w:rPr>
  </w:style>
  <w:style w:type="paragraph" w:styleId="2">
    <w:name w:val="List Bullet 2"/>
    <w:basedOn w:val="a"/>
    <w:semiHidden/>
    <w:rsid w:val="00CA0628"/>
    <w:pPr>
      <w:numPr>
        <w:numId w:val="1"/>
      </w:numPr>
      <w:contextualSpacing/>
    </w:pPr>
  </w:style>
  <w:style w:type="paragraph" w:styleId="26">
    <w:name w:val="List 2"/>
    <w:basedOn w:val="a"/>
    <w:rsid w:val="00CA0628"/>
    <w:pPr>
      <w:widowControl/>
      <w:autoSpaceDE/>
      <w:autoSpaceDN/>
      <w:adjustRightInd/>
      <w:ind w:left="566" w:hanging="283"/>
    </w:pPr>
  </w:style>
  <w:style w:type="paragraph" w:styleId="27">
    <w:name w:val="List Continue 2"/>
    <w:basedOn w:val="a"/>
    <w:rsid w:val="00CA0628"/>
    <w:pPr>
      <w:widowControl/>
      <w:autoSpaceDE/>
      <w:autoSpaceDN/>
      <w:adjustRightInd/>
      <w:spacing w:after="120"/>
      <w:ind w:left="566"/>
    </w:pPr>
    <w:rPr>
      <w:sz w:val="24"/>
      <w:szCs w:val="24"/>
    </w:rPr>
  </w:style>
  <w:style w:type="character" w:styleId="aff">
    <w:name w:val="Emphasis"/>
    <w:qFormat/>
    <w:rsid w:val="00CA0628"/>
    <w:rPr>
      <w:i/>
    </w:rPr>
  </w:style>
  <w:style w:type="paragraph" w:customStyle="1" w:styleId="Style62">
    <w:name w:val="Style62"/>
    <w:basedOn w:val="a"/>
    <w:rsid w:val="00CA0628"/>
    <w:rPr>
      <w:sz w:val="24"/>
      <w:szCs w:val="24"/>
    </w:rPr>
  </w:style>
  <w:style w:type="character" w:customStyle="1" w:styleId="FontStyle113">
    <w:name w:val="Font Style113"/>
    <w:rsid w:val="00CA0628"/>
    <w:rPr>
      <w:rFonts w:ascii="Times New Roman" w:hAnsi="Times New Roman"/>
      <w:sz w:val="26"/>
    </w:rPr>
  </w:style>
  <w:style w:type="paragraph" w:styleId="aff0">
    <w:name w:val="footnote text"/>
    <w:basedOn w:val="a"/>
    <w:link w:val="aff1"/>
    <w:semiHidden/>
    <w:rsid w:val="00CA0628"/>
    <w:rPr>
      <w:sz w:val="20"/>
      <w:lang w:val="x-none"/>
    </w:rPr>
  </w:style>
  <w:style w:type="character" w:customStyle="1" w:styleId="aff1">
    <w:name w:val="Текст сноски Знак"/>
    <w:basedOn w:val="a0"/>
    <w:link w:val="aff0"/>
    <w:semiHidden/>
    <w:rsid w:val="00CA0628"/>
    <w:rPr>
      <w:rFonts w:ascii="Times New Roman" w:eastAsia="Calibri" w:hAnsi="Times New Roman" w:cs="Times New Roman"/>
      <w:sz w:val="20"/>
      <w:szCs w:val="20"/>
      <w:lang w:val="x-none" w:eastAsia="ru-RU"/>
    </w:rPr>
  </w:style>
  <w:style w:type="character" w:styleId="aff2">
    <w:name w:val="footnote reference"/>
    <w:semiHidden/>
    <w:rsid w:val="00CA0628"/>
    <w:rPr>
      <w:rFonts w:cs="Times New Roman"/>
      <w:vertAlign w:val="superscript"/>
    </w:rPr>
  </w:style>
  <w:style w:type="paragraph" w:customStyle="1" w:styleId="Default">
    <w:name w:val="Default"/>
    <w:rsid w:val="00CA062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28">
    <w:name w:val="Body Text Indent 2"/>
    <w:basedOn w:val="a"/>
    <w:link w:val="29"/>
    <w:rsid w:val="00CA0628"/>
    <w:pPr>
      <w:spacing w:after="120" w:line="480" w:lineRule="auto"/>
      <w:ind w:left="283"/>
    </w:pPr>
    <w:rPr>
      <w:sz w:val="20"/>
      <w:lang w:val="x-none"/>
    </w:rPr>
  </w:style>
  <w:style w:type="character" w:customStyle="1" w:styleId="29">
    <w:name w:val="Основной текст с отступом 2 Знак"/>
    <w:basedOn w:val="a0"/>
    <w:link w:val="28"/>
    <w:rsid w:val="00CA0628"/>
    <w:rPr>
      <w:rFonts w:ascii="Times New Roman" w:eastAsia="Calibri" w:hAnsi="Times New Roman" w:cs="Times New Roman"/>
      <w:sz w:val="20"/>
      <w:szCs w:val="20"/>
      <w:lang w:val="x-none" w:eastAsia="ru-RU"/>
    </w:rPr>
  </w:style>
  <w:style w:type="paragraph" w:customStyle="1" w:styleId="14">
    <w:name w:val="Абзац списка1"/>
    <w:basedOn w:val="a"/>
    <w:rsid w:val="00CA0628"/>
    <w:pPr>
      <w:widowControl/>
      <w:autoSpaceDE/>
      <w:autoSpaceDN/>
      <w:adjustRightInd/>
      <w:ind w:left="720"/>
    </w:pPr>
    <w:rPr>
      <w:rFonts w:ascii="Calibri" w:hAnsi="Calibri"/>
      <w:sz w:val="22"/>
      <w:szCs w:val="22"/>
      <w:lang w:eastAsia="en-US"/>
    </w:rPr>
  </w:style>
  <w:style w:type="paragraph" w:styleId="aff3">
    <w:name w:val="annotation text"/>
    <w:basedOn w:val="a"/>
    <w:link w:val="aff4"/>
    <w:semiHidden/>
    <w:rsid w:val="00CA0628"/>
    <w:pPr>
      <w:widowControl/>
      <w:autoSpaceDE/>
      <w:autoSpaceDN/>
      <w:adjustRightInd/>
    </w:pPr>
    <w:rPr>
      <w:rFonts w:ascii="Calibri" w:eastAsia="Times New Roman" w:hAnsi="Calibri"/>
      <w:sz w:val="20"/>
      <w:lang w:val="x-none" w:eastAsia="x-none"/>
    </w:rPr>
  </w:style>
  <w:style w:type="character" w:customStyle="1" w:styleId="aff4">
    <w:name w:val="Текст примечания Знак"/>
    <w:basedOn w:val="a0"/>
    <w:link w:val="aff3"/>
    <w:semiHidden/>
    <w:rsid w:val="00CA0628"/>
    <w:rPr>
      <w:rFonts w:ascii="Calibri" w:eastAsia="Times New Roman" w:hAnsi="Calibri" w:cs="Times New Roman"/>
      <w:sz w:val="20"/>
      <w:szCs w:val="20"/>
      <w:lang w:val="x-none" w:eastAsia="x-none"/>
    </w:rPr>
  </w:style>
  <w:style w:type="paragraph" w:styleId="aff5">
    <w:name w:val="annotation subject"/>
    <w:basedOn w:val="aff3"/>
    <w:next w:val="aff3"/>
    <w:link w:val="aff6"/>
    <w:semiHidden/>
    <w:rsid w:val="00CA0628"/>
    <w:rPr>
      <w:b/>
      <w:bCs/>
    </w:rPr>
  </w:style>
  <w:style w:type="character" w:customStyle="1" w:styleId="aff6">
    <w:name w:val="Тема примечания Знак"/>
    <w:basedOn w:val="aff4"/>
    <w:link w:val="aff5"/>
    <w:semiHidden/>
    <w:rsid w:val="00CA0628"/>
    <w:rPr>
      <w:rFonts w:ascii="Calibri" w:eastAsia="Times New Roman" w:hAnsi="Calibri" w:cs="Times New Roman"/>
      <w:b/>
      <w:bCs/>
      <w:sz w:val="20"/>
      <w:szCs w:val="20"/>
      <w:lang w:val="x-none" w:eastAsia="x-none"/>
    </w:rPr>
  </w:style>
  <w:style w:type="character" w:customStyle="1" w:styleId="aff7">
    <w:name w:val="Основной текст_"/>
    <w:link w:val="15"/>
    <w:locked/>
    <w:rsid w:val="00CA0628"/>
    <w:rPr>
      <w:shd w:val="clear" w:color="auto" w:fill="FFFFFF"/>
    </w:rPr>
  </w:style>
  <w:style w:type="paragraph" w:customStyle="1" w:styleId="15">
    <w:name w:val="Основной текст1"/>
    <w:basedOn w:val="a"/>
    <w:link w:val="aff7"/>
    <w:rsid w:val="00CA0628"/>
    <w:pPr>
      <w:widowControl/>
      <w:shd w:val="clear" w:color="auto" w:fill="FFFFFF"/>
      <w:autoSpaceDE/>
      <w:autoSpaceDN/>
      <w:adjustRightInd/>
      <w:spacing w:line="238" w:lineRule="exact"/>
      <w:ind w:hanging="280"/>
      <w:jc w:val="both"/>
    </w:pPr>
    <w:rPr>
      <w:rFonts w:asciiTheme="minorHAnsi" w:eastAsiaTheme="minorHAnsi" w:hAnsiTheme="minorHAnsi" w:cstheme="minorBidi"/>
      <w:sz w:val="22"/>
      <w:szCs w:val="22"/>
      <w:lang w:eastAsia="en-US"/>
    </w:rPr>
  </w:style>
  <w:style w:type="character" w:customStyle="1" w:styleId="aff8">
    <w:name w:val="Основной текст + Курсив"/>
    <w:rsid w:val="00CA0628"/>
    <w:rPr>
      <w:i/>
    </w:rPr>
  </w:style>
  <w:style w:type="character" w:customStyle="1" w:styleId="34">
    <w:name w:val="Основной текст + Курсив3"/>
    <w:rsid w:val="00CA0628"/>
    <w:rPr>
      <w:i/>
    </w:rPr>
  </w:style>
  <w:style w:type="character" w:customStyle="1" w:styleId="2a">
    <w:name w:val="Основной текст + Курсив2"/>
    <w:rsid w:val="00CA0628"/>
    <w:rPr>
      <w:i/>
    </w:rPr>
  </w:style>
  <w:style w:type="character" w:customStyle="1" w:styleId="16">
    <w:name w:val="Основной текст + Курсив1"/>
    <w:rsid w:val="00CA0628"/>
    <w:rPr>
      <w:i/>
    </w:rPr>
  </w:style>
  <w:style w:type="character" w:customStyle="1" w:styleId="2b">
    <w:name w:val="Основной текст (2)_"/>
    <w:link w:val="2c"/>
    <w:locked/>
    <w:rsid w:val="00CA0628"/>
    <w:rPr>
      <w:rFonts w:ascii="Franklin Gothic Medium" w:hAnsi="Franklin Gothic Medium"/>
      <w:sz w:val="17"/>
      <w:shd w:val="clear" w:color="auto" w:fill="FFFFFF"/>
    </w:rPr>
  </w:style>
  <w:style w:type="paragraph" w:customStyle="1" w:styleId="2c">
    <w:name w:val="Основной текст (2)"/>
    <w:basedOn w:val="a"/>
    <w:link w:val="2b"/>
    <w:rsid w:val="00CA0628"/>
    <w:pPr>
      <w:widowControl/>
      <w:shd w:val="clear" w:color="auto" w:fill="FFFFFF"/>
      <w:autoSpaceDE/>
      <w:autoSpaceDN/>
      <w:adjustRightInd/>
      <w:spacing w:before="120" w:line="175" w:lineRule="exact"/>
      <w:ind w:hanging="700"/>
      <w:jc w:val="both"/>
    </w:pPr>
    <w:rPr>
      <w:rFonts w:ascii="Franklin Gothic Medium" w:eastAsiaTheme="minorHAnsi" w:hAnsi="Franklin Gothic Medium" w:cstheme="minorBidi"/>
      <w:sz w:val="17"/>
      <w:szCs w:val="22"/>
      <w:lang w:eastAsia="en-US"/>
    </w:rPr>
  </w:style>
  <w:style w:type="character" w:customStyle="1" w:styleId="2ArialUnicodeMS">
    <w:name w:val="Основной текст (2) + Arial Unicode MS"/>
    <w:aliases w:val="8 pt,Полужирный,Body text (2) + Arial,Body text (7) + Arial,Heading #2 + Arial"/>
    <w:rsid w:val="00CA0628"/>
    <w:rPr>
      <w:rFonts w:ascii="Arial Unicode MS" w:eastAsia="Arial Unicode MS" w:hAnsi="Franklin Gothic Medium"/>
      <w:b/>
      <w:sz w:val="16"/>
      <w:shd w:val="clear" w:color="auto" w:fill="FFFFFF"/>
    </w:rPr>
  </w:style>
  <w:style w:type="character" w:customStyle="1" w:styleId="aff9">
    <w:name w:val="Подпись к картинке_"/>
    <w:link w:val="affa"/>
    <w:locked/>
    <w:rsid w:val="00CA0628"/>
    <w:rPr>
      <w:rFonts w:ascii="Arial" w:hAnsi="Arial"/>
      <w:sz w:val="16"/>
      <w:shd w:val="clear" w:color="auto" w:fill="FFFFFF"/>
    </w:rPr>
  </w:style>
  <w:style w:type="paragraph" w:customStyle="1" w:styleId="affa">
    <w:name w:val="Подпись к картинке"/>
    <w:basedOn w:val="a"/>
    <w:link w:val="aff9"/>
    <w:rsid w:val="00CA0628"/>
    <w:pPr>
      <w:widowControl/>
      <w:shd w:val="clear" w:color="auto" w:fill="FFFFFF"/>
      <w:autoSpaceDE/>
      <w:autoSpaceDN/>
      <w:adjustRightInd/>
      <w:spacing w:line="178" w:lineRule="exact"/>
      <w:jc w:val="both"/>
    </w:pPr>
    <w:rPr>
      <w:rFonts w:ascii="Arial" w:eastAsiaTheme="minorHAnsi" w:hAnsi="Arial" w:cstheme="minorBidi"/>
      <w:sz w:val="16"/>
      <w:szCs w:val="22"/>
      <w:lang w:eastAsia="en-US"/>
    </w:rPr>
  </w:style>
  <w:style w:type="character" w:customStyle="1" w:styleId="2d">
    <w:name w:val="Основной текст (2) + Полужирный"/>
    <w:rsid w:val="00CA0628"/>
    <w:rPr>
      <w:rFonts w:ascii="Arial" w:hAnsi="Arial"/>
      <w:b/>
      <w:sz w:val="16"/>
    </w:rPr>
  </w:style>
  <w:style w:type="paragraph" w:customStyle="1" w:styleId="210">
    <w:name w:val="Основной текст (2)1"/>
    <w:basedOn w:val="a"/>
    <w:rsid w:val="00CA0628"/>
    <w:pPr>
      <w:widowControl/>
      <w:shd w:val="clear" w:color="auto" w:fill="FFFFFF"/>
      <w:autoSpaceDE/>
      <w:autoSpaceDN/>
      <w:adjustRightInd/>
      <w:spacing w:after="60" w:line="252" w:lineRule="exact"/>
      <w:jc w:val="center"/>
    </w:pPr>
    <w:rPr>
      <w:rFonts w:ascii="Arial" w:eastAsia="Times New Roman" w:hAnsi="Arial"/>
      <w:sz w:val="16"/>
      <w:szCs w:val="16"/>
      <w:lang w:eastAsia="en-US"/>
    </w:rPr>
  </w:style>
  <w:style w:type="character" w:customStyle="1" w:styleId="35">
    <w:name w:val="Основной текст (3)_"/>
    <w:link w:val="36"/>
    <w:locked/>
    <w:rsid w:val="00CA0628"/>
    <w:rPr>
      <w:rFonts w:ascii="Arial" w:hAnsi="Arial"/>
      <w:sz w:val="27"/>
      <w:shd w:val="clear" w:color="auto" w:fill="FFFFFF"/>
    </w:rPr>
  </w:style>
  <w:style w:type="paragraph" w:customStyle="1" w:styleId="36">
    <w:name w:val="Основной текст (3)"/>
    <w:basedOn w:val="a"/>
    <w:link w:val="35"/>
    <w:rsid w:val="00CA0628"/>
    <w:pPr>
      <w:widowControl/>
      <w:shd w:val="clear" w:color="auto" w:fill="FFFFFF"/>
      <w:autoSpaceDE/>
      <w:autoSpaceDN/>
      <w:adjustRightInd/>
      <w:spacing w:line="295" w:lineRule="exact"/>
    </w:pPr>
    <w:rPr>
      <w:rFonts w:ascii="Arial" w:eastAsiaTheme="minorHAnsi" w:hAnsi="Arial" w:cstheme="minorBidi"/>
      <w:sz w:val="27"/>
      <w:szCs w:val="22"/>
      <w:lang w:eastAsia="en-US"/>
    </w:rPr>
  </w:style>
  <w:style w:type="character" w:customStyle="1" w:styleId="17">
    <w:name w:val="Подпись к картинке + Полужирный1"/>
    <w:rsid w:val="00CA0628"/>
    <w:rPr>
      <w:rFonts w:ascii="Arial" w:hAnsi="Arial"/>
      <w:b/>
      <w:spacing w:val="0"/>
      <w:sz w:val="16"/>
    </w:rPr>
  </w:style>
  <w:style w:type="character" w:customStyle="1" w:styleId="42">
    <w:name w:val="Основной текст (4)_"/>
    <w:link w:val="43"/>
    <w:locked/>
    <w:rsid w:val="00CA0628"/>
    <w:rPr>
      <w:rFonts w:ascii="Trebuchet MS" w:hAnsi="Trebuchet MS" w:cs="Trebuchet MS"/>
      <w:b/>
      <w:bCs/>
      <w:sz w:val="16"/>
      <w:szCs w:val="16"/>
      <w:shd w:val="clear" w:color="auto" w:fill="FFFFFF"/>
    </w:rPr>
  </w:style>
  <w:style w:type="paragraph" w:customStyle="1" w:styleId="43">
    <w:name w:val="Основной текст (4)"/>
    <w:basedOn w:val="a"/>
    <w:link w:val="42"/>
    <w:rsid w:val="00CA0628"/>
    <w:pPr>
      <w:widowControl/>
      <w:shd w:val="clear" w:color="auto" w:fill="FFFFFF"/>
      <w:autoSpaceDE/>
      <w:autoSpaceDN/>
      <w:adjustRightInd/>
      <w:spacing w:before="180" w:line="175" w:lineRule="exact"/>
      <w:jc w:val="center"/>
    </w:pPr>
    <w:rPr>
      <w:rFonts w:ascii="Trebuchet MS" w:eastAsiaTheme="minorHAnsi" w:hAnsi="Trebuchet MS" w:cs="Trebuchet MS"/>
      <w:b/>
      <w:bCs/>
      <w:sz w:val="16"/>
      <w:szCs w:val="16"/>
      <w:lang w:eastAsia="en-US"/>
    </w:rPr>
  </w:style>
  <w:style w:type="character" w:customStyle="1" w:styleId="62">
    <w:name w:val="Основной текст + Курсив6"/>
    <w:rsid w:val="00CA0628"/>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
    <w:rsid w:val="00CA0628"/>
    <w:rPr>
      <w:rFonts w:ascii="Times New Roman" w:hAnsi="Times New Roman" w:cs="Times New Roman"/>
      <w:b/>
      <w:bCs/>
      <w:sz w:val="20"/>
      <w:szCs w:val="20"/>
      <w:shd w:val="clear" w:color="auto" w:fill="FFFFFF"/>
    </w:rPr>
  </w:style>
  <w:style w:type="character" w:customStyle="1" w:styleId="TrebuchetMS7">
    <w:name w:val="Основной текст + Trebuchet MS7"/>
    <w:aliases w:val="87,5 pt7,Полужирный7"/>
    <w:rsid w:val="00CA0628"/>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
    <w:rsid w:val="00CA0628"/>
    <w:rPr>
      <w:rFonts w:ascii="Times New Roman" w:hAnsi="Times New Roman" w:cs="Times New Roman"/>
      <w:b/>
      <w:bCs/>
      <w:sz w:val="20"/>
      <w:szCs w:val="20"/>
      <w:shd w:val="clear" w:color="auto" w:fill="FFFFFF"/>
    </w:rPr>
  </w:style>
  <w:style w:type="character" w:customStyle="1" w:styleId="4TimesNewRoman1">
    <w:name w:val="Основной текст (4) + Times New Roman1"/>
    <w:aliases w:val="10 pt1,Не полужирный1"/>
    <w:rsid w:val="00CA0628"/>
    <w:rPr>
      <w:rFonts w:ascii="Times New Roman" w:hAnsi="Times New Roman" w:cs="Times New Roman"/>
      <w:b/>
      <w:bCs/>
      <w:sz w:val="20"/>
      <w:szCs w:val="20"/>
      <w:shd w:val="clear" w:color="auto" w:fill="FFFFFF"/>
    </w:rPr>
  </w:style>
  <w:style w:type="character" w:customStyle="1" w:styleId="9pt">
    <w:name w:val="Основной текст + 9 pt"/>
    <w:aliases w:val="Полужирный2,Интервал 0 pt,Основной текст + 91,5 pt1"/>
    <w:rsid w:val="00CA0628"/>
    <w:rPr>
      <w:rFonts w:ascii="Times New Roman" w:hAnsi="Times New Roman" w:cs="Times New Roman"/>
      <w:b/>
      <w:bCs/>
      <w:spacing w:val="10"/>
      <w:sz w:val="18"/>
      <w:szCs w:val="18"/>
      <w:shd w:val="clear" w:color="auto" w:fill="FFFFFF"/>
      <w:lang w:val="en-US" w:eastAsia="en-US"/>
    </w:rPr>
  </w:style>
  <w:style w:type="character" w:customStyle="1" w:styleId="37">
    <w:name w:val="Основной текст (3) + Полужирный"/>
    <w:rsid w:val="00CA0628"/>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aliases w:val="84,5 pt6"/>
    <w:rsid w:val="00CA0628"/>
    <w:rPr>
      <w:rFonts w:ascii="Franklin Gothic Demi" w:hAnsi="Franklin Gothic Demi" w:cs="Franklin Gothic Demi"/>
      <w:spacing w:val="0"/>
      <w:sz w:val="17"/>
      <w:szCs w:val="17"/>
      <w:lang w:val="en-US" w:eastAsia="en-US"/>
    </w:rPr>
  </w:style>
  <w:style w:type="character" w:customStyle="1" w:styleId="Consolas">
    <w:name w:val="Основной текст + Consolas"/>
    <w:aliases w:val="7 pt"/>
    <w:rsid w:val="00CA0628"/>
    <w:rPr>
      <w:rFonts w:ascii="Consolas" w:hAnsi="Consolas" w:cs="Consolas"/>
      <w:spacing w:val="0"/>
      <w:sz w:val="14"/>
      <w:szCs w:val="14"/>
      <w:lang w:val="en-US" w:eastAsia="en-US"/>
    </w:rPr>
  </w:style>
  <w:style w:type="character" w:customStyle="1" w:styleId="Consolas4">
    <w:name w:val="Основной текст + Consolas4"/>
    <w:aliases w:val="7 pt4"/>
    <w:rsid w:val="00CA0628"/>
    <w:rPr>
      <w:rFonts w:ascii="Consolas" w:hAnsi="Consolas" w:cs="Consolas"/>
      <w:spacing w:val="0"/>
      <w:sz w:val="14"/>
      <w:szCs w:val="14"/>
      <w:lang w:val="en-US" w:eastAsia="en-US"/>
    </w:rPr>
  </w:style>
  <w:style w:type="character" w:customStyle="1" w:styleId="FranklinGothicDemi2">
    <w:name w:val="Основной текст + Franklin Gothic Demi2"/>
    <w:aliases w:val="82,5 pt4"/>
    <w:rsid w:val="00CA0628"/>
    <w:rPr>
      <w:rFonts w:ascii="Franklin Gothic Demi" w:hAnsi="Franklin Gothic Demi" w:cs="Franklin Gothic Demi"/>
      <w:spacing w:val="0"/>
      <w:sz w:val="17"/>
      <w:szCs w:val="17"/>
      <w:lang w:val="en-US" w:eastAsia="en-US"/>
    </w:rPr>
  </w:style>
  <w:style w:type="character" w:customStyle="1" w:styleId="38">
    <w:name w:val="Заголовок №3_"/>
    <w:link w:val="39"/>
    <w:locked/>
    <w:rsid w:val="00CA0628"/>
    <w:rPr>
      <w:rFonts w:ascii="Microsoft Sans Serif" w:hAnsi="Microsoft Sans Serif" w:cs="Microsoft Sans Serif"/>
      <w:b/>
      <w:bCs/>
      <w:sz w:val="28"/>
      <w:szCs w:val="28"/>
      <w:shd w:val="clear" w:color="auto" w:fill="FFFFFF"/>
    </w:rPr>
  </w:style>
  <w:style w:type="paragraph" w:customStyle="1" w:styleId="39">
    <w:name w:val="Заголовок №3"/>
    <w:basedOn w:val="a"/>
    <w:link w:val="38"/>
    <w:rsid w:val="00CA0628"/>
    <w:pPr>
      <w:widowControl/>
      <w:shd w:val="clear" w:color="auto" w:fill="FFFFFF"/>
      <w:autoSpaceDE/>
      <w:autoSpaceDN/>
      <w:adjustRightInd/>
      <w:spacing w:line="295" w:lineRule="exact"/>
      <w:outlineLvl w:val="2"/>
    </w:pPr>
    <w:rPr>
      <w:rFonts w:ascii="Microsoft Sans Serif" w:eastAsiaTheme="minorHAnsi" w:hAnsi="Microsoft Sans Serif" w:cs="Microsoft Sans Serif"/>
      <w:b/>
      <w:bCs/>
      <w:szCs w:val="28"/>
      <w:lang w:eastAsia="en-US"/>
    </w:rPr>
  </w:style>
  <w:style w:type="character" w:customStyle="1" w:styleId="18">
    <w:name w:val="Основной текст Знак1"/>
    <w:locked/>
    <w:rsid w:val="00CA0628"/>
    <w:rPr>
      <w:rFonts w:ascii="Times New Roman" w:hAnsi="Times New Roman" w:cs="Times New Roman"/>
      <w:spacing w:val="0"/>
      <w:sz w:val="20"/>
      <w:szCs w:val="20"/>
    </w:rPr>
  </w:style>
  <w:style w:type="character" w:customStyle="1" w:styleId="2e">
    <w:name w:val="Заголовок №2_"/>
    <w:link w:val="2f"/>
    <w:locked/>
    <w:rsid w:val="00CA0628"/>
    <w:rPr>
      <w:rFonts w:ascii="Microsoft Sans Serif" w:hAnsi="Microsoft Sans Serif" w:cs="Microsoft Sans Serif"/>
      <w:b/>
      <w:bCs/>
      <w:sz w:val="32"/>
      <w:szCs w:val="32"/>
      <w:shd w:val="clear" w:color="auto" w:fill="FFFFFF"/>
      <w:lang w:val="en-US" w:eastAsia="x-none"/>
    </w:rPr>
  </w:style>
  <w:style w:type="paragraph" w:customStyle="1" w:styleId="2f">
    <w:name w:val="Заголовок №2"/>
    <w:basedOn w:val="a"/>
    <w:link w:val="2e"/>
    <w:rsid w:val="00CA0628"/>
    <w:pPr>
      <w:widowControl/>
      <w:shd w:val="clear" w:color="auto" w:fill="FFFFFF"/>
      <w:autoSpaceDE/>
      <w:autoSpaceDN/>
      <w:adjustRightInd/>
      <w:spacing w:before="360" w:after="180" w:line="240" w:lineRule="atLeast"/>
      <w:jc w:val="both"/>
      <w:outlineLvl w:val="1"/>
    </w:pPr>
    <w:rPr>
      <w:rFonts w:ascii="Microsoft Sans Serif" w:eastAsiaTheme="minorHAnsi" w:hAnsi="Microsoft Sans Serif" w:cs="Microsoft Sans Serif"/>
      <w:b/>
      <w:bCs/>
      <w:sz w:val="32"/>
      <w:szCs w:val="32"/>
      <w:lang w:val="en-US" w:eastAsia="x-none"/>
    </w:rPr>
  </w:style>
  <w:style w:type="character" w:customStyle="1" w:styleId="82">
    <w:name w:val="Основной текст + Курсив8"/>
    <w:basedOn w:val="18"/>
    <w:rsid w:val="00CA0628"/>
    <w:rPr>
      <w:rFonts w:ascii="Times New Roman" w:hAnsi="Times New Roman" w:cs="Times New Roman"/>
      <w:spacing w:val="0"/>
      <w:sz w:val="20"/>
      <w:szCs w:val="20"/>
    </w:rPr>
  </w:style>
  <w:style w:type="character" w:customStyle="1" w:styleId="72">
    <w:name w:val="Основной текст + Курсив7"/>
    <w:basedOn w:val="18"/>
    <w:rsid w:val="00CA0628"/>
    <w:rPr>
      <w:rFonts w:ascii="Times New Roman" w:hAnsi="Times New Roman" w:cs="Times New Roman"/>
      <w:spacing w:val="0"/>
      <w:sz w:val="20"/>
      <w:szCs w:val="20"/>
    </w:rPr>
  </w:style>
  <w:style w:type="character" w:customStyle="1" w:styleId="44">
    <w:name w:val="Заголовок №4_"/>
    <w:link w:val="45"/>
    <w:locked/>
    <w:rsid w:val="00CA0628"/>
    <w:rPr>
      <w:rFonts w:ascii="Tahoma" w:hAnsi="Tahoma" w:cs="Tahoma"/>
      <w:b/>
      <w:bCs/>
      <w:sz w:val="23"/>
      <w:szCs w:val="23"/>
      <w:shd w:val="clear" w:color="auto" w:fill="FFFFFF"/>
    </w:rPr>
  </w:style>
  <w:style w:type="paragraph" w:customStyle="1" w:styleId="45">
    <w:name w:val="Заголовок №4"/>
    <w:basedOn w:val="a"/>
    <w:link w:val="44"/>
    <w:rsid w:val="00CA0628"/>
    <w:pPr>
      <w:widowControl/>
      <w:shd w:val="clear" w:color="auto" w:fill="FFFFFF"/>
      <w:autoSpaceDE/>
      <w:autoSpaceDN/>
      <w:adjustRightInd/>
      <w:spacing w:after="60" w:line="240" w:lineRule="atLeast"/>
      <w:jc w:val="both"/>
      <w:outlineLvl w:val="3"/>
    </w:pPr>
    <w:rPr>
      <w:rFonts w:ascii="Tahoma" w:eastAsiaTheme="minorHAnsi" w:hAnsi="Tahoma" w:cs="Tahoma"/>
      <w:b/>
      <w:bCs/>
      <w:sz w:val="23"/>
      <w:szCs w:val="23"/>
      <w:lang w:eastAsia="en-US"/>
    </w:rPr>
  </w:style>
  <w:style w:type="character" w:customStyle="1" w:styleId="2f0">
    <w:name w:val="Подпись к картинке2"/>
    <w:rsid w:val="00CA0628"/>
    <w:rPr>
      <w:rFonts w:ascii="Microsoft Sans Serif" w:hAnsi="Microsoft Sans Serif" w:cs="Microsoft Sans Serif"/>
      <w:b/>
      <w:bCs/>
      <w:spacing w:val="0"/>
      <w:sz w:val="16"/>
      <w:szCs w:val="16"/>
      <w:shd w:val="clear" w:color="auto" w:fill="FFFFFF"/>
    </w:rPr>
  </w:style>
  <w:style w:type="character" w:customStyle="1" w:styleId="52">
    <w:name w:val="Основной текст + Курсив5"/>
    <w:basedOn w:val="18"/>
    <w:rsid w:val="00CA0628"/>
    <w:rPr>
      <w:rFonts w:ascii="Times New Roman" w:hAnsi="Times New Roman" w:cs="Times New Roman"/>
      <w:spacing w:val="0"/>
      <w:sz w:val="20"/>
      <w:szCs w:val="20"/>
    </w:rPr>
  </w:style>
  <w:style w:type="character" w:customStyle="1" w:styleId="46">
    <w:name w:val="Основной текст + Курсив4"/>
    <w:basedOn w:val="18"/>
    <w:rsid w:val="00CA0628"/>
    <w:rPr>
      <w:rFonts w:ascii="Times New Roman" w:hAnsi="Times New Roman" w:cs="Times New Roman"/>
      <w:spacing w:val="0"/>
      <w:sz w:val="20"/>
      <w:szCs w:val="20"/>
    </w:rPr>
  </w:style>
  <w:style w:type="character" w:customStyle="1" w:styleId="53">
    <w:name w:val="Основной текст (5)_"/>
    <w:link w:val="54"/>
    <w:locked/>
    <w:rsid w:val="00CA0628"/>
    <w:rPr>
      <w:rFonts w:ascii="Times New Roman" w:hAnsi="Times New Roman" w:cs="Times New Roman"/>
      <w:sz w:val="12"/>
      <w:szCs w:val="12"/>
      <w:shd w:val="clear" w:color="auto" w:fill="FFFFFF"/>
    </w:rPr>
  </w:style>
  <w:style w:type="paragraph" w:customStyle="1" w:styleId="54">
    <w:name w:val="Основной текст (5)"/>
    <w:basedOn w:val="a"/>
    <w:link w:val="53"/>
    <w:rsid w:val="00CA0628"/>
    <w:pPr>
      <w:widowControl/>
      <w:shd w:val="clear" w:color="auto" w:fill="FFFFFF"/>
      <w:autoSpaceDE/>
      <w:autoSpaceDN/>
      <w:adjustRightInd/>
      <w:spacing w:before="60" w:line="240" w:lineRule="atLeast"/>
    </w:pPr>
    <w:rPr>
      <w:rFonts w:eastAsiaTheme="minorHAnsi"/>
      <w:sz w:val="12"/>
      <w:szCs w:val="12"/>
      <w:lang w:eastAsia="en-US"/>
    </w:rPr>
  </w:style>
  <w:style w:type="character" w:customStyle="1" w:styleId="63">
    <w:name w:val="Основной текст (6)_"/>
    <w:link w:val="64"/>
    <w:locked/>
    <w:rsid w:val="00CA0628"/>
    <w:rPr>
      <w:rFonts w:ascii="Consolas" w:hAnsi="Consolas" w:cs="Consolas"/>
      <w:sz w:val="14"/>
      <w:szCs w:val="14"/>
      <w:shd w:val="clear" w:color="auto" w:fill="FFFFFF"/>
      <w:lang w:val="en-US" w:eastAsia="x-none"/>
    </w:rPr>
  </w:style>
  <w:style w:type="paragraph" w:customStyle="1" w:styleId="64">
    <w:name w:val="Основной текст (6)"/>
    <w:basedOn w:val="a"/>
    <w:link w:val="63"/>
    <w:rsid w:val="00CA0628"/>
    <w:pPr>
      <w:widowControl/>
      <w:shd w:val="clear" w:color="auto" w:fill="FFFFFF"/>
      <w:autoSpaceDE/>
      <w:autoSpaceDN/>
      <w:adjustRightInd/>
      <w:spacing w:before="60" w:line="190" w:lineRule="exact"/>
      <w:jc w:val="right"/>
    </w:pPr>
    <w:rPr>
      <w:rFonts w:ascii="Consolas" w:eastAsiaTheme="minorHAnsi" w:hAnsi="Consolas" w:cs="Consolas"/>
      <w:sz w:val="14"/>
      <w:szCs w:val="14"/>
      <w:lang w:val="en-US" w:eastAsia="x-none"/>
    </w:rPr>
  </w:style>
  <w:style w:type="character" w:customStyle="1" w:styleId="73">
    <w:name w:val="Основной текст (7)_"/>
    <w:link w:val="710"/>
    <w:locked/>
    <w:rsid w:val="00CA0628"/>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3"/>
    <w:rsid w:val="00CA0628"/>
    <w:pPr>
      <w:widowControl/>
      <w:shd w:val="clear" w:color="auto" w:fill="FFFFFF"/>
      <w:autoSpaceDE/>
      <w:autoSpaceDN/>
      <w:adjustRightInd/>
      <w:spacing w:line="173" w:lineRule="exact"/>
      <w:jc w:val="both"/>
    </w:pPr>
    <w:rPr>
      <w:rFonts w:ascii="Microsoft Sans Serif" w:eastAsiaTheme="minorHAnsi" w:hAnsi="Microsoft Sans Serif" w:cs="Microsoft Sans Serif"/>
      <w:b/>
      <w:bCs/>
      <w:spacing w:val="-10"/>
      <w:sz w:val="17"/>
      <w:szCs w:val="17"/>
      <w:lang w:eastAsia="en-US"/>
    </w:rPr>
  </w:style>
  <w:style w:type="character" w:customStyle="1" w:styleId="74">
    <w:name w:val="Основной текст (7)"/>
    <w:rsid w:val="00CA0628"/>
    <w:rPr>
      <w:rFonts w:ascii="Microsoft Sans Serif" w:hAnsi="Microsoft Sans Serif" w:cs="Microsoft Sans Serif"/>
      <w:b/>
      <w:bCs/>
      <w:spacing w:val="-10"/>
      <w:sz w:val="17"/>
      <w:szCs w:val="17"/>
      <w:u w:val="single"/>
      <w:shd w:val="clear" w:color="auto" w:fill="FFFFFF"/>
    </w:rPr>
  </w:style>
  <w:style w:type="character" w:customStyle="1" w:styleId="83">
    <w:name w:val="Основной текст (8)_"/>
    <w:link w:val="84"/>
    <w:locked/>
    <w:rsid w:val="00CA0628"/>
    <w:rPr>
      <w:rFonts w:ascii="Microsoft Sans Serif" w:hAnsi="Microsoft Sans Serif" w:cs="Microsoft Sans Serif"/>
      <w:b/>
      <w:bCs/>
      <w:noProof/>
      <w:sz w:val="32"/>
      <w:szCs w:val="32"/>
      <w:shd w:val="clear" w:color="auto" w:fill="FFFFFF"/>
    </w:rPr>
  </w:style>
  <w:style w:type="paragraph" w:customStyle="1" w:styleId="84">
    <w:name w:val="Основной текст (8)"/>
    <w:basedOn w:val="a"/>
    <w:link w:val="83"/>
    <w:rsid w:val="00CA0628"/>
    <w:pPr>
      <w:widowControl/>
      <w:shd w:val="clear" w:color="auto" w:fill="FFFFFF"/>
      <w:autoSpaceDE/>
      <w:autoSpaceDN/>
      <w:adjustRightInd/>
      <w:spacing w:line="240" w:lineRule="atLeast"/>
    </w:pPr>
    <w:rPr>
      <w:rFonts w:ascii="Microsoft Sans Serif" w:eastAsiaTheme="minorHAnsi" w:hAnsi="Microsoft Sans Serif" w:cs="Microsoft Sans Serif"/>
      <w:b/>
      <w:bCs/>
      <w:noProof/>
      <w:sz w:val="32"/>
      <w:szCs w:val="32"/>
      <w:lang w:eastAsia="en-US"/>
    </w:rPr>
  </w:style>
  <w:style w:type="character" w:customStyle="1" w:styleId="420">
    <w:name w:val="Основной текст (4)2"/>
    <w:rsid w:val="00CA0628"/>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locked/>
    <w:rsid w:val="00CA0628"/>
    <w:rPr>
      <w:rFonts w:ascii="Times New Roman" w:hAnsi="Times New Roman" w:cs="Times New Roman"/>
      <w:i/>
      <w:iCs/>
      <w:sz w:val="20"/>
      <w:szCs w:val="20"/>
      <w:shd w:val="clear" w:color="auto" w:fill="FFFFFF"/>
    </w:rPr>
  </w:style>
  <w:style w:type="paragraph" w:customStyle="1" w:styleId="93">
    <w:name w:val="Основной текст (9)"/>
    <w:basedOn w:val="a"/>
    <w:link w:val="92"/>
    <w:rsid w:val="00CA0628"/>
    <w:pPr>
      <w:widowControl/>
      <w:shd w:val="clear" w:color="auto" w:fill="FFFFFF"/>
      <w:autoSpaceDE/>
      <w:autoSpaceDN/>
      <w:adjustRightInd/>
      <w:spacing w:before="60" w:after="60" w:line="240" w:lineRule="atLeast"/>
    </w:pPr>
    <w:rPr>
      <w:rFonts w:eastAsiaTheme="minorHAnsi"/>
      <w:i/>
      <w:iCs/>
      <w:sz w:val="20"/>
      <w:lang w:eastAsia="en-US"/>
    </w:rPr>
  </w:style>
  <w:style w:type="character" w:customStyle="1" w:styleId="Consolas2">
    <w:name w:val="Основной текст + Consolas2"/>
    <w:aliases w:val="7 pt2"/>
    <w:basedOn w:val="18"/>
    <w:rsid w:val="00CA0628"/>
    <w:rPr>
      <w:rFonts w:ascii="Times New Roman" w:hAnsi="Times New Roman" w:cs="Times New Roman"/>
      <w:spacing w:val="0"/>
      <w:sz w:val="20"/>
      <w:szCs w:val="20"/>
    </w:rPr>
  </w:style>
  <w:style w:type="character" w:customStyle="1" w:styleId="Consolas1">
    <w:name w:val="Основной текст + Consolas1"/>
    <w:aliases w:val="7 pt1"/>
    <w:basedOn w:val="18"/>
    <w:rsid w:val="00CA0628"/>
    <w:rPr>
      <w:rFonts w:ascii="Times New Roman" w:hAnsi="Times New Roman" w:cs="Times New Roman"/>
      <w:spacing w:val="0"/>
      <w:sz w:val="20"/>
      <w:szCs w:val="20"/>
    </w:rPr>
  </w:style>
  <w:style w:type="character" w:customStyle="1" w:styleId="19">
    <w:name w:val="Заголовок №1_"/>
    <w:link w:val="1a"/>
    <w:locked/>
    <w:rsid w:val="00CA0628"/>
    <w:rPr>
      <w:rFonts w:ascii="Microsoft Sans Serif" w:hAnsi="Microsoft Sans Serif" w:cs="Microsoft Sans Serif"/>
      <w:b/>
      <w:bCs/>
      <w:sz w:val="32"/>
      <w:szCs w:val="32"/>
      <w:shd w:val="clear" w:color="auto" w:fill="FFFFFF"/>
    </w:rPr>
  </w:style>
  <w:style w:type="paragraph" w:customStyle="1" w:styleId="1a">
    <w:name w:val="Заголовок №1"/>
    <w:basedOn w:val="a"/>
    <w:link w:val="19"/>
    <w:rsid w:val="00CA0628"/>
    <w:pPr>
      <w:widowControl/>
      <w:shd w:val="clear" w:color="auto" w:fill="FFFFFF"/>
      <w:autoSpaceDE/>
      <w:autoSpaceDN/>
      <w:adjustRightInd/>
      <w:spacing w:before="360" w:after="180" w:line="240" w:lineRule="atLeast"/>
      <w:jc w:val="both"/>
      <w:outlineLvl w:val="0"/>
    </w:pPr>
    <w:rPr>
      <w:rFonts w:ascii="Microsoft Sans Serif" w:eastAsiaTheme="minorHAnsi" w:hAnsi="Microsoft Sans Serif" w:cs="Microsoft Sans Serif"/>
      <w:b/>
      <w:bCs/>
      <w:sz w:val="32"/>
      <w:szCs w:val="32"/>
      <w:lang w:eastAsia="en-US"/>
    </w:rPr>
  </w:style>
  <w:style w:type="paragraph" w:customStyle="1" w:styleId="311">
    <w:name w:val="Основной текст (3)1"/>
    <w:basedOn w:val="a"/>
    <w:rsid w:val="00CA0628"/>
    <w:pPr>
      <w:widowControl/>
      <w:shd w:val="clear" w:color="auto" w:fill="FFFFFF"/>
      <w:autoSpaceDE/>
      <w:autoSpaceDN/>
      <w:adjustRightInd/>
      <w:spacing w:line="214" w:lineRule="exact"/>
      <w:ind w:hanging="540"/>
      <w:jc w:val="both"/>
    </w:pPr>
    <w:rPr>
      <w:rFonts w:ascii="Microsoft Sans Serif" w:eastAsia="Arial Unicode MS" w:hAnsi="Microsoft Sans Serif" w:cs="Microsoft Sans Serif"/>
      <w:b/>
      <w:bCs/>
      <w:sz w:val="18"/>
      <w:szCs w:val="18"/>
    </w:rPr>
  </w:style>
  <w:style w:type="paragraph" w:customStyle="1" w:styleId="1b">
    <w:name w:val="Подпись к картинке1"/>
    <w:basedOn w:val="a"/>
    <w:rsid w:val="00CA0628"/>
    <w:pPr>
      <w:widowControl/>
      <w:shd w:val="clear" w:color="auto" w:fill="FFFFFF"/>
      <w:autoSpaceDE/>
      <w:autoSpaceDN/>
      <w:adjustRightInd/>
      <w:spacing w:line="178" w:lineRule="exact"/>
    </w:pPr>
    <w:rPr>
      <w:rFonts w:ascii="Microsoft Sans Serif" w:eastAsia="Arial Unicode MS" w:hAnsi="Microsoft Sans Serif" w:cs="Microsoft Sans Serif"/>
      <w:b/>
      <w:bCs/>
      <w:sz w:val="16"/>
      <w:szCs w:val="16"/>
    </w:rPr>
  </w:style>
  <w:style w:type="paragraph" w:customStyle="1" w:styleId="410">
    <w:name w:val="Основной текст (4)1"/>
    <w:basedOn w:val="a"/>
    <w:rsid w:val="00CA0628"/>
    <w:pPr>
      <w:widowControl/>
      <w:shd w:val="clear" w:color="auto" w:fill="FFFFFF"/>
      <w:autoSpaceDE/>
      <w:autoSpaceDN/>
      <w:adjustRightInd/>
      <w:spacing w:line="178" w:lineRule="exact"/>
      <w:ind w:hanging="540"/>
      <w:jc w:val="both"/>
    </w:pPr>
    <w:rPr>
      <w:rFonts w:ascii="Microsoft Sans Serif" w:eastAsia="Arial Unicode MS" w:hAnsi="Microsoft Sans Serif" w:cs="Microsoft Sans Serif"/>
      <w:b/>
      <w:bCs/>
      <w:sz w:val="16"/>
      <w:szCs w:val="16"/>
    </w:rPr>
  </w:style>
  <w:style w:type="paragraph" w:customStyle="1" w:styleId="TableParagraph">
    <w:name w:val="Table Paragraph"/>
    <w:basedOn w:val="a"/>
    <w:rsid w:val="00CA0628"/>
    <w:pPr>
      <w:autoSpaceDE/>
      <w:autoSpaceDN/>
      <w:adjustRightInd/>
      <w:jc w:val="center"/>
    </w:pPr>
    <w:rPr>
      <w:sz w:val="22"/>
      <w:szCs w:val="22"/>
      <w:lang w:val="en-US" w:eastAsia="en-US"/>
    </w:rPr>
  </w:style>
  <w:style w:type="paragraph" w:customStyle="1" w:styleId="Heading21">
    <w:name w:val="Heading 21"/>
    <w:basedOn w:val="a"/>
    <w:rsid w:val="00CA0628"/>
    <w:pPr>
      <w:autoSpaceDE/>
      <w:autoSpaceDN/>
      <w:adjustRightInd/>
      <w:ind w:left="675" w:hanging="568"/>
      <w:outlineLvl w:val="2"/>
    </w:pPr>
    <w:rPr>
      <w:b/>
      <w:bCs/>
      <w:sz w:val="30"/>
      <w:szCs w:val="30"/>
      <w:lang w:val="en-US" w:eastAsia="en-US"/>
    </w:rPr>
  </w:style>
  <w:style w:type="paragraph" w:customStyle="1" w:styleId="Heading41">
    <w:name w:val="Heading 41"/>
    <w:basedOn w:val="a"/>
    <w:rsid w:val="00CA0628"/>
    <w:pPr>
      <w:autoSpaceDE/>
      <w:autoSpaceDN/>
      <w:adjustRightInd/>
      <w:spacing w:before="205"/>
      <w:ind w:left="1449" w:hanging="700"/>
      <w:outlineLvl w:val="4"/>
    </w:pPr>
    <w:rPr>
      <w:b/>
      <w:bCs/>
      <w:i/>
      <w:szCs w:val="28"/>
      <w:lang w:val="en-US" w:eastAsia="en-US"/>
    </w:rPr>
  </w:style>
  <w:style w:type="paragraph" w:customStyle="1" w:styleId="Heading11">
    <w:name w:val="Heading 11"/>
    <w:basedOn w:val="a"/>
    <w:rsid w:val="00CA0628"/>
    <w:pPr>
      <w:autoSpaceDE/>
      <w:autoSpaceDN/>
      <w:adjustRightInd/>
      <w:spacing w:before="56"/>
      <w:ind w:left="957" w:right="36"/>
      <w:jc w:val="center"/>
      <w:outlineLvl w:val="1"/>
    </w:pPr>
    <w:rPr>
      <w:rFonts w:ascii="Arial Narrow" w:hAnsi="Arial Narrow" w:cs="Arial Narrow"/>
      <w:b/>
      <w:bCs/>
      <w:sz w:val="36"/>
      <w:szCs w:val="36"/>
      <w:lang w:val="en-US" w:eastAsia="en-US"/>
    </w:rPr>
  </w:style>
  <w:style w:type="table" w:customStyle="1" w:styleId="TableNormal1">
    <w:name w:val="Table Normal1"/>
    <w:semiHidden/>
    <w:rsid w:val="00CA0628"/>
    <w:pPr>
      <w:widowControl w:val="0"/>
      <w:spacing w:after="0" w:line="240" w:lineRule="auto"/>
    </w:pPr>
    <w:rPr>
      <w:rFonts w:ascii="Calibri" w:eastAsia="Times New Roman" w:hAnsi="Calibri" w:cs="Times New Roman"/>
      <w:lang w:val="en-US"/>
    </w:rPr>
    <w:tblPr>
      <w:tblInd w:w="0" w:type="dxa"/>
      <w:tblCellMar>
        <w:top w:w="0" w:type="dxa"/>
        <w:left w:w="0" w:type="dxa"/>
        <w:bottom w:w="0" w:type="dxa"/>
        <w:right w:w="0" w:type="dxa"/>
      </w:tblCellMar>
    </w:tblPr>
  </w:style>
  <w:style w:type="paragraph" w:customStyle="1" w:styleId="211">
    <w:name w:val="Заголовок 21"/>
    <w:basedOn w:val="a"/>
    <w:rsid w:val="00CA0628"/>
    <w:pPr>
      <w:autoSpaceDE/>
      <w:autoSpaceDN/>
      <w:adjustRightInd/>
      <w:ind w:left="675" w:hanging="568"/>
      <w:outlineLvl w:val="2"/>
    </w:pPr>
    <w:rPr>
      <w:b/>
      <w:bCs/>
      <w:sz w:val="30"/>
      <w:szCs w:val="30"/>
      <w:lang w:val="en-US" w:eastAsia="en-US"/>
    </w:rPr>
  </w:style>
  <w:style w:type="paragraph" w:customStyle="1" w:styleId="411">
    <w:name w:val="Заголовок 41"/>
    <w:basedOn w:val="a"/>
    <w:rsid w:val="00CA0628"/>
    <w:pPr>
      <w:autoSpaceDE/>
      <w:autoSpaceDN/>
      <w:adjustRightInd/>
      <w:spacing w:before="205"/>
      <w:ind w:left="1449" w:hanging="700"/>
      <w:outlineLvl w:val="4"/>
    </w:pPr>
    <w:rPr>
      <w:b/>
      <w:bCs/>
      <w:i/>
      <w:szCs w:val="28"/>
      <w:lang w:val="en-US" w:eastAsia="en-US"/>
    </w:rPr>
  </w:style>
  <w:style w:type="paragraph" w:styleId="2f1">
    <w:name w:val="Body Text 2"/>
    <w:basedOn w:val="a"/>
    <w:link w:val="2f2"/>
    <w:rsid w:val="00CA0628"/>
    <w:pPr>
      <w:widowControl/>
      <w:autoSpaceDE/>
      <w:autoSpaceDN/>
      <w:adjustRightInd/>
      <w:spacing w:after="120" w:line="480" w:lineRule="auto"/>
    </w:pPr>
    <w:rPr>
      <w:rFonts w:ascii="Calibri" w:hAnsi="Calibri"/>
      <w:sz w:val="20"/>
      <w:lang w:val="x-none" w:eastAsia="x-none"/>
    </w:rPr>
  </w:style>
  <w:style w:type="character" w:customStyle="1" w:styleId="2f2">
    <w:name w:val="Основной текст 2 Знак"/>
    <w:basedOn w:val="a0"/>
    <w:link w:val="2f1"/>
    <w:rsid w:val="00CA0628"/>
    <w:rPr>
      <w:rFonts w:ascii="Calibri" w:eastAsia="Calibri" w:hAnsi="Calibri" w:cs="Times New Roman"/>
      <w:sz w:val="20"/>
      <w:szCs w:val="20"/>
      <w:lang w:val="x-none" w:eastAsia="x-none"/>
    </w:rPr>
  </w:style>
  <w:style w:type="table" w:customStyle="1" w:styleId="MediumGrid1Accent1">
    <w:name w:val="Medium Grid 1 Accent 1"/>
    <w:rsid w:val="00CA0628"/>
    <w:pPr>
      <w:spacing w:after="0" w:line="240" w:lineRule="auto"/>
    </w:pPr>
    <w:rPr>
      <w:rFonts w:ascii="Calibri" w:eastAsia="Times New Roman" w:hAnsi="Calibri" w:cs="Times New Roman"/>
      <w:sz w:val="20"/>
      <w:szCs w:val="20"/>
      <w:lang w:eastAsia="ru-RU"/>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style>
  <w:style w:type="paragraph" w:styleId="affb">
    <w:name w:val="caption"/>
    <w:basedOn w:val="a"/>
    <w:next w:val="a"/>
    <w:qFormat/>
    <w:rsid w:val="00CA0628"/>
    <w:pPr>
      <w:widowControl/>
      <w:tabs>
        <w:tab w:val="left" w:pos="5900"/>
      </w:tabs>
      <w:autoSpaceDE/>
      <w:autoSpaceDN/>
      <w:adjustRightInd/>
      <w:ind w:left="-540" w:firstLine="540"/>
      <w:jc w:val="both"/>
    </w:pPr>
    <w:rPr>
      <w:bCs/>
      <w:szCs w:val="24"/>
    </w:rPr>
  </w:style>
  <w:style w:type="paragraph" w:styleId="3a">
    <w:name w:val="Body Text Indent 3"/>
    <w:basedOn w:val="a"/>
    <w:link w:val="3b"/>
    <w:rsid w:val="00CA0628"/>
    <w:pPr>
      <w:widowControl/>
      <w:autoSpaceDE/>
      <w:autoSpaceDN/>
      <w:adjustRightInd/>
      <w:ind w:left="-180" w:firstLine="708"/>
      <w:jc w:val="center"/>
    </w:pPr>
    <w:rPr>
      <w:sz w:val="24"/>
      <w:szCs w:val="24"/>
      <w:lang w:val="x-none"/>
    </w:rPr>
  </w:style>
  <w:style w:type="character" w:customStyle="1" w:styleId="3b">
    <w:name w:val="Основной текст с отступом 3 Знак"/>
    <w:basedOn w:val="a0"/>
    <w:link w:val="3a"/>
    <w:rsid w:val="00CA0628"/>
    <w:rPr>
      <w:rFonts w:ascii="Times New Roman" w:eastAsia="Calibri" w:hAnsi="Times New Roman" w:cs="Times New Roman"/>
      <w:sz w:val="24"/>
      <w:szCs w:val="24"/>
      <w:lang w:val="x-none" w:eastAsia="ru-RU"/>
    </w:rPr>
  </w:style>
  <w:style w:type="character" w:customStyle="1" w:styleId="editsection">
    <w:name w:val="editsection"/>
    <w:rsid w:val="00CA0628"/>
  </w:style>
  <w:style w:type="character" w:styleId="affc">
    <w:name w:val="annotation reference"/>
    <w:semiHidden/>
    <w:rsid w:val="00CA0628"/>
    <w:rPr>
      <w:rFonts w:cs="Times New Roman"/>
      <w:sz w:val="16"/>
      <w:szCs w:val="16"/>
    </w:rPr>
  </w:style>
  <w:style w:type="paragraph" w:styleId="affd">
    <w:name w:val="List Paragraph"/>
    <w:basedOn w:val="a"/>
    <w:link w:val="affe"/>
    <w:uiPriority w:val="34"/>
    <w:qFormat/>
    <w:rsid w:val="00CA0628"/>
    <w:pPr>
      <w:widowControl/>
      <w:autoSpaceDE/>
      <w:autoSpaceDN/>
      <w:adjustRightInd/>
      <w:ind w:left="720"/>
      <w:contextualSpacing/>
    </w:pPr>
    <w:rPr>
      <w:rFonts w:eastAsia="Times New Roman"/>
      <w:sz w:val="24"/>
      <w:szCs w:val="24"/>
    </w:rPr>
  </w:style>
  <w:style w:type="character" w:customStyle="1" w:styleId="affe">
    <w:name w:val="Абзац списка Знак"/>
    <w:link w:val="affd"/>
    <w:uiPriority w:val="34"/>
    <w:locked/>
    <w:rsid w:val="00CA0628"/>
    <w:rPr>
      <w:rFonts w:ascii="Times New Roman" w:eastAsia="Times New Roman" w:hAnsi="Times New Roman" w:cs="Times New Roman"/>
      <w:sz w:val="24"/>
      <w:szCs w:val="24"/>
      <w:lang w:eastAsia="ru-RU"/>
    </w:rPr>
  </w:style>
  <w:style w:type="paragraph" w:customStyle="1" w:styleId="1c">
    <w:name w:val="Стиль1"/>
    <w:rsid w:val="00CA0628"/>
    <w:pPr>
      <w:spacing w:after="0" w:line="240" w:lineRule="auto"/>
    </w:pPr>
    <w:rPr>
      <w:rFonts w:ascii="Times New Roman" w:eastAsia="Times New Roman" w:hAnsi="Times New Roman" w:cs="Times New Roman"/>
      <w:sz w:val="20"/>
      <w:szCs w:val="20"/>
      <w:lang w:eastAsia="ru-RU"/>
    </w:rPr>
  </w:style>
  <w:style w:type="character" w:styleId="HTML1">
    <w:name w:val="HTML Code"/>
    <w:uiPriority w:val="99"/>
    <w:unhideWhenUsed/>
    <w:rsid w:val="00CA0628"/>
    <w:rPr>
      <w:rFonts w:ascii="Courier New" w:eastAsia="Times New Roman" w:hAnsi="Courier New" w:cs="Courier New"/>
      <w:sz w:val="20"/>
      <w:szCs w:val="20"/>
    </w:rPr>
  </w:style>
  <w:style w:type="character" w:customStyle="1" w:styleId="apple-style-span">
    <w:name w:val="apple-style-span"/>
    <w:basedOn w:val="a0"/>
    <w:rsid w:val="00CA0628"/>
  </w:style>
  <w:style w:type="character" w:customStyle="1" w:styleId="WW8Num2z0">
    <w:name w:val="WW8Num2z0"/>
    <w:rsid w:val="00CA0628"/>
    <w:rPr>
      <w:rFonts w:ascii="Wingdings" w:hAnsi="Wingdings"/>
    </w:rPr>
  </w:style>
  <w:style w:type="character" w:customStyle="1" w:styleId="WW8Num8z0">
    <w:name w:val="WW8Num8z0"/>
    <w:rsid w:val="00CA0628"/>
    <w:rPr>
      <w:rFonts w:ascii="Wingdings" w:hAnsi="Wingdings"/>
    </w:rPr>
  </w:style>
  <w:style w:type="character" w:customStyle="1" w:styleId="WW8Num11z0">
    <w:name w:val="WW8Num11z0"/>
    <w:rsid w:val="00CA0628"/>
    <w:rPr>
      <w:rFonts w:ascii="Wingdings" w:hAnsi="Wingdings"/>
    </w:rPr>
  </w:style>
  <w:style w:type="character" w:customStyle="1" w:styleId="WW8Num12z0">
    <w:name w:val="WW8Num12z0"/>
    <w:rsid w:val="00CA0628"/>
    <w:rPr>
      <w:rFonts w:ascii="Times New Roman" w:hAnsi="Times New Roman"/>
      <w:b w:val="0"/>
      <w:i w:val="0"/>
      <w:sz w:val="20"/>
      <w:szCs w:val="20"/>
      <w:u w:val="none"/>
    </w:rPr>
  </w:style>
  <w:style w:type="character" w:customStyle="1" w:styleId="WW8Num16z0">
    <w:name w:val="WW8Num16z0"/>
    <w:rsid w:val="00CA0628"/>
    <w:rPr>
      <w:rFonts w:ascii="Wingdings" w:hAnsi="Wingdings"/>
    </w:rPr>
  </w:style>
  <w:style w:type="character" w:customStyle="1" w:styleId="WW8Num16z3">
    <w:name w:val="WW8Num16z3"/>
    <w:rsid w:val="00CA0628"/>
    <w:rPr>
      <w:rFonts w:ascii="Symbol" w:hAnsi="Symbol"/>
    </w:rPr>
  </w:style>
  <w:style w:type="character" w:customStyle="1" w:styleId="WW8Num16z4">
    <w:name w:val="WW8Num16z4"/>
    <w:rsid w:val="00CA0628"/>
    <w:rPr>
      <w:rFonts w:ascii="Courier New" w:hAnsi="Courier New" w:cs="Courier New"/>
    </w:rPr>
  </w:style>
  <w:style w:type="character" w:customStyle="1" w:styleId="WW8Num18z0">
    <w:name w:val="WW8Num18z0"/>
    <w:rsid w:val="00CA0628"/>
    <w:rPr>
      <w:b w:val="0"/>
    </w:rPr>
  </w:style>
  <w:style w:type="character" w:customStyle="1" w:styleId="WW8Num19z0">
    <w:name w:val="WW8Num19z0"/>
    <w:rsid w:val="00CA0628"/>
    <w:rPr>
      <w:sz w:val="20"/>
      <w:szCs w:val="20"/>
    </w:rPr>
  </w:style>
  <w:style w:type="character" w:customStyle="1" w:styleId="WW8Num23z0">
    <w:name w:val="WW8Num23z0"/>
    <w:rsid w:val="00CA0628"/>
    <w:rPr>
      <w:sz w:val="20"/>
      <w:szCs w:val="20"/>
    </w:rPr>
  </w:style>
  <w:style w:type="character" w:customStyle="1" w:styleId="WW8NumSt10z0">
    <w:name w:val="WW8NumSt10z0"/>
    <w:rsid w:val="00CA0628"/>
    <w:rPr>
      <w:rFonts w:ascii="Symbol" w:hAnsi="Symbol" w:cs="Times New Roman"/>
      <w:b w:val="0"/>
      <w:i w:val="0"/>
      <w:u w:val="none"/>
    </w:rPr>
  </w:style>
  <w:style w:type="character" w:customStyle="1" w:styleId="WW8NumSt15z0">
    <w:name w:val="WW8NumSt15z0"/>
    <w:rsid w:val="00CA0628"/>
    <w:rPr>
      <w:rFonts w:ascii="Times New Roman" w:hAnsi="Times New Roman"/>
      <w:b w:val="0"/>
      <w:i w:val="0"/>
      <w:sz w:val="20"/>
      <w:szCs w:val="20"/>
      <w:u w:val="none"/>
    </w:rPr>
  </w:style>
  <w:style w:type="character" w:customStyle="1" w:styleId="1d">
    <w:name w:val="Основной шрифт абзаца1"/>
    <w:rsid w:val="00CA0628"/>
  </w:style>
  <w:style w:type="paragraph" w:customStyle="1" w:styleId="afff">
    <w:name w:val="Заголовок"/>
    <w:basedOn w:val="a"/>
    <w:next w:val="a3"/>
    <w:rsid w:val="00CA0628"/>
    <w:pPr>
      <w:keepNext/>
      <w:widowControl/>
      <w:suppressAutoHyphens/>
      <w:autoSpaceDE/>
      <w:autoSpaceDN/>
      <w:adjustRightInd/>
      <w:spacing w:before="240" w:after="120"/>
      <w:ind w:firstLine="720"/>
      <w:jc w:val="both"/>
    </w:pPr>
    <w:rPr>
      <w:rFonts w:ascii="Arial" w:eastAsia="Arial Unicode MS" w:hAnsi="Arial" w:cs="Mangal"/>
      <w:szCs w:val="28"/>
      <w:lang w:eastAsia="ar-SA"/>
    </w:rPr>
  </w:style>
  <w:style w:type="paragraph" w:styleId="afff0">
    <w:name w:val="List"/>
    <w:basedOn w:val="a3"/>
    <w:rsid w:val="00CA0628"/>
    <w:pPr>
      <w:suppressAutoHyphens/>
      <w:spacing w:after="0"/>
      <w:ind w:firstLine="720"/>
      <w:jc w:val="both"/>
    </w:pPr>
    <w:rPr>
      <w:rFonts w:eastAsia="Times New Roman" w:cs="Mangal"/>
      <w:sz w:val="28"/>
      <w:szCs w:val="20"/>
      <w:lang w:eastAsia="ar-SA"/>
    </w:rPr>
  </w:style>
  <w:style w:type="paragraph" w:customStyle="1" w:styleId="1e">
    <w:name w:val="Название1"/>
    <w:basedOn w:val="a"/>
    <w:rsid w:val="00CA0628"/>
    <w:pPr>
      <w:widowControl/>
      <w:suppressLineNumbers/>
      <w:suppressAutoHyphens/>
      <w:autoSpaceDE/>
      <w:autoSpaceDN/>
      <w:adjustRightInd/>
      <w:spacing w:before="120" w:after="120"/>
      <w:ind w:firstLine="720"/>
      <w:jc w:val="both"/>
    </w:pPr>
    <w:rPr>
      <w:rFonts w:eastAsia="Times New Roman" w:cs="Mangal"/>
      <w:i/>
      <w:iCs/>
      <w:sz w:val="24"/>
      <w:szCs w:val="24"/>
      <w:lang w:eastAsia="ar-SA"/>
    </w:rPr>
  </w:style>
  <w:style w:type="paragraph" w:customStyle="1" w:styleId="1f">
    <w:name w:val="Указатель1"/>
    <w:basedOn w:val="a"/>
    <w:rsid w:val="00CA0628"/>
    <w:pPr>
      <w:widowControl/>
      <w:suppressLineNumbers/>
      <w:suppressAutoHyphens/>
      <w:autoSpaceDE/>
      <w:autoSpaceDN/>
      <w:adjustRightInd/>
      <w:ind w:firstLine="720"/>
      <w:jc w:val="both"/>
    </w:pPr>
    <w:rPr>
      <w:rFonts w:eastAsia="Times New Roman" w:cs="Mangal"/>
      <w:lang w:eastAsia="ar-SA"/>
    </w:rPr>
  </w:style>
  <w:style w:type="paragraph" w:customStyle="1" w:styleId="1f0">
    <w:name w:val="Название объекта1"/>
    <w:basedOn w:val="a"/>
    <w:next w:val="a"/>
    <w:rsid w:val="00CA0628"/>
    <w:pPr>
      <w:suppressAutoHyphens/>
      <w:autoSpaceDE/>
      <w:autoSpaceDN/>
      <w:adjustRightInd/>
      <w:spacing w:before="120" w:after="120"/>
      <w:ind w:firstLine="720"/>
      <w:jc w:val="both"/>
    </w:pPr>
    <w:rPr>
      <w:rFonts w:eastAsia="Times New Roman"/>
      <w:b/>
      <w:lang w:eastAsia="ar-SA"/>
    </w:rPr>
  </w:style>
  <w:style w:type="paragraph" w:customStyle="1" w:styleId="1f1">
    <w:name w:val="Текст1"/>
    <w:basedOn w:val="a"/>
    <w:rsid w:val="00CA0628"/>
    <w:pPr>
      <w:widowControl/>
      <w:suppressAutoHyphens/>
      <w:autoSpaceDE/>
      <w:autoSpaceDN/>
      <w:adjustRightInd/>
      <w:ind w:firstLine="720"/>
      <w:jc w:val="both"/>
    </w:pPr>
    <w:rPr>
      <w:rFonts w:ascii="Courier New" w:eastAsia="Times New Roman" w:hAnsi="Courier New"/>
      <w:lang w:eastAsia="ar-SA"/>
    </w:rPr>
  </w:style>
  <w:style w:type="paragraph" w:customStyle="1" w:styleId="212">
    <w:name w:val="Основной текст с отступом 21"/>
    <w:basedOn w:val="a"/>
    <w:rsid w:val="00CA0628"/>
    <w:pPr>
      <w:widowControl/>
      <w:suppressAutoHyphens/>
      <w:autoSpaceDE/>
      <w:autoSpaceDN/>
      <w:adjustRightInd/>
      <w:ind w:firstLine="709"/>
      <w:jc w:val="center"/>
    </w:pPr>
    <w:rPr>
      <w:rFonts w:eastAsia="Times New Roman"/>
      <w:lang w:eastAsia="ar-SA"/>
    </w:rPr>
  </w:style>
  <w:style w:type="paragraph" w:customStyle="1" w:styleId="312">
    <w:name w:val="Основной текст с отступом 31"/>
    <w:basedOn w:val="a"/>
    <w:rsid w:val="00CA0628"/>
    <w:pPr>
      <w:widowControl/>
      <w:suppressAutoHyphens/>
      <w:autoSpaceDE/>
      <w:autoSpaceDN/>
      <w:adjustRightInd/>
      <w:ind w:firstLine="284"/>
      <w:jc w:val="both"/>
    </w:pPr>
    <w:rPr>
      <w:rFonts w:eastAsia="Times New Roman"/>
      <w:lang w:eastAsia="ar-SA"/>
    </w:rPr>
  </w:style>
  <w:style w:type="paragraph" w:customStyle="1" w:styleId="FR1">
    <w:name w:val="FR1"/>
    <w:rsid w:val="00CA0628"/>
    <w:pPr>
      <w:widowControl w:val="0"/>
      <w:suppressAutoHyphens/>
      <w:autoSpaceDE w:val="0"/>
      <w:spacing w:after="0" w:line="240" w:lineRule="auto"/>
      <w:jc w:val="both"/>
    </w:pPr>
    <w:rPr>
      <w:rFonts w:ascii="Arial" w:eastAsia="Arial" w:hAnsi="Arial" w:cs="Arial"/>
      <w:b/>
      <w:bCs/>
      <w:i/>
      <w:iCs/>
      <w:sz w:val="16"/>
      <w:szCs w:val="16"/>
      <w:lang w:eastAsia="ar-SA"/>
    </w:rPr>
  </w:style>
  <w:style w:type="paragraph" w:customStyle="1" w:styleId="47">
    <w:name w:val="заголовок 4"/>
    <w:basedOn w:val="a"/>
    <w:next w:val="a"/>
    <w:rsid w:val="00CA0628"/>
    <w:pPr>
      <w:keepNext/>
      <w:widowControl/>
      <w:suppressAutoHyphens/>
      <w:autoSpaceDE/>
      <w:autoSpaceDN/>
      <w:adjustRightInd/>
      <w:jc w:val="both"/>
    </w:pPr>
    <w:rPr>
      <w:rFonts w:eastAsia="Times New Roman"/>
      <w:lang w:eastAsia="ar-SA"/>
    </w:rPr>
  </w:style>
  <w:style w:type="paragraph" w:customStyle="1" w:styleId="1f2">
    <w:name w:val="заголовок 1"/>
    <w:basedOn w:val="a"/>
    <w:next w:val="a"/>
    <w:rsid w:val="00CA0628"/>
    <w:pPr>
      <w:keepNext/>
      <w:widowControl/>
      <w:suppressAutoHyphens/>
      <w:autoSpaceDN/>
      <w:adjustRightInd/>
      <w:spacing w:before="240" w:after="60"/>
      <w:jc w:val="center"/>
    </w:pPr>
    <w:rPr>
      <w:rFonts w:ascii="Cooper" w:eastAsia="Times New Roman" w:hAnsi="Cooper"/>
      <w:caps/>
      <w:kern w:val="1"/>
      <w:sz w:val="48"/>
      <w:szCs w:val="48"/>
      <w:lang w:eastAsia="ar-SA"/>
    </w:rPr>
  </w:style>
  <w:style w:type="paragraph" w:customStyle="1" w:styleId="2f3">
    <w:name w:val="заголовок 2"/>
    <w:basedOn w:val="a"/>
    <w:next w:val="a"/>
    <w:rsid w:val="00CA0628"/>
    <w:pPr>
      <w:keepNext/>
      <w:widowControl/>
      <w:suppressAutoHyphens/>
      <w:autoSpaceDN/>
      <w:adjustRightInd/>
      <w:spacing w:before="240" w:after="60"/>
    </w:pPr>
    <w:rPr>
      <w:rFonts w:eastAsia="Times New Roman"/>
      <w:b/>
      <w:bCs/>
      <w:sz w:val="36"/>
      <w:szCs w:val="36"/>
      <w:lang w:eastAsia="ar-SA"/>
    </w:rPr>
  </w:style>
  <w:style w:type="paragraph" w:customStyle="1" w:styleId="3c">
    <w:name w:val="заголовок 3"/>
    <w:basedOn w:val="a"/>
    <w:next w:val="a"/>
    <w:rsid w:val="00CA0628"/>
    <w:pPr>
      <w:keepNext/>
      <w:widowControl/>
      <w:suppressAutoHyphens/>
      <w:autoSpaceDN/>
      <w:adjustRightInd/>
      <w:spacing w:before="240" w:after="60"/>
    </w:pPr>
    <w:rPr>
      <w:rFonts w:ascii="Arial" w:eastAsia="Times New Roman" w:hAnsi="Arial" w:cs="Arial"/>
      <w:sz w:val="24"/>
      <w:szCs w:val="24"/>
      <w:lang w:eastAsia="ar-SA"/>
    </w:rPr>
  </w:style>
  <w:style w:type="paragraph" w:customStyle="1" w:styleId="55">
    <w:name w:val="заголовок 5"/>
    <w:basedOn w:val="a"/>
    <w:next w:val="a"/>
    <w:rsid w:val="00CA0628"/>
    <w:pPr>
      <w:widowControl/>
      <w:suppressAutoHyphens/>
      <w:autoSpaceDN/>
      <w:adjustRightInd/>
      <w:spacing w:before="240" w:after="60"/>
    </w:pPr>
    <w:rPr>
      <w:rFonts w:ascii="Arial" w:eastAsia="Times New Roman" w:hAnsi="Arial" w:cs="Arial"/>
      <w:sz w:val="22"/>
      <w:szCs w:val="22"/>
      <w:lang w:eastAsia="ar-SA"/>
    </w:rPr>
  </w:style>
  <w:style w:type="paragraph" w:customStyle="1" w:styleId="65">
    <w:name w:val="заголовок 6"/>
    <w:basedOn w:val="a"/>
    <w:next w:val="a"/>
    <w:rsid w:val="00CA0628"/>
    <w:pPr>
      <w:widowControl/>
      <w:suppressAutoHyphens/>
      <w:autoSpaceDN/>
      <w:adjustRightInd/>
      <w:spacing w:before="240" w:after="60"/>
    </w:pPr>
    <w:rPr>
      <w:rFonts w:eastAsia="Times New Roman"/>
      <w:i/>
      <w:iCs/>
      <w:sz w:val="22"/>
      <w:szCs w:val="22"/>
      <w:lang w:eastAsia="ar-SA"/>
    </w:rPr>
  </w:style>
  <w:style w:type="paragraph" w:customStyle="1" w:styleId="75">
    <w:name w:val="заголовок 7"/>
    <w:basedOn w:val="a"/>
    <w:next w:val="a"/>
    <w:rsid w:val="00CA0628"/>
    <w:pPr>
      <w:widowControl/>
      <w:suppressAutoHyphens/>
      <w:autoSpaceDN/>
      <w:adjustRightInd/>
      <w:spacing w:before="240" w:after="60"/>
    </w:pPr>
    <w:rPr>
      <w:rFonts w:ascii="Arial" w:eastAsia="Times New Roman" w:hAnsi="Arial" w:cs="Arial"/>
      <w:sz w:val="20"/>
      <w:lang w:eastAsia="ar-SA"/>
    </w:rPr>
  </w:style>
  <w:style w:type="paragraph" w:customStyle="1" w:styleId="85">
    <w:name w:val="заголовок 8"/>
    <w:basedOn w:val="a"/>
    <w:next w:val="a"/>
    <w:rsid w:val="00CA0628"/>
    <w:pPr>
      <w:widowControl/>
      <w:suppressAutoHyphens/>
      <w:autoSpaceDN/>
      <w:adjustRightInd/>
      <w:spacing w:before="240" w:after="60"/>
    </w:pPr>
    <w:rPr>
      <w:rFonts w:ascii="Arial" w:eastAsia="Times New Roman" w:hAnsi="Arial" w:cs="Arial"/>
      <w:i/>
      <w:iCs/>
      <w:sz w:val="20"/>
      <w:lang w:eastAsia="ar-SA"/>
    </w:rPr>
  </w:style>
  <w:style w:type="paragraph" w:customStyle="1" w:styleId="94">
    <w:name w:val="заголовок 9"/>
    <w:basedOn w:val="a"/>
    <w:next w:val="a"/>
    <w:rsid w:val="00CA0628"/>
    <w:pPr>
      <w:widowControl/>
      <w:suppressAutoHyphens/>
      <w:autoSpaceDN/>
      <w:adjustRightInd/>
      <w:spacing w:before="240" w:after="60"/>
    </w:pPr>
    <w:rPr>
      <w:rFonts w:ascii="Arial" w:eastAsia="Times New Roman" w:hAnsi="Arial" w:cs="Arial"/>
      <w:b/>
      <w:bCs/>
      <w:i/>
      <w:iCs/>
      <w:sz w:val="18"/>
      <w:szCs w:val="18"/>
      <w:lang w:eastAsia="ar-SA"/>
    </w:rPr>
  </w:style>
  <w:style w:type="paragraph" w:customStyle="1" w:styleId="213">
    <w:name w:val="Основной текст 21"/>
    <w:basedOn w:val="a"/>
    <w:rsid w:val="00CA0628"/>
    <w:pPr>
      <w:widowControl/>
      <w:suppressAutoHyphens/>
      <w:autoSpaceDE/>
      <w:autoSpaceDN/>
      <w:adjustRightInd/>
      <w:jc w:val="both"/>
    </w:pPr>
    <w:rPr>
      <w:rFonts w:eastAsia="Times New Roman"/>
      <w:bCs/>
      <w:sz w:val="34"/>
      <w:lang w:eastAsia="ar-SA"/>
    </w:rPr>
  </w:style>
  <w:style w:type="paragraph" w:customStyle="1" w:styleId="afff1">
    <w:name w:val="Содержимое таблицы"/>
    <w:basedOn w:val="a"/>
    <w:rsid w:val="00CA0628"/>
    <w:pPr>
      <w:widowControl/>
      <w:suppressLineNumbers/>
      <w:suppressAutoHyphens/>
      <w:autoSpaceDE/>
      <w:autoSpaceDN/>
      <w:adjustRightInd/>
      <w:ind w:firstLine="720"/>
      <w:jc w:val="both"/>
    </w:pPr>
    <w:rPr>
      <w:rFonts w:eastAsia="Times New Roman"/>
      <w:lang w:eastAsia="ar-SA"/>
    </w:rPr>
  </w:style>
  <w:style w:type="paragraph" w:customStyle="1" w:styleId="afff2">
    <w:name w:val="Заголовок таблицы"/>
    <w:basedOn w:val="afff1"/>
    <w:rsid w:val="00CA0628"/>
    <w:pPr>
      <w:jc w:val="center"/>
    </w:pPr>
    <w:rPr>
      <w:b/>
      <w:bCs/>
    </w:rPr>
  </w:style>
  <w:style w:type="paragraph" w:customStyle="1" w:styleId="afff3">
    <w:name w:val="Содержимое врезки"/>
    <w:basedOn w:val="a3"/>
    <w:rsid w:val="00CA0628"/>
    <w:pPr>
      <w:suppressAutoHyphens/>
      <w:spacing w:after="0"/>
      <w:ind w:firstLine="720"/>
      <w:jc w:val="both"/>
    </w:pPr>
    <w:rPr>
      <w:rFonts w:eastAsia="Times New Roman"/>
      <w:sz w:val="28"/>
      <w:szCs w:val="20"/>
      <w:lang w:eastAsia="ar-SA"/>
    </w:rPr>
  </w:style>
  <w:style w:type="character" w:styleId="afff4">
    <w:name w:val="FollowedHyperlink"/>
    <w:rsid w:val="00CA0628"/>
    <w:rPr>
      <w:color w:val="800080"/>
      <w:u w:val="single"/>
    </w:rPr>
  </w:style>
  <w:style w:type="character" w:customStyle="1" w:styleId="texample">
    <w:name w:val="texample"/>
    <w:basedOn w:val="a0"/>
    <w:rsid w:val="00CA0628"/>
  </w:style>
  <w:style w:type="paragraph" w:customStyle="1" w:styleId="CM71">
    <w:name w:val="CM71"/>
    <w:basedOn w:val="Default"/>
    <w:next w:val="Default"/>
    <w:rsid w:val="00CA0628"/>
    <w:pPr>
      <w:widowControl w:val="0"/>
      <w:spacing w:after="255"/>
    </w:pPr>
    <w:rPr>
      <w:rFonts w:ascii="BLABF K+ T T 13 D O 00" w:hAnsi="BLABF K+ T T 13 D O 00" w:cs="BLABF K+ T T 13 D O 00"/>
      <w:color w:val="auto"/>
      <w:lang w:eastAsia="ru-RU"/>
    </w:rPr>
  </w:style>
  <w:style w:type="paragraph" w:customStyle="1" w:styleId="CM5">
    <w:name w:val="CM5"/>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4">
    <w:name w:val="CM4"/>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11">
    <w:name w:val="CM11"/>
    <w:basedOn w:val="Default"/>
    <w:next w:val="Default"/>
    <w:rsid w:val="00CA0628"/>
    <w:pPr>
      <w:widowControl w:val="0"/>
    </w:pPr>
    <w:rPr>
      <w:rFonts w:ascii="BLABF K+ T T 13 D O 00" w:hAnsi="BLABF K+ T T 13 D O 00" w:cs="BLABF K+ T T 13 D O 00"/>
      <w:color w:val="auto"/>
      <w:lang w:eastAsia="ru-RU"/>
    </w:rPr>
  </w:style>
  <w:style w:type="paragraph" w:customStyle="1" w:styleId="CM12">
    <w:name w:val="CM12"/>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13">
    <w:name w:val="CM13"/>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2">
    <w:name w:val="CM2"/>
    <w:basedOn w:val="Default"/>
    <w:next w:val="Default"/>
    <w:rsid w:val="00CA0628"/>
    <w:pPr>
      <w:widowControl w:val="0"/>
    </w:pPr>
    <w:rPr>
      <w:rFonts w:ascii="BLABF K+ T T 13 D O 00" w:hAnsi="BLABF K+ T T 13 D O 00" w:cs="BLABF K+ T T 13 D O 00"/>
      <w:color w:val="auto"/>
      <w:lang w:eastAsia="ru-RU"/>
    </w:rPr>
  </w:style>
  <w:style w:type="paragraph" w:customStyle="1" w:styleId="CM72">
    <w:name w:val="CM72"/>
    <w:basedOn w:val="Default"/>
    <w:next w:val="Default"/>
    <w:rsid w:val="00CA0628"/>
    <w:pPr>
      <w:widowControl w:val="0"/>
      <w:spacing w:after="578"/>
    </w:pPr>
    <w:rPr>
      <w:rFonts w:ascii="BLABF K+ T T 13 D O 00" w:hAnsi="BLABF K+ T T 13 D O 00" w:cs="BLABF K+ T T 13 D O 00"/>
      <w:color w:val="auto"/>
      <w:lang w:eastAsia="ru-RU"/>
    </w:rPr>
  </w:style>
  <w:style w:type="paragraph" w:customStyle="1" w:styleId="CM80">
    <w:name w:val="CM80"/>
    <w:basedOn w:val="Default"/>
    <w:next w:val="Default"/>
    <w:rsid w:val="00CA0628"/>
    <w:pPr>
      <w:widowControl w:val="0"/>
      <w:spacing w:after="88"/>
    </w:pPr>
    <w:rPr>
      <w:rFonts w:ascii="BLABF K+ T T 13 D O 00" w:hAnsi="BLABF K+ T T 13 D O 00" w:cs="BLABF K+ T T 13 D O 00"/>
      <w:color w:val="auto"/>
      <w:lang w:eastAsia="ru-RU"/>
    </w:rPr>
  </w:style>
  <w:style w:type="paragraph" w:customStyle="1" w:styleId="CM74">
    <w:name w:val="CM74"/>
    <w:basedOn w:val="Default"/>
    <w:next w:val="Default"/>
    <w:rsid w:val="00CA0628"/>
    <w:pPr>
      <w:widowControl w:val="0"/>
      <w:spacing w:after="433"/>
    </w:pPr>
    <w:rPr>
      <w:rFonts w:ascii="BLABF K+ T T 13 D O 00" w:hAnsi="BLABF K+ T T 13 D O 00" w:cs="BLABF K+ T T 13 D O 00"/>
      <w:color w:val="auto"/>
      <w:lang w:eastAsia="ru-RU"/>
    </w:rPr>
  </w:style>
  <w:style w:type="paragraph" w:customStyle="1" w:styleId="CM73">
    <w:name w:val="CM73"/>
    <w:basedOn w:val="Default"/>
    <w:next w:val="Default"/>
    <w:rsid w:val="00CA0628"/>
    <w:pPr>
      <w:widowControl w:val="0"/>
      <w:spacing w:after="155"/>
    </w:pPr>
    <w:rPr>
      <w:rFonts w:ascii="BLABF K+ T T 13 D O 00" w:hAnsi="BLABF K+ T T 13 D O 00" w:cs="BLABF K+ T T 13 D O 00"/>
      <w:color w:val="auto"/>
      <w:lang w:eastAsia="ru-RU"/>
    </w:rPr>
  </w:style>
  <w:style w:type="paragraph" w:customStyle="1" w:styleId="CM75">
    <w:name w:val="CM75"/>
    <w:basedOn w:val="Default"/>
    <w:next w:val="Default"/>
    <w:rsid w:val="00CA0628"/>
    <w:pPr>
      <w:widowControl w:val="0"/>
      <w:spacing w:after="193"/>
    </w:pPr>
    <w:rPr>
      <w:rFonts w:ascii="BLABF K+ T T 13 D O 00" w:hAnsi="BLABF K+ T T 13 D O 00" w:cs="BLABF K+ T T 13 D O 00"/>
      <w:color w:val="auto"/>
      <w:lang w:eastAsia="ru-RU"/>
    </w:rPr>
  </w:style>
  <w:style w:type="paragraph" w:customStyle="1" w:styleId="CM77">
    <w:name w:val="CM77"/>
    <w:basedOn w:val="Default"/>
    <w:next w:val="Default"/>
    <w:rsid w:val="00CA0628"/>
    <w:pPr>
      <w:widowControl w:val="0"/>
      <w:spacing w:after="723"/>
    </w:pPr>
    <w:rPr>
      <w:rFonts w:ascii="BLABF K+ T T 13 D O 00" w:hAnsi="BLABF K+ T T 13 D O 00" w:cs="BLABF K+ T T 13 D O 00"/>
      <w:color w:val="auto"/>
      <w:lang w:eastAsia="ru-RU"/>
    </w:rPr>
  </w:style>
  <w:style w:type="paragraph" w:customStyle="1" w:styleId="CM15">
    <w:name w:val="CM15"/>
    <w:basedOn w:val="Default"/>
    <w:next w:val="Default"/>
    <w:rsid w:val="00CA0628"/>
    <w:pPr>
      <w:widowControl w:val="0"/>
    </w:pPr>
    <w:rPr>
      <w:rFonts w:ascii="BLABF K+ T T 13 D O 00" w:hAnsi="BLABF K+ T T 13 D O 00" w:cs="BLABF K+ T T 13 D O 00"/>
      <w:color w:val="auto"/>
      <w:lang w:eastAsia="ru-RU"/>
    </w:rPr>
  </w:style>
  <w:style w:type="paragraph" w:customStyle="1" w:styleId="CM76">
    <w:name w:val="CM76"/>
    <w:basedOn w:val="Default"/>
    <w:next w:val="Default"/>
    <w:rsid w:val="00CA0628"/>
    <w:pPr>
      <w:widowControl w:val="0"/>
      <w:spacing w:after="335"/>
    </w:pPr>
    <w:rPr>
      <w:rFonts w:ascii="BLABF K+ T T 13 D O 00" w:hAnsi="BLABF K+ T T 13 D O 00" w:cs="BLABF K+ T T 13 D O 00"/>
      <w:color w:val="auto"/>
      <w:lang w:eastAsia="ru-RU"/>
    </w:rPr>
  </w:style>
  <w:style w:type="paragraph" w:customStyle="1" w:styleId="CM78">
    <w:name w:val="CM78"/>
    <w:basedOn w:val="Default"/>
    <w:next w:val="Default"/>
    <w:rsid w:val="00CA0628"/>
    <w:pPr>
      <w:widowControl w:val="0"/>
      <w:spacing w:after="102"/>
    </w:pPr>
    <w:rPr>
      <w:rFonts w:ascii="BLABF K+ T T 13 D O 00" w:hAnsi="BLABF K+ T T 13 D O 00" w:cs="BLABF K+ T T 13 D O 00"/>
      <w:color w:val="auto"/>
      <w:lang w:eastAsia="ru-RU"/>
    </w:rPr>
  </w:style>
  <w:style w:type="paragraph" w:customStyle="1" w:styleId="CM79">
    <w:name w:val="CM79"/>
    <w:basedOn w:val="Default"/>
    <w:next w:val="Default"/>
    <w:rsid w:val="00CA0628"/>
    <w:pPr>
      <w:widowControl w:val="0"/>
      <w:spacing w:after="623"/>
    </w:pPr>
    <w:rPr>
      <w:rFonts w:ascii="BLABF K+ T T 13 D O 00" w:hAnsi="BLABF K+ T T 13 D O 00" w:cs="BLABF K+ T T 13 D O 00"/>
      <w:color w:val="auto"/>
      <w:lang w:eastAsia="ru-RU"/>
    </w:rPr>
  </w:style>
  <w:style w:type="paragraph" w:customStyle="1" w:styleId="CM16">
    <w:name w:val="CM16"/>
    <w:basedOn w:val="Default"/>
    <w:next w:val="Default"/>
    <w:rsid w:val="00CA0628"/>
    <w:pPr>
      <w:widowControl w:val="0"/>
    </w:pPr>
    <w:rPr>
      <w:rFonts w:ascii="BLABF K+ T T 13 D O 00" w:hAnsi="BLABF K+ T T 13 D O 00" w:cs="BLABF K+ T T 13 D O 00"/>
      <w:color w:val="auto"/>
      <w:lang w:eastAsia="ru-RU"/>
    </w:rPr>
  </w:style>
  <w:style w:type="character" w:customStyle="1" w:styleId="110">
    <w:name w:val="Заголовок 1 Знак1"/>
    <w:uiPriority w:val="99"/>
    <w:locked/>
    <w:rsid w:val="00CA0628"/>
    <w:rPr>
      <w:rFonts w:ascii="Arial" w:eastAsia="Times New Roman" w:hAnsi="Arial" w:cs="Arial"/>
      <w:b/>
      <w:bCs/>
      <w:kern w:val="32"/>
      <w:sz w:val="32"/>
      <w:szCs w:val="32"/>
    </w:rPr>
  </w:style>
  <w:style w:type="character" w:customStyle="1" w:styleId="1f3">
    <w:name w:val="Слабое выделение1"/>
    <w:rsid w:val="00CA0628"/>
    <w:rPr>
      <w:i/>
      <w:color w:val="808080"/>
    </w:rPr>
  </w:style>
  <w:style w:type="character" w:customStyle="1" w:styleId="1f4">
    <w:name w:val="Сильное выделение1"/>
    <w:rsid w:val="00CA0628"/>
    <w:rPr>
      <w:b/>
      <w:i/>
      <w:color w:val="4F81BD"/>
    </w:rPr>
  </w:style>
  <w:style w:type="paragraph" w:customStyle="1" w:styleId="214">
    <w:name w:val="Цитата 21"/>
    <w:basedOn w:val="a"/>
    <w:next w:val="a"/>
    <w:rsid w:val="00CA0628"/>
    <w:rPr>
      <w:i/>
      <w:iCs/>
      <w:color w:val="000000"/>
      <w:sz w:val="20"/>
      <w:lang w:val="x-none"/>
    </w:rPr>
  </w:style>
  <w:style w:type="paragraph" w:customStyle="1" w:styleId="1f5">
    <w:name w:val="Выделенная цитата1"/>
    <w:basedOn w:val="a"/>
    <w:next w:val="a"/>
    <w:rsid w:val="00CA0628"/>
    <w:pPr>
      <w:pBdr>
        <w:bottom w:val="single" w:sz="4" w:space="4" w:color="4F81BD"/>
      </w:pBdr>
      <w:spacing w:before="200" w:after="280"/>
      <w:ind w:left="936" w:right="936"/>
    </w:pPr>
    <w:rPr>
      <w:b/>
      <w:bCs/>
      <w:i/>
      <w:iCs/>
      <w:color w:val="4F81BD"/>
      <w:sz w:val="20"/>
      <w:lang w:val="x-none"/>
    </w:rPr>
  </w:style>
  <w:style w:type="character" w:customStyle="1" w:styleId="1f6">
    <w:name w:val="Название книги1"/>
    <w:rsid w:val="00CA0628"/>
    <w:rPr>
      <w:b/>
      <w:smallCaps/>
      <w:spacing w:val="5"/>
    </w:rPr>
  </w:style>
  <w:style w:type="paragraph" w:customStyle="1" w:styleId="1f7">
    <w:name w:val="Заголовок оглавления1"/>
    <w:basedOn w:val="1"/>
    <w:next w:val="a"/>
    <w:rsid w:val="00CA0628"/>
    <w:pPr>
      <w:keepLines/>
      <w:spacing w:before="480"/>
      <w:outlineLvl w:val="9"/>
    </w:pPr>
    <w:rPr>
      <w:color w:val="365F91"/>
      <w:kern w:val="0"/>
      <w:lang w:val="ru-RU" w:eastAsia="en-US"/>
    </w:rPr>
  </w:style>
  <w:style w:type="paragraph" w:customStyle="1" w:styleId="1f8">
    <w:name w:val="Без интервала1"/>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style>
  <w:style w:type="paragraph" w:customStyle="1" w:styleId="1f9">
    <w:name w:val="Заголовок1"/>
    <w:basedOn w:val="a"/>
    <w:next w:val="a3"/>
    <w:rsid w:val="00CA0628"/>
    <w:pPr>
      <w:keepNext/>
      <w:widowControl/>
      <w:suppressAutoHyphens/>
      <w:autoSpaceDE/>
      <w:autoSpaceDN/>
      <w:adjustRightInd/>
      <w:spacing w:before="240" w:after="120"/>
      <w:ind w:firstLine="720"/>
      <w:jc w:val="both"/>
    </w:pPr>
    <w:rPr>
      <w:rFonts w:ascii="Arial" w:eastAsia="Arial Unicode MS" w:hAnsi="Arial" w:cs="Mangal"/>
      <w:szCs w:val="28"/>
      <w:lang w:eastAsia="ar-SA"/>
    </w:rPr>
  </w:style>
  <w:style w:type="character" w:customStyle="1" w:styleId="com">
    <w:name w:val="com"/>
    <w:rsid w:val="00CA0628"/>
  </w:style>
  <w:style w:type="character" w:customStyle="1" w:styleId="pln">
    <w:name w:val="pln"/>
    <w:rsid w:val="00CA0628"/>
  </w:style>
  <w:style w:type="character" w:customStyle="1" w:styleId="str">
    <w:name w:val="str"/>
    <w:rsid w:val="00CA0628"/>
  </w:style>
  <w:style w:type="character" w:customStyle="1" w:styleId="kwd">
    <w:name w:val="kwd"/>
    <w:rsid w:val="00CA0628"/>
  </w:style>
  <w:style w:type="character" w:customStyle="1" w:styleId="pun">
    <w:name w:val="pun"/>
    <w:rsid w:val="00CA0628"/>
  </w:style>
  <w:style w:type="character" w:customStyle="1" w:styleId="lit">
    <w:name w:val="lit"/>
    <w:rsid w:val="00CA0628"/>
  </w:style>
  <w:style w:type="character" w:customStyle="1" w:styleId="typ">
    <w:name w:val="typ"/>
    <w:rsid w:val="00CA0628"/>
  </w:style>
  <w:style w:type="character" w:customStyle="1" w:styleId="95">
    <w:name w:val="Основной текст + 9"/>
    <w:aliases w:val="5 pt,Интервал 1 pt"/>
    <w:uiPriority w:val="99"/>
    <w:rsid w:val="00CA0628"/>
    <w:rPr>
      <w:rFonts w:ascii="Times New Roman" w:hAnsi="Times New Roman" w:cs="Times New Roman"/>
      <w:color w:val="000000"/>
      <w:spacing w:val="20"/>
      <w:w w:val="100"/>
      <w:position w:val="0"/>
      <w:sz w:val="19"/>
      <w:szCs w:val="19"/>
      <w:u w:val="none"/>
      <w:shd w:val="clear" w:color="auto" w:fill="FFFFFF"/>
      <w:lang w:val="ru-RU"/>
    </w:rPr>
  </w:style>
  <w:style w:type="character" w:customStyle="1" w:styleId="Bodytext2">
    <w:name w:val="Body text (2)_"/>
    <w:link w:val="Bodytext20"/>
    <w:rsid w:val="00CA0628"/>
    <w:rPr>
      <w:rFonts w:ascii="Cambria" w:eastAsia="Cambria" w:hAnsi="Cambria" w:cs="Cambria"/>
      <w:sz w:val="17"/>
      <w:szCs w:val="17"/>
      <w:shd w:val="clear" w:color="auto" w:fill="FFFFFF"/>
    </w:rPr>
  </w:style>
  <w:style w:type="paragraph" w:customStyle="1" w:styleId="Bodytext20">
    <w:name w:val="Body text (2)"/>
    <w:basedOn w:val="a"/>
    <w:link w:val="Bodytext2"/>
    <w:rsid w:val="00CA0628"/>
    <w:pPr>
      <w:shd w:val="clear" w:color="auto" w:fill="FFFFFF"/>
      <w:autoSpaceDE/>
      <w:autoSpaceDN/>
      <w:adjustRightInd/>
      <w:spacing w:line="216" w:lineRule="exact"/>
      <w:ind w:hanging="320"/>
    </w:pPr>
    <w:rPr>
      <w:rFonts w:ascii="Cambria" w:eastAsia="Cambria" w:hAnsi="Cambria" w:cs="Cambria"/>
      <w:sz w:val="17"/>
      <w:szCs w:val="17"/>
      <w:lang w:eastAsia="en-US"/>
    </w:rPr>
  </w:style>
  <w:style w:type="character" w:customStyle="1" w:styleId="Bodytext8">
    <w:name w:val="Body text (8)"/>
    <w:rsid w:val="00CA0628"/>
    <w:rPr>
      <w:rFonts w:ascii="Cambria" w:eastAsia="Cambria" w:hAnsi="Cambria" w:cs="Cambria"/>
      <w:b/>
      <w:bCs/>
      <w:i w:val="0"/>
      <w:iCs w:val="0"/>
      <w:smallCaps w:val="0"/>
      <w:strike w:val="0"/>
      <w:color w:val="000000"/>
      <w:spacing w:val="0"/>
      <w:w w:val="100"/>
      <w:position w:val="0"/>
      <w:sz w:val="16"/>
      <w:szCs w:val="16"/>
      <w:u w:val="none"/>
      <w:lang w:val="ru-RU" w:eastAsia="ru-RU" w:bidi="ru-RU"/>
    </w:rPr>
  </w:style>
  <w:style w:type="character" w:customStyle="1" w:styleId="Bodytext8Arial">
    <w:name w:val="Body text (8) + Arial"/>
    <w:aliases w:val="Not Bold,Header or footer + Trebuchet MS,7.5 pt,Body text (2) + Trebuchet MS"/>
    <w:rsid w:val="00CA0628"/>
    <w:rPr>
      <w:rFonts w:ascii="Arial" w:eastAsia="Arial" w:hAnsi="Arial" w:cs="Arial"/>
      <w:b/>
      <w:bCs/>
      <w:i w:val="0"/>
      <w:iCs w:val="0"/>
      <w:smallCaps w:val="0"/>
      <w:strike w:val="0"/>
      <w:color w:val="000000"/>
      <w:spacing w:val="0"/>
      <w:w w:val="100"/>
      <w:position w:val="0"/>
      <w:sz w:val="16"/>
      <w:szCs w:val="16"/>
      <w:u w:val="none"/>
      <w:lang w:val="ru-RU" w:eastAsia="ru-RU" w:bidi="ru-RU"/>
    </w:rPr>
  </w:style>
  <w:style w:type="character" w:customStyle="1" w:styleId="Bodytext2Gulim">
    <w:name w:val="Body text (2) + Gulim"/>
    <w:aliases w:val="5.5 pt"/>
    <w:rsid w:val="00CA0628"/>
    <w:rPr>
      <w:rFonts w:ascii="Gulim" w:eastAsia="Gulim" w:hAnsi="Gulim" w:cs="Gulim"/>
      <w:b w:val="0"/>
      <w:bCs w:val="0"/>
      <w:i w:val="0"/>
      <w:iCs w:val="0"/>
      <w:smallCaps w:val="0"/>
      <w:strike w:val="0"/>
      <w:color w:val="000000"/>
      <w:spacing w:val="0"/>
      <w:w w:val="100"/>
      <w:position w:val="0"/>
      <w:sz w:val="11"/>
      <w:szCs w:val="11"/>
      <w:u w:val="none"/>
      <w:shd w:val="clear" w:color="auto" w:fill="FFFFFF"/>
      <w:lang w:val="ru-RU" w:eastAsia="ru-RU" w:bidi="ru-RU"/>
    </w:rPr>
  </w:style>
  <w:style w:type="character" w:customStyle="1" w:styleId="Bodytext28pt">
    <w:name w:val="Body text (2) + 8 pt"/>
    <w:aliases w:val="Bold"/>
    <w:rsid w:val="00CA0628"/>
    <w:rPr>
      <w:rFonts w:ascii="Cambria" w:eastAsia="Cambria" w:hAnsi="Cambria" w:cs="Cambria"/>
      <w:b/>
      <w:bCs/>
      <w:i w:val="0"/>
      <w:iCs w:val="0"/>
      <w:smallCaps w:val="0"/>
      <w:strike w:val="0"/>
      <w:color w:val="000000"/>
      <w:spacing w:val="0"/>
      <w:w w:val="100"/>
      <w:position w:val="0"/>
      <w:sz w:val="16"/>
      <w:szCs w:val="16"/>
      <w:u w:val="none"/>
      <w:shd w:val="clear" w:color="auto" w:fill="FFFFFF"/>
      <w:lang w:val="ru-RU" w:eastAsia="ru-RU" w:bidi="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page number" w:uiPriority="0"/>
    <w:lsdException w:name="List" w:uiPriority="0"/>
    <w:lsdException w:name="List Bullet" w:uiPriority="0"/>
    <w:lsdException w:name="List 2" w:uiPriority="0"/>
    <w:lsdException w:name="List Bullet 2" w:uiPriority="0"/>
    <w:lsdException w:name="Title" w:semiHidden="0" w:uiPriority="0" w:unhideWhenUsed="0" w:qFormat="1"/>
    <w:lsdException w:name="Default Paragraph Font" w:uiPriority="1"/>
    <w:lsdException w:name="Body Text" w:uiPriority="0"/>
    <w:lsdException w:name="Body Text Indent" w:uiPriority="0"/>
    <w:lsdException w:name="List Continue 2" w:uiPriority="0"/>
    <w:lsdException w:name="Subtitle" w:semiHidden="0" w:uiPriority="0" w:unhideWhenUsed="0" w:qFormat="1"/>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annotation subject" w:uiPriority="0"/>
    <w:lsdException w:name="No List" w:uiPriority="0"/>
    <w:lsdException w:name="Table Simple 2" w:uiPriority="0"/>
    <w:lsdException w:name="Table Grid 1"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0628"/>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1">
    <w:name w:val="heading 1"/>
    <w:basedOn w:val="a"/>
    <w:next w:val="a"/>
    <w:link w:val="10"/>
    <w:autoRedefine/>
    <w:qFormat/>
    <w:rsid w:val="00CA0628"/>
    <w:pPr>
      <w:keepNext/>
      <w:widowControl/>
      <w:autoSpaceDE/>
      <w:autoSpaceDN/>
      <w:adjustRightInd/>
      <w:spacing w:line="276" w:lineRule="auto"/>
      <w:jc w:val="center"/>
      <w:outlineLvl w:val="0"/>
    </w:pPr>
    <w:rPr>
      <w:b/>
      <w:bCs/>
      <w:caps/>
      <w:kern w:val="32"/>
      <w:szCs w:val="28"/>
      <w:lang w:val="uz-Latn-UZ"/>
    </w:rPr>
  </w:style>
  <w:style w:type="paragraph" w:styleId="20">
    <w:name w:val="heading 2"/>
    <w:aliases w:val="2"/>
    <w:basedOn w:val="a"/>
    <w:next w:val="a"/>
    <w:link w:val="21"/>
    <w:qFormat/>
    <w:rsid w:val="00CA0628"/>
    <w:pPr>
      <w:keepNext/>
      <w:keepLines/>
      <w:spacing w:before="200"/>
      <w:jc w:val="center"/>
      <w:outlineLvl w:val="1"/>
    </w:pPr>
    <w:rPr>
      <w:b/>
      <w:bCs/>
      <w:sz w:val="26"/>
      <w:szCs w:val="26"/>
      <w:lang w:val="x-none"/>
    </w:rPr>
  </w:style>
  <w:style w:type="paragraph" w:styleId="3">
    <w:name w:val="heading 3"/>
    <w:basedOn w:val="a"/>
    <w:next w:val="a"/>
    <w:link w:val="30"/>
    <w:qFormat/>
    <w:rsid w:val="00CA0628"/>
    <w:pPr>
      <w:keepNext/>
      <w:widowControl/>
      <w:adjustRightInd/>
      <w:spacing w:before="240" w:after="60"/>
      <w:outlineLvl w:val="2"/>
    </w:pPr>
    <w:rPr>
      <w:rFonts w:ascii="Arial" w:hAnsi="Arial"/>
      <w:b/>
      <w:bCs/>
      <w:sz w:val="26"/>
      <w:szCs w:val="26"/>
      <w:lang w:val="uz-Cyrl-UZ"/>
    </w:rPr>
  </w:style>
  <w:style w:type="paragraph" w:styleId="4">
    <w:name w:val="heading 4"/>
    <w:basedOn w:val="a"/>
    <w:next w:val="a"/>
    <w:link w:val="40"/>
    <w:qFormat/>
    <w:rsid w:val="00CA0628"/>
    <w:pPr>
      <w:widowControl/>
      <w:outlineLvl w:val="3"/>
    </w:pPr>
    <w:rPr>
      <w:rFonts w:ascii="Times New Roman CYR" w:hAnsi="Times New Roman CYR"/>
      <w:sz w:val="24"/>
      <w:szCs w:val="24"/>
      <w:lang w:val="x-none"/>
    </w:rPr>
  </w:style>
  <w:style w:type="paragraph" w:styleId="5">
    <w:name w:val="heading 5"/>
    <w:basedOn w:val="a"/>
    <w:next w:val="a"/>
    <w:link w:val="50"/>
    <w:qFormat/>
    <w:rsid w:val="00CA0628"/>
    <w:pPr>
      <w:spacing w:before="240" w:after="60"/>
      <w:outlineLvl w:val="4"/>
    </w:pPr>
    <w:rPr>
      <w:rFonts w:ascii="Calibri" w:hAnsi="Calibri"/>
      <w:b/>
      <w:bCs/>
      <w:i/>
      <w:iCs/>
      <w:sz w:val="26"/>
      <w:szCs w:val="26"/>
      <w:lang w:val="x-none"/>
    </w:rPr>
  </w:style>
  <w:style w:type="paragraph" w:styleId="6">
    <w:name w:val="heading 6"/>
    <w:basedOn w:val="a"/>
    <w:next w:val="a"/>
    <w:link w:val="60"/>
    <w:qFormat/>
    <w:rsid w:val="00CA0628"/>
    <w:pPr>
      <w:keepNext/>
      <w:widowControl/>
      <w:autoSpaceDE/>
      <w:autoSpaceDN/>
      <w:adjustRightInd/>
      <w:jc w:val="center"/>
      <w:outlineLvl w:val="5"/>
    </w:pPr>
    <w:rPr>
      <w:sz w:val="24"/>
      <w:szCs w:val="24"/>
      <w:lang w:val="x-none"/>
    </w:rPr>
  </w:style>
  <w:style w:type="paragraph" w:styleId="7">
    <w:name w:val="heading 7"/>
    <w:basedOn w:val="a"/>
    <w:next w:val="a"/>
    <w:link w:val="70"/>
    <w:qFormat/>
    <w:rsid w:val="00CA0628"/>
    <w:pPr>
      <w:keepNext/>
      <w:widowControl/>
      <w:autoSpaceDE/>
      <w:autoSpaceDN/>
      <w:adjustRightInd/>
      <w:outlineLvl w:val="6"/>
    </w:pPr>
    <w:rPr>
      <w:bCs/>
      <w:szCs w:val="28"/>
      <w:lang w:val="x-none"/>
    </w:rPr>
  </w:style>
  <w:style w:type="paragraph" w:styleId="8">
    <w:name w:val="heading 8"/>
    <w:basedOn w:val="a"/>
    <w:next w:val="a"/>
    <w:link w:val="80"/>
    <w:qFormat/>
    <w:rsid w:val="00CA0628"/>
    <w:pPr>
      <w:keepNext/>
      <w:widowControl/>
      <w:tabs>
        <w:tab w:val="left" w:pos="-900"/>
      </w:tabs>
      <w:autoSpaceDE/>
      <w:autoSpaceDN/>
      <w:adjustRightInd/>
      <w:ind w:firstLine="72"/>
      <w:jc w:val="center"/>
      <w:outlineLvl w:val="7"/>
    </w:pPr>
    <w:rPr>
      <w:b/>
      <w:sz w:val="24"/>
      <w:szCs w:val="24"/>
      <w:lang w:val="x-none"/>
    </w:rPr>
  </w:style>
  <w:style w:type="paragraph" w:styleId="9">
    <w:name w:val="heading 9"/>
    <w:basedOn w:val="a"/>
    <w:next w:val="a"/>
    <w:link w:val="90"/>
    <w:qFormat/>
    <w:rsid w:val="00CA0628"/>
    <w:pPr>
      <w:keepNext/>
      <w:widowControl/>
      <w:autoSpaceDE/>
      <w:autoSpaceDN/>
      <w:adjustRightInd/>
      <w:outlineLvl w:val="8"/>
    </w:pPr>
    <w:rPr>
      <w:b/>
      <w:bCs/>
      <w:sz w:val="24"/>
      <w:szCs w:val="24"/>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10">
    <w:name w:val="Заголовок 1 Знак"/>
    <w:basedOn w:val="a0"/>
    <w:link w:val="1"/>
    <w:rsid w:val="00CA0628"/>
    <w:rPr>
      <w:rFonts w:ascii="Times New Roman" w:eastAsia="Calibri" w:hAnsi="Times New Roman" w:cs="Times New Roman"/>
      <w:b/>
      <w:bCs/>
      <w:caps/>
      <w:kern w:val="32"/>
      <w:sz w:val="28"/>
      <w:szCs w:val="28"/>
      <w:lang w:val="uz-Latn-UZ" w:eastAsia="ru-RU"/>
    </w:rPr>
  </w:style>
  <w:style w:type="character" w:customStyle="1" w:styleId="21">
    <w:name w:val="Заголовок 2 Знак"/>
    <w:aliases w:val="2 Знак"/>
    <w:basedOn w:val="a0"/>
    <w:link w:val="20"/>
    <w:rsid w:val="00CA0628"/>
    <w:rPr>
      <w:rFonts w:ascii="Times New Roman" w:eastAsia="Calibri" w:hAnsi="Times New Roman" w:cs="Times New Roman"/>
      <w:b/>
      <w:bCs/>
      <w:sz w:val="26"/>
      <w:szCs w:val="26"/>
      <w:lang w:val="x-none" w:eastAsia="ru-RU"/>
    </w:rPr>
  </w:style>
  <w:style w:type="character" w:customStyle="1" w:styleId="30">
    <w:name w:val="Заголовок 3 Знак"/>
    <w:basedOn w:val="a0"/>
    <w:link w:val="3"/>
    <w:rsid w:val="00CA0628"/>
    <w:rPr>
      <w:rFonts w:ascii="Arial" w:eastAsia="Calibri" w:hAnsi="Arial" w:cs="Times New Roman"/>
      <w:b/>
      <w:bCs/>
      <w:sz w:val="26"/>
      <w:szCs w:val="26"/>
      <w:lang w:val="uz-Cyrl-UZ" w:eastAsia="ru-RU"/>
    </w:rPr>
  </w:style>
  <w:style w:type="character" w:customStyle="1" w:styleId="40">
    <w:name w:val="Заголовок 4 Знак"/>
    <w:basedOn w:val="a0"/>
    <w:link w:val="4"/>
    <w:rsid w:val="00CA0628"/>
    <w:rPr>
      <w:rFonts w:ascii="Times New Roman CYR" w:eastAsia="Calibri" w:hAnsi="Times New Roman CYR" w:cs="Times New Roman"/>
      <w:sz w:val="24"/>
      <w:szCs w:val="24"/>
      <w:lang w:val="x-none" w:eastAsia="ru-RU"/>
    </w:rPr>
  </w:style>
  <w:style w:type="character" w:customStyle="1" w:styleId="50">
    <w:name w:val="Заголовок 5 Знак"/>
    <w:basedOn w:val="a0"/>
    <w:link w:val="5"/>
    <w:rsid w:val="00CA0628"/>
    <w:rPr>
      <w:rFonts w:ascii="Calibri" w:eastAsia="Calibri" w:hAnsi="Calibri" w:cs="Times New Roman"/>
      <w:b/>
      <w:bCs/>
      <w:i/>
      <w:iCs/>
      <w:sz w:val="26"/>
      <w:szCs w:val="26"/>
      <w:lang w:val="x-none" w:eastAsia="ru-RU"/>
    </w:rPr>
  </w:style>
  <w:style w:type="character" w:customStyle="1" w:styleId="60">
    <w:name w:val="Заголовок 6 Знак"/>
    <w:basedOn w:val="a0"/>
    <w:link w:val="6"/>
    <w:rsid w:val="00CA0628"/>
    <w:rPr>
      <w:rFonts w:ascii="Times New Roman" w:eastAsia="Calibri" w:hAnsi="Times New Roman" w:cs="Times New Roman"/>
      <w:sz w:val="24"/>
      <w:szCs w:val="24"/>
      <w:lang w:val="x-none" w:eastAsia="ru-RU"/>
    </w:rPr>
  </w:style>
  <w:style w:type="character" w:customStyle="1" w:styleId="70">
    <w:name w:val="Заголовок 7 Знак"/>
    <w:basedOn w:val="a0"/>
    <w:link w:val="7"/>
    <w:rsid w:val="00CA0628"/>
    <w:rPr>
      <w:rFonts w:ascii="Times New Roman" w:eastAsia="Calibri" w:hAnsi="Times New Roman" w:cs="Times New Roman"/>
      <w:bCs/>
      <w:sz w:val="28"/>
      <w:szCs w:val="28"/>
      <w:lang w:val="x-none" w:eastAsia="ru-RU"/>
    </w:rPr>
  </w:style>
  <w:style w:type="character" w:customStyle="1" w:styleId="80">
    <w:name w:val="Заголовок 8 Знак"/>
    <w:basedOn w:val="a0"/>
    <w:link w:val="8"/>
    <w:rsid w:val="00CA0628"/>
    <w:rPr>
      <w:rFonts w:ascii="Times New Roman" w:eastAsia="Calibri" w:hAnsi="Times New Roman" w:cs="Times New Roman"/>
      <w:b/>
      <w:sz w:val="24"/>
      <w:szCs w:val="24"/>
      <w:lang w:val="x-none" w:eastAsia="ru-RU"/>
    </w:rPr>
  </w:style>
  <w:style w:type="character" w:customStyle="1" w:styleId="90">
    <w:name w:val="Заголовок 9 Знак"/>
    <w:basedOn w:val="a0"/>
    <w:link w:val="9"/>
    <w:rsid w:val="00CA0628"/>
    <w:rPr>
      <w:rFonts w:ascii="Times New Roman" w:eastAsia="Calibri" w:hAnsi="Times New Roman" w:cs="Times New Roman"/>
      <w:b/>
      <w:bCs/>
      <w:sz w:val="24"/>
      <w:szCs w:val="24"/>
      <w:lang w:val="x-none" w:eastAsia="ru-RU"/>
    </w:rPr>
  </w:style>
  <w:style w:type="paragraph" w:styleId="a3">
    <w:name w:val="Body Text"/>
    <w:aliases w:val="Знак"/>
    <w:basedOn w:val="a"/>
    <w:link w:val="a4"/>
    <w:rsid w:val="00CA0628"/>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CA0628"/>
    <w:rPr>
      <w:rFonts w:ascii="Times New Roman" w:eastAsia="Calibri" w:hAnsi="Times New Roman" w:cs="Times New Roman"/>
      <w:sz w:val="24"/>
      <w:szCs w:val="24"/>
      <w:lang w:val="x-none" w:eastAsia="ru-RU"/>
    </w:rPr>
  </w:style>
  <w:style w:type="character" w:customStyle="1" w:styleId="31">
    <w:name w:val="Основной текст 3 Знак"/>
    <w:link w:val="32"/>
    <w:locked/>
    <w:rsid w:val="00CA0628"/>
    <w:rPr>
      <w:sz w:val="16"/>
      <w:lang w:val="x-none" w:eastAsia="ru-RU"/>
    </w:rPr>
  </w:style>
  <w:style w:type="paragraph" w:styleId="32">
    <w:name w:val="Body Text 3"/>
    <w:basedOn w:val="a"/>
    <w:link w:val="31"/>
    <w:rsid w:val="00CA0628"/>
    <w:pPr>
      <w:widowControl/>
      <w:autoSpaceDE/>
      <w:autoSpaceDN/>
      <w:adjustRightInd/>
      <w:spacing w:after="120"/>
    </w:pPr>
    <w:rPr>
      <w:rFonts w:asciiTheme="minorHAnsi" w:eastAsiaTheme="minorHAnsi" w:hAnsiTheme="minorHAnsi" w:cstheme="minorBidi"/>
      <w:sz w:val="16"/>
      <w:szCs w:val="22"/>
      <w:lang w:val="x-none"/>
    </w:rPr>
  </w:style>
  <w:style w:type="character" w:customStyle="1" w:styleId="310">
    <w:name w:val="Основной текст 3 Знак1"/>
    <w:basedOn w:val="a0"/>
    <w:semiHidden/>
    <w:rsid w:val="00CA0628"/>
    <w:rPr>
      <w:rFonts w:ascii="Times New Roman" w:eastAsia="Calibri" w:hAnsi="Times New Roman" w:cs="Times New Roman"/>
      <w:sz w:val="16"/>
      <w:szCs w:val="16"/>
      <w:lang w:eastAsia="ru-RU"/>
    </w:rPr>
  </w:style>
  <w:style w:type="paragraph" w:customStyle="1" w:styleId="11">
    <w:name w:val="Обычный1"/>
    <w:rsid w:val="00CA0628"/>
    <w:pPr>
      <w:spacing w:after="0" w:line="240" w:lineRule="auto"/>
    </w:pPr>
    <w:rPr>
      <w:rFonts w:ascii="Times New Roman" w:eastAsia="Calibri" w:hAnsi="Times New Roman" w:cs="Times New Roman"/>
      <w:sz w:val="24"/>
      <w:szCs w:val="20"/>
      <w:lang w:eastAsia="ru-RU"/>
    </w:rPr>
  </w:style>
  <w:style w:type="paragraph" w:customStyle="1" w:styleId="Style12">
    <w:name w:val="Style12"/>
    <w:basedOn w:val="a"/>
    <w:rsid w:val="00CA0628"/>
    <w:pPr>
      <w:jc w:val="center"/>
    </w:pPr>
    <w:rPr>
      <w:sz w:val="24"/>
      <w:szCs w:val="24"/>
    </w:rPr>
  </w:style>
  <w:style w:type="paragraph" w:customStyle="1" w:styleId="Style4">
    <w:name w:val="Style4"/>
    <w:basedOn w:val="a"/>
    <w:rsid w:val="00CA0628"/>
    <w:pPr>
      <w:jc w:val="both"/>
    </w:pPr>
    <w:rPr>
      <w:sz w:val="24"/>
      <w:szCs w:val="24"/>
    </w:rPr>
  </w:style>
  <w:style w:type="paragraph" w:customStyle="1" w:styleId="Style18">
    <w:name w:val="Style18"/>
    <w:basedOn w:val="a"/>
    <w:rsid w:val="00CA0628"/>
    <w:pPr>
      <w:spacing w:line="224" w:lineRule="exact"/>
      <w:ind w:firstLine="463"/>
      <w:jc w:val="both"/>
    </w:pPr>
    <w:rPr>
      <w:rFonts w:ascii="PANDA Times UZ" w:hAnsi="PANDA Times UZ" w:cs="PANDA Times UZ"/>
      <w:sz w:val="24"/>
      <w:szCs w:val="24"/>
    </w:rPr>
  </w:style>
  <w:style w:type="character" w:customStyle="1" w:styleId="FontStyle64">
    <w:name w:val="Font Style64"/>
    <w:rsid w:val="00CA0628"/>
    <w:rPr>
      <w:rFonts w:ascii="Times New Roman" w:hAnsi="Times New Roman"/>
      <w:b/>
      <w:sz w:val="14"/>
    </w:rPr>
  </w:style>
  <w:style w:type="character" w:customStyle="1" w:styleId="FontStyle20">
    <w:name w:val="Font Style20"/>
    <w:rsid w:val="00CA0628"/>
    <w:rPr>
      <w:rFonts w:ascii="Times New Roman" w:hAnsi="Times New Roman"/>
      <w:sz w:val="16"/>
    </w:rPr>
  </w:style>
  <w:style w:type="paragraph" w:styleId="a5">
    <w:name w:val="header"/>
    <w:basedOn w:val="a"/>
    <w:link w:val="a6"/>
    <w:rsid w:val="00CA0628"/>
    <w:pPr>
      <w:tabs>
        <w:tab w:val="center" w:pos="4677"/>
        <w:tab w:val="right" w:pos="9355"/>
      </w:tabs>
    </w:pPr>
    <w:rPr>
      <w:sz w:val="20"/>
      <w:lang w:val="x-none"/>
    </w:rPr>
  </w:style>
  <w:style w:type="character" w:customStyle="1" w:styleId="a6">
    <w:name w:val="Верхний колонтитул Знак"/>
    <w:basedOn w:val="a0"/>
    <w:link w:val="a5"/>
    <w:rsid w:val="00CA0628"/>
    <w:rPr>
      <w:rFonts w:ascii="Times New Roman" w:eastAsia="Calibri" w:hAnsi="Times New Roman" w:cs="Times New Roman"/>
      <w:sz w:val="20"/>
      <w:szCs w:val="20"/>
      <w:lang w:val="x-none" w:eastAsia="ru-RU"/>
    </w:rPr>
  </w:style>
  <w:style w:type="paragraph" w:styleId="a7">
    <w:name w:val="footer"/>
    <w:basedOn w:val="a"/>
    <w:link w:val="a8"/>
    <w:rsid w:val="00CA0628"/>
    <w:pPr>
      <w:tabs>
        <w:tab w:val="center" w:pos="4677"/>
        <w:tab w:val="right" w:pos="9355"/>
      </w:tabs>
    </w:pPr>
    <w:rPr>
      <w:sz w:val="20"/>
      <w:lang w:val="x-none"/>
    </w:rPr>
  </w:style>
  <w:style w:type="character" w:customStyle="1" w:styleId="a8">
    <w:name w:val="Нижний колонтитул Знак"/>
    <w:basedOn w:val="a0"/>
    <w:link w:val="a7"/>
    <w:rsid w:val="00CA0628"/>
    <w:rPr>
      <w:rFonts w:ascii="Times New Roman" w:eastAsia="Calibri" w:hAnsi="Times New Roman" w:cs="Times New Roman"/>
      <w:sz w:val="20"/>
      <w:szCs w:val="20"/>
      <w:lang w:val="x-none" w:eastAsia="ru-RU"/>
    </w:rPr>
  </w:style>
  <w:style w:type="paragraph" w:styleId="a9">
    <w:name w:val="Balloon Text"/>
    <w:basedOn w:val="a"/>
    <w:link w:val="aa"/>
    <w:rsid w:val="00CA0628"/>
    <w:rPr>
      <w:rFonts w:ascii="Tahoma" w:hAnsi="Tahoma"/>
      <w:sz w:val="16"/>
      <w:szCs w:val="16"/>
      <w:lang w:val="x-none"/>
    </w:rPr>
  </w:style>
  <w:style w:type="character" w:customStyle="1" w:styleId="aa">
    <w:name w:val="Текст выноски Знак"/>
    <w:basedOn w:val="a0"/>
    <w:link w:val="a9"/>
    <w:rsid w:val="00CA0628"/>
    <w:rPr>
      <w:rFonts w:ascii="Tahoma" w:eastAsia="Calibri" w:hAnsi="Tahoma" w:cs="Times New Roman"/>
      <w:sz w:val="16"/>
      <w:szCs w:val="16"/>
      <w:lang w:val="x-none" w:eastAsia="ru-RU"/>
    </w:rPr>
  </w:style>
  <w:style w:type="character" w:customStyle="1" w:styleId="submenu-table">
    <w:name w:val="submenu-table"/>
    <w:rsid w:val="00CA0628"/>
  </w:style>
  <w:style w:type="paragraph" w:customStyle="1" w:styleId="H4">
    <w:name w:val="H4"/>
    <w:basedOn w:val="a"/>
    <w:next w:val="a"/>
    <w:rsid w:val="00CA0628"/>
    <w:pPr>
      <w:keepNext/>
      <w:widowControl/>
      <w:autoSpaceDE/>
      <w:autoSpaceDN/>
      <w:adjustRightInd/>
      <w:spacing w:before="100" w:after="100"/>
      <w:outlineLvl w:val="4"/>
    </w:pPr>
    <w:rPr>
      <w:b/>
      <w:sz w:val="24"/>
    </w:rPr>
  </w:style>
  <w:style w:type="paragraph" w:customStyle="1" w:styleId="ab">
    <w:name w:val="Термин"/>
    <w:basedOn w:val="a"/>
    <w:next w:val="ac"/>
    <w:rsid w:val="00CA0628"/>
    <w:pPr>
      <w:widowControl/>
      <w:autoSpaceDE/>
      <w:autoSpaceDN/>
      <w:adjustRightInd/>
    </w:pPr>
    <w:rPr>
      <w:sz w:val="24"/>
      <w:lang w:val="en-US"/>
    </w:rPr>
  </w:style>
  <w:style w:type="paragraph" w:customStyle="1" w:styleId="ac">
    <w:name w:val="Список определений"/>
    <w:basedOn w:val="a"/>
    <w:next w:val="ab"/>
    <w:rsid w:val="00CA0628"/>
    <w:pPr>
      <w:widowControl/>
      <w:autoSpaceDE/>
      <w:autoSpaceDN/>
      <w:adjustRightInd/>
      <w:ind w:left="360"/>
    </w:pPr>
    <w:rPr>
      <w:sz w:val="24"/>
      <w:lang w:val="en-US"/>
    </w:rPr>
  </w:style>
  <w:style w:type="paragraph" w:customStyle="1" w:styleId="ListParagraph">
    <w:name w:val="List Paragraph"/>
    <w:basedOn w:val="a"/>
    <w:rsid w:val="00CA0628"/>
    <w:pPr>
      <w:widowControl/>
      <w:autoSpaceDE/>
      <w:autoSpaceDN/>
      <w:adjustRightInd/>
      <w:ind w:left="720"/>
      <w:contextualSpacing/>
    </w:pPr>
    <w:rPr>
      <w:sz w:val="24"/>
      <w:szCs w:val="24"/>
    </w:rPr>
  </w:style>
  <w:style w:type="character" w:styleId="ad">
    <w:name w:val="Hyperlink"/>
    <w:uiPriority w:val="99"/>
    <w:rsid w:val="00CA0628"/>
    <w:rPr>
      <w:color w:val="0000FF"/>
      <w:u w:val="single"/>
    </w:rPr>
  </w:style>
  <w:style w:type="table" w:styleId="ae">
    <w:name w:val="Table Grid"/>
    <w:basedOn w:val="a1"/>
    <w:rsid w:val="00CA0628"/>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rsid w:val="00CA0628"/>
    <w:pPr>
      <w:widowControl/>
      <w:autoSpaceDE/>
      <w:autoSpaceDN/>
      <w:adjustRightInd/>
      <w:spacing w:before="100" w:beforeAutospacing="1" w:after="100" w:afterAutospacing="1"/>
      <w:ind w:left="612"/>
      <w:jc w:val="both"/>
    </w:pPr>
    <w:rPr>
      <w:sz w:val="24"/>
      <w:szCs w:val="24"/>
    </w:rPr>
  </w:style>
  <w:style w:type="paragraph" w:customStyle="1" w:styleId="Textlist">
    <w:name w:val="Text list"/>
    <w:basedOn w:val="a"/>
    <w:rsid w:val="00CA0628"/>
    <w:pPr>
      <w:autoSpaceDE/>
      <w:autoSpaceDN/>
      <w:adjustRightInd/>
      <w:ind w:left="567" w:hanging="283"/>
      <w:jc w:val="both"/>
    </w:pPr>
    <w:rPr>
      <w:color w:val="000000"/>
      <w:sz w:val="24"/>
    </w:rPr>
  </w:style>
  <w:style w:type="paragraph" w:customStyle="1" w:styleId="FR2">
    <w:name w:val="FR2"/>
    <w:rsid w:val="00CA0628"/>
    <w:pPr>
      <w:widowControl w:val="0"/>
      <w:autoSpaceDE w:val="0"/>
      <w:autoSpaceDN w:val="0"/>
      <w:spacing w:after="0" w:line="240" w:lineRule="auto"/>
      <w:ind w:left="480"/>
      <w:jc w:val="both"/>
    </w:pPr>
    <w:rPr>
      <w:rFonts w:ascii="Arial" w:eastAsia="Calibri" w:hAnsi="Arial" w:cs="Arial"/>
      <w:b/>
      <w:bCs/>
      <w:sz w:val="20"/>
      <w:szCs w:val="20"/>
      <w:lang w:eastAsia="ru-RU"/>
    </w:rPr>
  </w:style>
  <w:style w:type="character" w:styleId="af0">
    <w:name w:val="page number"/>
    <w:basedOn w:val="a0"/>
    <w:rsid w:val="00CA0628"/>
  </w:style>
  <w:style w:type="paragraph" w:customStyle="1" w:styleId="proclabel">
    <w:name w:val="proclabel"/>
    <w:basedOn w:val="a"/>
    <w:rsid w:val="00CA0628"/>
    <w:pPr>
      <w:widowControl/>
      <w:autoSpaceDE/>
      <w:autoSpaceDN/>
      <w:adjustRightInd/>
      <w:spacing w:before="100" w:beforeAutospacing="1" w:after="100" w:afterAutospacing="1"/>
    </w:pPr>
    <w:rPr>
      <w:sz w:val="24"/>
      <w:szCs w:val="24"/>
    </w:rPr>
  </w:style>
  <w:style w:type="paragraph" w:customStyle="1" w:styleId="note">
    <w:name w:val="note"/>
    <w:basedOn w:val="a"/>
    <w:rsid w:val="00CA0628"/>
    <w:pPr>
      <w:widowControl/>
      <w:autoSpaceDE/>
      <w:autoSpaceDN/>
      <w:adjustRightInd/>
      <w:spacing w:before="100" w:beforeAutospacing="1" w:after="100" w:afterAutospacing="1"/>
    </w:pPr>
    <w:rPr>
      <w:sz w:val="24"/>
      <w:szCs w:val="24"/>
    </w:rPr>
  </w:style>
  <w:style w:type="paragraph" w:customStyle="1" w:styleId="navtree">
    <w:name w:val="navtree"/>
    <w:basedOn w:val="a"/>
    <w:rsid w:val="00CA0628"/>
    <w:pPr>
      <w:widowControl/>
      <w:autoSpaceDE/>
      <w:autoSpaceDN/>
      <w:adjustRightInd/>
      <w:spacing w:before="100" w:beforeAutospacing="1" w:after="100" w:afterAutospacing="1"/>
    </w:pPr>
    <w:rPr>
      <w:sz w:val="24"/>
      <w:szCs w:val="24"/>
    </w:rPr>
  </w:style>
  <w:style w:type="character" w:customStyle="1" w:styleId="apple-converted-space">
    <w:name w:val="apple-converted-space"/>
    <w:rsid w:val="00CA0628"/>
  </w:style>
  <w:style w:type="paragraph" w:styleId="af1">
    <w:name w:val="Document Map"/>
    <w:basedOn w:val="a"/>
    <w:link w:val="af2"/>
    <w:rsid w:val="00CA0628"/>
    <w:rPr>
      <w:rFonts w:ascii="Tahoma" w:hAnsi="Tahoma"/>
      <w:sz w:val="16"/>
      <w:szCs w:val="16"/>
      <w:lang w:val="x-none"/>
    </w:rPr>
  </w:style>
  <w:style w:type="character" w:customStyle="1" w:styleId="af2">
    <w:name w:val="Схема документа Знак"/>
    <w:basedOn w:val="a0"/>
    <w:link w:val="af1"/>
    <w:rsid w:val="00CA0628"/>
    <w:rPr>
      <w:rFonts w:ascii="Tahoma" w:eastAsia="Calibri" w:hAnsi="Tahoma" w:cs="Times New Roman"/>
      <w:sz w:val="16"/>
      <w:szCs w:val="16"/>
      <w:lang w:val="x-none" w:eastAsia="ru-RU"/>
    </w:rPr>
  </w:style>
  <w:style w:type="paragraph" w:styleId="af3">
    <w:name w:val="Title"/>
    <w:basedOn w:val="a"/>
    <w:next w:val="a"/>
    <w:link w:val="af4"/>
    <w:qFormat/>
    <w:rsid w:val="00CA0628"/>
    <w:pPr>
      <w:spacing w:before="240" w:after="60"/>
      <w:jc w:val="center"/>
      <w:outlineLvl w:val="0"/>
    </w:pPr>
    <w:rPr>
      <w:rFonts w:ascii="Cambria" w:hAnsi="Cambria"/>
      <w:b/>
      <w:bCs/>
      <w:kern w:val="28"/>
      <w:sz w:val="32"/>
      <w:szCs w:val="32"/>
      <w:lang w:val="x-none"/>
    </w:rPr>
  </w:style>
  <w:style w:type="character" w:customStyle="1" w:styleId="af4">
    <w:name w:val="Название Знак"/>
    <w:basedOn w:val="a0"/>
    <w:link w:val="af3"/>
    <w:rsid w:val="00CA0628"/>
    <w:rPr>
      <w:rFonts w:ascii="Cambria" w:eastAsia="Calibri" w:hAnsi="Cambria" w:cs="Times New Roman"/>
      <w:b/>
      <w:bCs/>
      <w:kern w:val="28"/>
      <w:sz w:val="32"/>
      <w:szCs w:val="32"/>
      <w:lang w:val="x-none" w:eastAsia="ru-RU"/>
    </w:rPr>
  </w:style>
  <w:style w:type="paragraph" w:styleId="af5">
    <w:name w:val="Subtitle"/>
    <w:basedOn w:val="a"/>
    <w:next w:val="a"/>
    <w:link w:val="af6"/>
    <w:qFormat/>
    <w:rsid w:val="00CA0628"/>
    <w:pPr>
      <w:spacing w:after="60"/>
      <w:jc w:val="center"/>
      <w:outlineLvl w:val="1"/>
    </w:pPr>
    <w:rPr>
      <w:rFonts w:ascii="Cambria" w:hAnsi="Cambria"/>
      <w:sz w:val="24"/>
      <w:szCs w:val="24"/>
      <w:lang w:val="x-none"/>
    </w:rPr>
  </w:style>
  <w:style w:type="character" w:customStyle="1" w:styleId="af6">
    <w:name w:val="Подзаголовок Знак"/>
    <w:basedOn w:val="a0"/>
    <w:link w:val="af5"/>
    <w:rsid w:val="00CA0628"/>
    <w:rPr>
      <w:rFonts w:ascii="Cambria" w:eastAsia="Calibri" w:hAnsi="Cambria" w:cs="Times New Roman"/>
      <w:sz w:val="24"/>
      <w:szCs w:val="24"/>
      <w:lang w:val="x-none" w:eastAsia="ru-RU"/>
    </w:rPr>
  </w:style>
  <w:style w:type="character" w:customStyle="1" w:styleId="SubtleEmphasis">
    <w:name w:val="Subtle Emphasis"/>
    <w:rsid w:val="00CA0628"/>
    <w:rPr>
      <w:i/>
      <w:color w:val="808080"/>
    </w:rPr>
  </w:style>
  <w:style w:type="character" w:customStyle="1" w:styleId="IntenseEmphasis">
    <w:name w:val="Intense Emphasis"/>
    <w:rsid w:val="00CA0628"/>
    <w:rPr>
      <w:b/>
      <w:i/>
      <w:color w:val="4F81BD"/>
    </w:rPr>
  </w:style>
  <w:style w:type="paragraph" w:customStyle="1" w:styleId="Quote">
    <w:name w:val="Quote"/>
    <w:basedOn w:val="a"/>
    <w:next w:val="a"/>
    <w:link w:val="QuoteChar"/>
    <w:rsid w:val="00CA0628"/>
    <w:rPr>
      <w:i/>
      <w:iCs/>
      <w:color w:val="000000"/>
      <w:sz w:val="20"/>
      <w:lang w:val="x-none"/>
    </w:rPr>
  </w:style>
  <w:style w:type="character" w:customStyle="1" w:styleId="QuoteChar">
    <w:name w:val="Quote Char"/>
    <w:link w:val="Quote"/>
    <w:locked/>
    <w:rsid w:val="00CA0628"/>
    <w:rPr>
      <w:rFonts w:ascii="Times New Roman" w:eastAsia="Calibri" w:hAnsi="Times New Roman" w:cs="Times New Roman"/>
      <w:i/>
      <w:iCs/>
      <w:color w:val="000000"/>
      <w:sz w:val="20"/>
      <w:szCs w:val="20"/>
      <w:lang w:val="x-none" w:eastAsia="ru-RU"/>
    </w:rPr>
  </w:style>
  <w:style w:type="paragraph" w:customStyle="1" w:styleId="IntenseQuote">
    <w:name w:val="Intense Quote"/>
    <w:basedOn w:val="a"/>
    <w:next w:val="a"/>
    <w:link w:val="IntenseQuoteChar"/>
    <w:rsid w:val="00CA0628"/>
    <w:pPr>
      <w:pBdr>
        <w:bottom w:val="single" w:sz="4" w:space="4" w:color="4F81BD"/>
      </w:pBdr>
      <w:spacing w:before="200" w:after="280"/>
      <w:ind w:left="936" w:right="936"/>
    </w:pPr>
    <w:rPr>
      <w:b/>
      <w:bCs/>
      <w:i/>
      <w:iCs/>
      <w:color w:val="4F81BD"/>
      <w:sz w:val="20"/>
      <w:lang w:val="x-none"/>
    </w:rPr>
  </w:style>
  <w:style w:type="character" w:customStyle="1" w:styleId="IntenseQuoteChar">
    <w:name w:val="Intense Quote Char"/>
    <w:link w:val="IntenseQuote"/>
    <w:locked/>
    <w:rsid w:val="00CA0628"/>
    <w:rPr>
      <w:rFonts w:ascii="Times New Roman" w:eastAsia="Calibri" w:hAnsi="Times New Roman" w:cs="Times New Roman"/>
      <w:b/>
      <w:bCs/>
      <w:i/>
      <w:iCs/>
      <w:color w:val="4F81BD"/>
      <w:sz w:val="20"/>
      <w:szCs w:val="20"/>
      <w:lang w:val="x-none" w:eastAsia="ru-RU"/>
    </w:rPr>
  </w:style>
  <w:style w:type="character" w:customStyle="1" w:styleId="BookTitle">
    <w:name w:val="Book Title"/>
    <w:rsid w:val="00CA0628"/>
    <w:rPr>
      <w:b/>
      <w:smallCaps/>
      <w:spacing w:val="5"/>
    </w:rPr>
  </w:style>
  <w:style w:type="paragraph" w:customStyle="1" w:styleId="TOCHeading">
    <w:name w:val="TOC Heading"/>
    <w:basedOn w:val="1"/>
    <w:next w:val="a"/>
    <w:rsid w:val="00CA0628"/>
    <w:pPr>
      <w:keepLines/>
      <w:spacing w:before="480"/>
      <w:outlineLvl w:val="9"/>
    </w:pPr>
    <w:rPr>
      <w:color w:val="365F91"/>
      <w:kern w:val="0"/>
      <w:lang w:val="ru-RU" w:eastAsia="en-US"/>
    </w:rPr>
  </w:style>
  <w:style w:type="paragraph" w:styleId="33">
    <w:name w:val="toc 3"/>
    <w:basedOn w:val="a"/>
    <w:next w:val="a"/>
    <w:autoRedefine/>
    <w:rsid w:val="00CA0628"/>
    <w:pPr>
      <w:ind w:left="200"/>
    </w:pPr>
    <w:rPr>
      <w:rFonts w:ascii="Calibri" w:hAnsi="Calibri" w:cs="Calibri"/>
    </w:rPr>
  </w:style>
  <w:style w:type="paragraph" w:styleId="12">
    <w:name w:val="toc 1"/>
    <w:basedOn w:val="a"/>
    <w:next w:val="a"/>
    <w:autoRedefine/>
    <w:rsid w:val="00CA0628"/>
    <w:pPr>
      <w:tabs>
        <w:tab w:val="right" w:leader="hyphen" w:pos="9344"/>
      </w:tabs>
      <w:spacing w:before="360"/>
      <w:ind w:right="-2"/>
    </w:pPr>
    <w:rPr>
      <w:rFonts w:ascii="Cambria" w:hAnsi="Cambria"/>
      <w:b/>
      <w:bCs/>
      <w:caps/>
      <w:sz w:val="24"/>
      <w:szCs w:val="24"/>
    </w:rPr>
  </w:style>
  <w:style w:type="character" w:styleId="af7">
    <w:name w:val="Strong"/>
    <w:qFormat/>
    <w:rsid w:val="00CA0628"/>
    <w:rPr>
      <w:b/>
    </w:rPr>
  </w:style>
  <w:style w:type="paragraph" w:customStyle="1" w:styleId="NoSpacing">
    <w:name w:val="No Spacing"/>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style>
  <w:style w:type="table" w:styleId="13">
    <w:name w:val="Table Grid 1"/>
    <w:basedOn w:val="a1"/>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22">
    <w:name w:val="Table Simple 2"/>
    <w:basedOn w:val="a1"/>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CA0628"/>
    <w:rPr>
      <w:rFonts w:ascii="Times New Roman" w:hAnsi="Times New Roman"/>
      <w:b/>
      <w:spacing w:val="10"/>
      <w:sz w:val="24"/>
    </w:rPr>
  </w:style>
  <w:style w:type="paragraph" w:customStyle="1" w:styleId="PlainText1">
    <w:name w:val="Plain Text1"/>
    <w:basedOn w:val="a"/>
    <w:rsid w:val="00CA0628"/>
    <w:pPr>
      <w:suppressAutoHyphens/>
      <w:autoSpaceDE/>
      <w:autoSpaceDN/>
      <w:adjustRightInd/>
    </w:pPr>
    <w:rPr>
      <w:rFonts w:ascii="Courier New" w:eastAsia="Times New Roman" w:hAnsi="Courier New" w:cs="Courier New"/>
      <w:kern w:val="1"/>
      <w:lang w:val="en-US" w:eastAsia="zh-CN" w:bidi="hi-IN"/>
    </w:rPr>
  </w:style>
  <w:style w:type="paragraph" w:styleId="HTML">
    <w:name w:val="HTML Preformatted"/>
    <w:basedOn w:val="a"/>
    <w:link w:val="HTML0"/>
    <w:uiPriority w:val="99"/>
    <w:rsid w:val="00CA06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sz w:val="20"/>
      <w:lang w:val="x-none"/>
    </w:rPr>
  </w:style>
  <w:style w:type="character" w:customStyle="1" w:styleId="HTML0">
    <w:name w:val="Стандартный HTML Знак"/>
    <w:basedOn w:val="a0"/>
    <w:link w:val="HTML"/>
    <w:uiPriority w:val="99"/>
    <w:rsid w:val="00CA0628"/>
    <w:rPr>
      <w:rFonts w:ascii="Courier New" w:eastAsia="Calibri" w:hAnsi="Courier New" w:cs="Times New Roman"/>
      <w:sz w:val="20"/>
      <w:szCs w:val="20"/>
      <w:lang w:val="x-none" w:eastAsia="ru-RU"/>
    </w:rPr>
  </w:style>
  <w:style w:type="character" w:customStyle="1" w:styleId="color-comment">
    <w:name w:val="color-comment"/>
    <w:rsid w:val="00CA0628"/>
  </w:style>
  <w:style w:type="character" w:customStyle="1" w:styleId="java4">
    <w:name w:val="java4"/>
    <w:rsid w:val="00CA0628"/>
  </w:style>
  <w:style w:type="character" w:customStyle="1" w:styleId="java9">
    <w:name w:val="java9"/>
    <w:rsid w:val="00CA0628"/>
  </w:style>
  <w:style w:type="character" w:customStyle="1" w:styleId="java10">
    <w:name w:val="java10"/>
    <w:rsid w:val="00CA0628"/>
  </w:style>
  <w:style w:type="character" w:customStyle="1" w:styleId="java8">
    <w:name w:val="java8"/>
    <w:rsid w:val="00CA0628"/>
  </w:style>
  <w:style w:type="character" w:customStyle="1" w:styleId="java3">
    <w:name w:val="java3"/>
    <w:rsid w:val="00CA0628"/>
  </w:style>
  <w:style w:type="character" w:customStyle="1" w:styleId="java16">
    <w:name w:val="java16"/>
    <w:rsid w:val="00CA0628"/>
  </w:style>
  <w:style w:type="character" w:customStyle="1" w:styleId="java7">
    <w:name w:val="java7"/>
    <w:rsid w:val="00CA0628"/>
  </w:style>
  <w:style w:type="character" w:customStyle="1" w:styleId="java5">
    <w:name w:val="java5"/>
    <w:rsid w:val="00CA0628"/>
  </w:style>
  <w:style w:type="character" w:customStyle="1" w:styleId="FontStyle12">
    <w:name w:val="Font Style12"/>
    <w:rsid w:val="00CA0628"/>
    <w:rPr>
      <w:rFonts w:ascii="Times New Roman" w:hAnsi="Times New Roman"/>
      <w:sz w:val="26"/>
    </w:rPr>
  </w:style>
  <w:style w:type="paragraph" w:styleId="af8">
    <w:name w:val="Body Text Indent"/>
    <w:basedOn w:val="a"/>
    <w:link w:val="af9"/>
    <w:rsid w:val="00CA0628"/>
    <w:pPr>
      <w:spacing w:after="120"/>
      <w:ind w:left="283"/>
    </w:pPr>
    <w:rPr>
      <w:sz w:val="20"/>
      <w:lang w:val="x-none"/>
    </w:rPr>
  </w:style>
  <w:style w:type="character" w:customStyle="1" w:styleId="af9">
    <w:name w:val="Основной текст с отступом Знак"/>
    <w:basedOn w:val="a0"/>
    <w:link w:val="af8"/>
    <w:rsid w:val="00CA0628"/>
    <w:rPr>
      <w:rFonts w:ascii="Times New Roman" w:eastAsia="Calibri" w:hAnsi="Times New Roman" w:cs="Times New Roman"/>
      <w:sz w:val="20"/>
      <w:szCs w:val="20"/>
      <w:lang w:val="x-none" w:eastAsia="ru-RU"/>
    </w:rPr>
  </w:style>
  <w:style w:type="paragraph" w:styleId="afa">
    <w:name w:val="List Bullet"/>
    <w:basedOn w:val="a"/>
    <w:rsid w:val="00CA0628"/>
    <w:pPr>
      <w:widowControl/>
      <w:tabs>
        <w:tab w:val="num" w:pos="360"/>
      </w:tabs>
      <w:autoSpaceDE/>
      <w:autoSpaceDN/>
      <w:adjustRightInd/>
      <w:ind w:left="360" w:hanging="360"/>
    </w:pPr>
    <w:rPr>
      <w:sz w:val="24"/>
      <w:szCs w:val="24"/>
    </w:rPr>
  </w:style>
  <w:style w:type="paragraph" w:customStyle="1" w:styleId="Noparagraphstyle">
    <w:name w:val="[No paragraph style]"/>
    <w:rsid w:val="00CA0628"/>
    <w:pPr>
      <w:autoSpaceDE w:val="0"/>
      <w:autoSpaceDN w:val="0"/>
      <w:adjustRightInd w:val="0"/>
      <w:spacing w:after="0" w:line="288" w:lineRule="auto"/>
      <w:textAlignment w:val="center"/>
    </w:pPr>
    <w:rPr>
      <w:rFonts w:ascii="Times New Roman" w:eastAsia="Times New Roman" w:hAnsi="Times New Roman" w:cs="Times New Roman"/>
      <w:color w:val="000000"/>
      <w:sz w:val="24"/>
      <w:szCs w:val="24"/>
      <w:lang w:val="en-US"/>
    </w:rPr>
  </w:style>
  <w:style w:type="paragraph" w:customStyle="1" w:styleId="Level2ZTE">
    <w:name w:val="Level 2 (ZTE)"/>
    <w:basedOn w:val="a"/>
    <w:autoRedefine/>
    <w:rsid w:val="00CA0628"/>
    <w:pPr>
      <w:widowControl/>
      <w:tabs>
        <w:tab w:val="left" w:pos="1200"/>
      </w:tabs>
      <w:autoSpaceDE/>
      <w:autoSpaceDN/>
      <w:adjustRightInd/>
      <w:ind w:left="709"/>
      <w:jc w:val="center"/>
    </w:pPr>
    <w:rPr>
      <w:rFonts w:eastAsia="SimSun"/>
      <w:b/>
      <w:szCs w:val="28"/>
      <w:lang w:eastAsia="en-US"/>
    </w:rPr>
  </w:style>
  <w:style w:type="paragraph" w:customStyle="1" w:styleId="afb">
    <w:name w:val="Мавзу"/>
    <w:basedOn w:val="12"/>
    <w:rsid w:val="00CA0628"/>
    <w:pPr>
      <w:spacing w:line="360" w:lineRule="auto"/>
    </w:pPr>
    <w:rPr>
      <w:lang w:val="uz-Cyrl-UZ"/>
    </w:rPr>
  </w:style>
  <w:style w:type="paragraph" w:styleId="23">
    <w:name w:val="toc 2"/>
    <w:basedOn w:val="a"/>
    <w:next w:val="a"/>
    <w:autoRedefine/>
    <w:rsid w:val="00CA0628"/>
    <w:pPr>
      <w:spacing w:before="240"/>
    </w:pPr>
    <w:rPr>
      <w:rFonts w:ascii="Calibri" w:hAnsi="Calibri" w:cs="Calibri"/>
      <w:b/>
      <w:bCs/>
    </w:rPr>
  </w:style>
  <w:style w:type="paragraph" w:styleId="41">
    <w:name w:val="toc 4"/>
    <w:basedOn w:val="a"/>
    <w:next w:val="a"/>
    <w:autoRedefine/>
    <w:rsid w:val="00CA0628"/>
    <w:pPr>
      <w:ind w:left="400"/>
    </w:pPr>
    <w:rPr>
      <w:rFonts w:ascii="Calibri" w:hAnsi="Calibri" w:cs="Calibri"/>
    </w:rPr>
  </w:style>
  <w:style w:type="paragraph" w:styleId="51">
    <w:name w:val="toc 5"/>
    <w:basedOn w:val="a"/>
    <w:next w:val="a"/>
    <w:autoRedefine/>
    <w:rsid w:val="00CA0628"/>
    <w:pPr>
      <w:ind w:left="600"/>
    </w:pPr>
    <w:rPr>
      <w:rFonts w:ascii="Calibri" w:hAnsi="Calibri" w:cs="Calibri"/>
    </w:rPr>
  </w:style>
  <w:style w:type="paragraph" w:styleId="61">
    <w:name w:val="toc 6"/>
    <w:basedOn w:val="a"/>
    <w:next w:val="a"/>
    <w:autoRedefine/>
    <w:rsid w:val="00CA0628"/>
    <w:pPr>
      <w:ind w:left="800"/>
    </w:pPr>
    <w:rPr>
      <w:rFonts w:ascii="Calibri" w:hAnsi="Calibri" w:cs="Calibri"/>
    </w:rPr>
  </w:style>
  <w:style w:type="paragraph" w:styleId="71">
    <w:name w:val="toc 7"/>
    <w:basedOn w:val="a"/>
    <w:next w:val="a"/>
    <w:autoRedefine/>
    <w:rsid w:val="00CA0628"/>
    <w:pPr>
      <w:ind w:left="1000"/>
    </w:pPr>
    <w:rPr>
      <w:rFonts w:ascii="Calibri" w:hAnsi="Calibri" w:cs="Calibri"/>
    </w:rPr>
  </w:style>
  <w:style w:type="paragraph" w:styleId="81">
    <w:name w:val="toc 8"/>
    <w:basedOn w:val="a"/>
    <w:next w:val="a"/>
    <w:autoRedefine/>
    <w:rsid w:val="00CA0628"/>
    <w:pPr>
      <w:ind w:left="1200"/>
    </w:pPr>
    <w:rPr>
      <w:rFonts w:ascii="Calibri" w:hAnsi="Calibri" w:cs="Calibri"/>
    </w:rPr>
  </w:style>
  <w:style w:type="paragraph" w:styleId="91">
    <w:name w:val="toc 9"/>
    <w:basedOn w:val="a"/>
    <w:next w:val="a"/>
    <w:autoRedefine/>
    <w:rsid w:val="00CA0628"/>
    <w:pPr>
      <w:ind w:left="1400"/>
    </w:pPr>
    <w:rPr>
      <w:rFonts w:ascii="Calibri" w:hAnsi="Calibri" w:cs="Calibri"/>
    </w:rPr>
  </w:style>
  <w:style w:type="paragraph" w:customStyle="1" w:styleId="afc">
    <w:name w:val="боб"/>
    <w:basedOn w:val="1"/>
    <w:rsid w:val="00CA0628"/>
  </w:style>
  <w:style w:type="paragraph" w:styleId="afd">
    <w:name w:val="Body Text First Indent"/>
    <w:basedOn w:val="a3"/>
    <w:link w:val="afe"/>
    <w:semiHidden/>
    <w:rsid w:val="00CA0628"/>
    <w:pPr>
      <w:widowControl w:val="0"/>
      <w:autoSpaceDE w:val="0"/>
      <w:autoSpaceDN w:val="0"/>
      <w:adjustRightInd w:val="0"/>
      <w:spacing w:after="0"/>
      <w:ind w:firstLine="360"/>
    </w:pPr>
    <w:rPr>
      <w:sz w:val="20"/>
      <w:szCs w:val="20"/>
    </w:rPr>
  </w:style>
  <w:style w:type="character" w:customStyle="1" w:styleId="afe">
    <w:name w:val="Красная строка Знак"/>
    <w:basedOn w:val="a4"/>
    <w:link w:val="afd"/>
    <w:semiHidden/>
    <w:rsid w:val="00CA0628"/>
    <w:rPr>
      <w:rFonts w:ascii="Times New Roman" w:eastAsia="Calibri" w:hAnsi="Times New Roman" w:cs="Times New Roman"/>
      <w:sz w:val="20"/>
      <w:szCs w:val="20"/>
      <w:lang w:val="x-none" w:eastAsia="ru-RU"/>
    </w:rPr>
  </w:style>
  <w:style w:type="paragraph" w:styleId="24">
    <w:name w:val="Body Text First Indent 2"/>
    <w:basedOn w:val="af8"/>
    <w:link w:val="25"/>
    <w:semiHidden/>
    <w:rsid w:val="00CA0628"/>
    <w:pPr>
      <w:spacing w:after="0"/>
      <w:ind w:left="360" w:firstLine="360"/>
    </w:pPr>
  </w:style>
  <w:style w:type="character" w:customStyle="1" w:styleId="25">
    <w:name w:val="Красная строка 2 Знак"/>
    <w:basedOn w:val="af9"/>
    <w:link w:val="24"/>
    <w:semiHidden/>
    <w:rsid w:val="00CA0628"/>
    <w:rPr>
      <w:rFonts w:ascii="Times New Roman" w:eastAsia="Calibri" w:hAnsi="Times New Roman" w:cs="Times New Roman"/>
      <w:sz w:val="20"/>
      <w:szCs w:val="20"/>
      <w:lang w:val="x-none" w:eastAsia="ru-RU"/>
    </w:rPr>
  </w:style>
  <w:style w:type="paragraph" w:styleId="2">
    <w:name w:val="List Bullet 2"/>
    <w:basedOn w:val="a"/>
    <w:semiHidden/>
    <w:rsid w:val="00CA0628"/>
    <w:pPr>
      <w:numPr>
        <w:numId w:val="1"/>
      </w:numPr>
      <w:contextualSpacing/>
    </w:pPr>
  </w:style>
  <w:style w:type="paragraph" w:styleId="26">
    <w:name w:val="List 2"/>
    <w:basedOn w:val="a"/>
    <w:rsid w:val="00CA0628"/>
    <w:pPr>
      <w:widowControl/>
      <w:autoSpaceDE/>
      <w:autoSpaceDN/>
      <w:adjustRightInd/>
      <w:ind w:left="566" w:hanging="283"/>
    </w:pPr>
  </w:style>
  <w:style w:type="paragraph" w:styleId="27">
    <w:name w:val="List Continue 2"/>
    <w:basedOn w:val="a"/>
    <w:rsid w:val="00CA0628"/>
    <w:pPr>
      <w:widowControl/>
      <w:autoSpaceDE/>
      <w:autoSpaceDN/>
      <w:adjustRightInd/>
      <w:spacing w:after="120"/>
      <w:ind w:left="566"/>
    </w:pPr>
    <w:rPr>
      <w:sz w:val="24"/>
      <w:szCs w:val="24"/>
    </w:rPr>
  </w:style>
  <w:style w:type="character" w:styleId="aff">
    <w:name w:val="Emphasis"/>
    <w:qFormat/>
    <w:rsid w:val="00CA0628"/>
    <w:rPr>
      <w:i/>
    </w:rPr>
  </w:style>
  <w:style w:type="paragraph" w:customStyle="1" w:styleId="Style62">
    <w:name w:val="Style62"/>
    <w:basedOn w:val="a"/>
    <w:rsid w:val="00CA0628"/>
    <w:rPr>
      <w:sz w:val="24"/>
      <w:szCs w:val="24"/>
    </w:rPr>
  </w:style>
  <w:style w:type="character" w:customStyle="1" w:styleId="FontStyle113">
    <w:name w:val="Font Style113"/>
    <w:rsid w:val="00CA0628"/>
    <w:rPr>
      <w:rFonts w:ascii="Times New Roman" w:hAnsi="Times New Roman"/>
      <w:sz w:val="26"/>
    </w:rPr>
  </w:style>
  <w:style w:type="paragraph" w:styleId="aff0">
    <w:name w:val="footnote text"/>
    <w:basedOn w:val="a"/>
    <w:link w:val="aff1"/>
    <w:semiHidden/>
    <w:rsid w:val="00CA0628"/>
    <w:rPr>
      <w:sz w:val="20"/>
      <w:lang w:val="x-none"/>
    </w:rPr>
  </w:style>
  <w:style w:type="character" w:customStyle="1" w:styleId="aff1">
    <w:name w:val="Текст сноски Знак"/>
    <w:basedOn w:val="a0"/>
    <w:link w:val="aff0"/>
    <w:semiHidden/>
    <w:rsid w:val="00CA0628"/>
    <w:rPr>
      <w:rFonts w:ascii="Times New Roman" w:eastAsia="Calibri" w:hAnsi="Times New Roman" w:cs="Times New Roman"/>
      <w:sz w:val="20"/>
      <w:szCs w:val="20"/>
      <w:lang w:val="x-none" w:eastAsia="ru-RU"/>
    </w:rPr>
  </w:style>
  <w:style w:type="character" w:styleId="aff2">
    <w:name w:val="footnote reference"/>
    <w:semiHidden/>
    <w:rsid w:val="00CA0628"/>
    <w:rPr>
      <w:rFonts w:cs="Times New Roman"/>
      <w:vertAlign w:val="superscript"/>
    </w:rPr>
  </w:style>
  <w:style w:type="paragraph" w:customStyle="1" w:styleId="Default">
    <w:name w:val="Default"/>
    <w:rsid w:val="00CA062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28">
    <w:name w:val="Body Text Indent 2"/>
    <w:basedOn w:val="a"/>
    <w:link w:val="29"/>
    <w:rsid w:val="00CA0628"/>
    <w:pPr>
      <w:spacing w:after="120" w:line="480" w:lineRule="auto"/>
      <w:ind w:left="283"/>
    </w:pPr>
    <w:rPr>
      <w:sz w:val="20"/>
      <w:lang w:val="x-none"/>
    </w:rPr>
  </w:style>
  <w:style w:type="character" w:customStyle="1" w:styleId="29">
    <w:name w:val="Основной текст с отступом 2 Знак"/>
    <w:basedOn w:val="a0"/>
    <w:link w:val="28"/>
    <w:rsid w:val="00CA0628"/>
    <w:rPr>
      <w:rFonts w:ascii="Times New Roman" w:eastAsia="Calibri" w:hAnsi="Times New Roman" w:cs="Times New Roman"/>
      <w:sz w:val="20"/>
      <w:szCs w:val="20"/>
      <w:lang w:val="x-none" w:eastAsia="ru-RU"/>
    </w:rPr>
  </w:style>
  <w:style w:type="paragraph" w:customStyle="1" w:styleId="14">
    <w:name w:val="Абзац списка1"/>
    <w:basedOn w:val="a"/>
    <w:rsid w:val="00CA0628"/>
    <w:pPr>
      <w:widowControl/>
      <w:autoSpaceDE/>
      <w:autoSpaceDN/>
      <w:adjustRightInd/>
      <w:ind w:left="720"/>
    </w:pPr>
    <w:rPr>
      <w:rFonts w:ascii="Calibri" w:hAnsi="Calibri"/>
      <w:sz w:val="22"/>
      <w:szCs w:val="22"/>
      <w:lang w:eastAsia="en-US"/>
    </w:rPr>
  </w:style>
  <w:style w:type="paragraph" w:styleId="aff3">
    <w:name w:val="annotation text"/>
    <w:basedOn w:val="a"/>
    <w:link w:val="aff4"/>
    <w:semiHidden/>
    <w:rsid w:val="00CA0628"/>
    <w:pPr>
      <w:widowControl/>
      <w:autoSpaceDE/>
      <w:autoSpaceDN/>
      <w:adjustRightInd/>
    </w:pPr>
    <w:rPr>
      <w:rFonts w:ascii="Calibri" w:eastAsia="Times New Roman" w:hAnsi="Calibri"/>
      <w:sz w:val="20"/>
      <w:lang w:val="x-none" w:eastAsia="x-none"/>
    </w:rPr>
  </w:style>
  <w:style w:type="character" w:customStyle="1" w:styleId="aff4">
    <w:name w:val="Текст примечания Знак"/>
    <w:basedOn w:val="a0"/>
    <w:link w:val="aff3"/>
    <w:semiHidden/>
    <w:rsid w:val="00CA0628"/>
    <w:rPr>
      <w:rFonts w:ascii="Calibri" w:eastAsia="Times New Roman" w:hAnsi="Calibri" w:cs="Times New Roman"/>
      <w:sz w:val="20"/>
      <w:szCs w:val="20"/>
      <w:lang w:val="x-none" w:eastAsia="x-none"/>
    </w:rPr>
  </w:style>
  <w:style w:type="paragraph" w:styleId="aff5">
    <w:name w:val="annotation subject"/>
    <w:basedOn w:val="aff3"/>
    <w:next w:val="aff3"/>
    <w:link w:val="aff6"/>
    <w:semiHidden/>
    <w:rsid w:val="00CA0628"/>
    <w:rPr>
      <w:b/>
      <w:bCs/>
    </w:rPr>
  </w:style>
  <w:style w:type="character" w:customStyle="1" w:styleId="aff6">
    <w:name w:val="Тема примечания Знак"/>
    <w:basedOn w:val="aff4"/>
    <w:link w:val="aff5"/>
    <w:semiHidden/>
    <w:rsid w:val="00CA0628"/>
    <w:rPr>
      <w:rFonts w:ascii="Calibri" w:eastAsia="Times New Roman" w:hAnsi="Calibri" w:cs="Times New Roman"/>
      <w:b/>
      <w:bCs/>
      <w:sz w:val="20"/>
      <w:szCs w:val="20"/>
      <w:lang w:val="x-none" w:eastAsia="x-none"/>
    </w:rPr>
  </w:style>
  <w:style w:type="character" w:customStyle="1" w:styleId="aff7">
    <w:name w:val="Основной текст_"/>
    <w:link w:val="15"/>
    <w:locked/>
    <w:rsid w:val="00CA0628"/>
    <w:rPr>
      <w:shd w:val="clear" w:color="auto" w:fill="FFFFFF"/>
    </w:rPr>
  </w:style>
  <w:style w:type="paragraph" w:customStyle="1" w:styleId="15">
    <w:name w:val="Основной текст1"/>
    <w:basedOn w:val="a"/>
    <w:link w:val="aff7"/>
    <w:rsid w:val="00CA0628"/>
    <w:pPr>
      <w:widowControl/>
      <w:shd w:val="clear" w:color="auto" w:fill="FFFFFF"/>
      <w:autoSpaceDE/>
      <w:autoSpaceDN/>
      <w:adjustRightInd/>
      <w:spacing w:line="238" w:lineRule="exact"/>
      <w:ind w:hanging="280"/>
      <w:jc w:val="both"/>
    </w:pPr>
    <w:rPr>
      <w:rFonts w:asciiTheme="minorHAnsi" w:eastAsiaTheme="minorHAnsi" w:hAnsiTheme="minorHAnsi" w:cstheme="minorBidi"/>
      <w:sz w:val="22"/>
      <w:szCs w:val="22"/>
      <w:lang w:eastAsia="en-US"/>
    </w:rPr>
  </w:style>
  <w:style w:type="character" w:customStyle="1" w:styleId="aff8">
    <w:name w:val="Основной текст + Курсив"/>
    <w:rsid w:val="00CA0628"/>
    <w:rPr>
      <w:i/>
    </w:rPr>
  </w:style>
  <w:style w:type="character" w:customStyle="1" w:styleId="34">
    <w:name w:val="Основной текст + Курсив3"/>
    <w:rsid w:val="00CA0628"/>
    <w:rPr>
      <w:i/>
    </w:rPr>
  </w:style>
  <w:style w:type="character" w:customStyle="1" w:styleId="2a">
    <w:name w:val="Основной текст + Курсив2"/>
    <w:rsid w:val="00CA0628"/>
    <w:rPr>
      <w:i/>
    </w:rPr>
  </w:style>
  <w:style w:type="character" w:customStyle="1" w:styleId="16">
    <w:name w:val="Основной текст + Курсив1"/>
    <w:rsid w:val="00CA0628"/>
    <w:rPr>
      <w:i/>
    </w:rPr>
  </w:style>
  <w:style w:type="character" w:customStyle="1" w:styleId="2b">
    <w:name w:val="Основной текст (2)_"/>
    <w:link w:val="2c"/>
    <w:locked/>
    <w:rsid w:val="00CA0628"/>
    <w:rPr>
      <w:rFonts w:ascii="Franklin Gothic Medium" w:hAnsi="Franklin Gothic Medium"/>
      <w:sz w:val="17"/>
      <w:shd w:val="clear" w:color="auto" w:fill="FFFFFF"/>
    </w:rPr>
  </w:style>
  <w:style w:type="paragraph" w:customStyle="1" w:styleId="2c">
    <w:name w:val="Основной текст (2)"/>
    <w:basedOn w:val="a"/>
    <w:link w:val="2b"/>
    <w:rsid w:val="00CA0628"/>
    <w:pPr>
      <w:widowControl/>
      <w:shd w:val="clear" w:color="auto" w:fill="FFFFFF"/>
      <w:autoSpaceDE/>
      <w:autoSpaceDN/>
      <w:adjustRightInd/>
      <w:spacing w:before="120" w:line="175" w:lineRule="exact"/>
      <w:ind w:hanging="700"/>
      <w:jc w:val="both"/>
    </w:pPr>
    <w:rPr>
      <w:rFonts w:ascii="Franklin Gothic Medium" w:eastAsiaTheme="minorHAnsi" w:hAnsi="Franklin Gothic Medium" w:cstheme="minorBidi"/>
      <w:sz w:val="17"/>
      <w:szCs w:val="22"/>
      <w:lang w:eastAsia="en-US"/>
    </w:rPr>
  </w:style>
  <w:style w:type="character" w:customStyle="1" w:styleId="2ArialUnicodeMS">
    <w:name w:val="Основной текст (2) + Arial Unicode MS"/>
    <w:aliases w:val="8 pt,Полужирный,Body text (2) + Arial,Body text (7) + Arial,Heading #2 + Arial"/>
    <w:rsid w:val="00CA0628"/>
    <w:rPr>
      <w:rFonts w:ascii="Arial Unicode MS" w:eastAsia="Arial Unicode MS" w:hAnsi="Franklin Gothic Medium"/>
      <w:b/>
      <w:sz w:val="16"/>
      <w:shd w:val="clear" w:color="auto" w:fill="FFFFFF"/>
    </w:rPr>
  </w:style>
  <w:style w:type="character" w:customStyle="1" w:styleId="aff9">
    <w:name w:val="Подпись к картинке_"/>
    <w:link w:val="affa"/>
    <w:locked/>
    <w:rsid w:val="00CA0628"/>
    <w:rPr>
      <w:rFonts w:ascii="Arial" w:hAnsi="Arial"/>
      <w:sz w:val="16"/>
      <w:shd w:val="clear" w:color="auto" w:fill="FFFFFF"/>
    </w:rPr>
  </w:style>
  <w:style w:type="paragraph" w:customStyle="1" w:styleId="affa">
    <w:name w:val="Подпись к картинке"/>
    <w:basedOn w:val="a"/>
    <w:link w:val="aff9"/>
    <w:rsid w:val="00CA0628"/>
    <w:pPr>
      <w:widowControl/>
      <w:shd w:val="clear" w:color="auto" w:fill="FFFFFF"/>
      <w:autoSpaceDE/>
      <w:autoSpaceDN/>
      <w:adjustRightInd/>
      <w:spacing w:line="178" w:lineRule="exact"/>
      <w:jc w:val="both"/>
    </w:pPr>
    <w:rPr>
      <w:rFonts w:ascii="Arial" w:eastAsiaTheme="minorHAnsi" w:hAnsi="Arial" w:cstheme="minorBidi"/>
      <w:sz w:val="16"/>
      <w:szCs w:val="22"/>
      <w:lang w:eastAsia="en-US"/>
    </w:rPr>
  </w:style>
  <w:style w:type="character" w:customStyle="1" w:styleId="2d">
    <w:name w:val="Основной текст (2) + Полужирный"/>
    <w:rsid w:val="00CA0628"/>
    <w:rPr>
      <w:rFonts w:ascii="Arial" w:hAnsi="Arial"/>
      <w:b/>
      <w:sz w:val="16"/>
    </w:rPr>
  </w:style>
  <w:style w:type="paragraph" w:customStyle="1" w:styleId="210">
    <w:name w:val="Основной текст (2)1"/>
    <w:basedOn w:val="a"/>
    <w:rsid w:val="00CA0628"/>
    <w:pPr>
      <w:widowControl/>
      <w:shd w:val="clear" w:color="auto" w:fill="FFFFFF"/>
      <w:autoSpaceDE/>
      <w:autoSpaceDN/>
      <w:adjustRightInd/>
      <w:spacing w:after="60" w:line="252" w:lineRule="exact"/>
      <w:jc w:val="center"/>
    </w:pPr>
    <w:rPr>
      <w:rFonts w:ascii="Arial" w:eastAsia="Times New Roman" w:hAnsi="Arial"/>
      <w:sz w:val="16"/>
      <w:szCs w:val="16"/>
      <w:lang w:eastAsia="en-US"/>
    </w:rPr>
  </w:style>
  <w:style w:type="character" w:customStyle="1" w:styleId="35">
    <w:name w:val="Основной текст (3)_"/>
    <w:link w:val="36"/>
    <w:locked/>
    <w:rsid w:val="00CA0628"/>
    <w:rPr>
      <w:rFonts w:ascii="Arial" w:hAnsi="Arial"/>
      <w:sz w:val="27"/>
      <w:shd w:val="clear" w:color="auto" w:fill="FFFFFF"/>
    </w:rPr>
  </w:style>
  <w:style w:type="paragraph" w:customStyle="1" w:styleId="36">
    <w:name w:val="Основной текст (3)"/>
    <w:basedOn w:val="a"/>
    <w:link w:val="35"/>
    <w:rsid w:val="00CA0628"/>
    <w:pPr>
      <w:widowControl/>
      <w:shd w:val="clear" w:color="auto" w:fill="FFFFFF"/>
      <w:autoSpaceDE/>
      <w:autoSpaceDN/>
      <w:adjustRightInd/>
      <w:spacing w:line="295" w:lineRule="exact"/>
    </w:pPr>
    <w:rPr>
      <w:rFonts w:ascii="Arial" w:eastAsiaTheme="minorHAnsi" w:hAnsi="Arial" w:cstheme="minorBidi"/>
      <w:sz w:val="27"/>
      <w:szCs w:val="22"/>
      <w:lang w:eastAsia="en-US"/>
    </w:rPr>
  </w:style>
  <w:style w:type="character" w:customStyle="1" w:styleId="17">
    <w:name w:val="Подпись к картинке + Полужирный1"/>
    <w:rsid w:val="00CA0628"/>
    <w:rPr>
      <w:rFonts w:ascii="Arial" w:hAnsi="Arial"/>
      <w:b/>
      <w:spacing w:val="0"/>
      <w:sz w:val="16"/>
    </w:rPr>
  </w:style>
  <w:style w:type="character" w:customStyle="1" w:styleId="42">
    <w:name w:val="Основной текст (4)_"/>
    <w:link w:val="43"/>
    <w:locked/>
    <w:rsid w:val="00CA0628"/>
    <w:rPr>
      <w:rFonts w:ascii="Trebuchet MS" w:hAnsi="Trebuchet MS" w:cs="Trebuchet MS"/>
      <w:b/>
      <w:bCs/>
      <w:sz w:val="16"/>
      <w:szCs w:val="16"/>
      <w:shd w:val="clear" w:color="auto" w:fill="FFFFFF"/>
    </w:rPr>
  </w:style>
  <w:style w:type="paragraph" w:customStyle="1" w:styleId="43">
    <w:name w:val="Основной текст (4)"/>
    <w:basedOn w:val="a"/>
    <w:link w:val="42"/>
    <w:rsid w:val="00CA0628"/>
    <w:pPr>
      <w:widowControl/>
      <w:shd w:val="clear" w:color="auto" w:fill="FFFFFF"/>
      <w:autoSpaceDE/>
      <w:autoSpaceDN/>
      <w:adjustRightInd/>
      <w:spacing w:before="180" w:line="175" w:lineRule="exact"/>
      <w:jc w:val="center"/>
    </w:pPr>
    <w:rPr>
      <w:rFonts w:ascii="Trebuchet MS" w:eastAsiaTheme="minorHAnsi" w:hAnsi="Trebuchet MS" w:cs="Trebuchet MS"/>
      <w:b/>
      <w:bCs/>
      <w:sz w:val="16"/>
      <w:szCs w:val="16"/>
      <w:lang w:eastAsia="en-US"/>
    </w:rPr>
  </w:style>
  <w:style w:type="character" w:customStyle="1" w:styleId="62">
    <w:name w:val="Основной текст + Курсив6"/>
    <w:rsid w:val="00CA0628"/>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
    <w:rsid w:val="00CA0628"/>
    <w:rPr>
      <w:rFonts w:ascii="Times New Roman" w:hAnsi="Times New Roman" w:cs="Times New Roman"/>
      <w:b/>
      <w:bCs/>
      <w:sz w:val="20"/>
      <w:szCs w:val="20"/>
      <w:shd w:val="clear" w:color="auto" w:fill="FFFFFF"/>
    </w:rPr>
  </w:style>
  <w:style w:type="character" w:customStyle="1" w:styleId="TrebuchetMS7">
    <w:name w:val="Основной текст + Trebuchet MS7"/>
    <w:aliases w:val="87,5 pt7,Полужирный7"/>
    <w:rsid w:val="00CA0628"/>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
    <w:rsid w:val="00CA0628"/>
    <w:rPr>
      <w:rFonts w:ascii="Times New Roman" w:hAnsi="Times New Roman" w:cs="Times New Roman"/>
      <w:b/>
      <w:bCs/>
      <w:sz w:val="20"/>
      <w:szCs w:val="20"/>
      <w:shd w:val="clear" w:color="auto" w:fill="FFFFFF"/>
    </w:rPr>
  </w:style>
  <w:style w:type="character" w:customStyle="1" w:styleId="4TimesNewRoman1">
    <w:name w:val="Основной текст (4) + Times New Roman1"/>
    <w:aliases w:val="10 pt1,Не полужирный1"/>
    <w:rsid w:val="00CA0628"/>
    <w:rPr>
      <w:rFonts w:ascii="Times New Roman" w:hAnsi="Times New Roman" w:cs="Times New Roman"/>
      <w:b/>
      <w:bCs/>
      <w:sz w:val="20"/>
      <w:szCs w:val="20"/>
      <w:shd w:val="clear" w:color="auto" w:fill="FFFFFF"/>
    </w:rPr>
  </w:style>
  <w:style w:type="character" w:customStyle="1" w:styleId="9pt">
    <w:name w:val="Основной текст + 9 pt"/>
    <w:aliases w:val="Полужирный2,Интервал 0 pt,Основной текст + 91,5 pt1"/>
    <w:rsid w:val="00CA0628"/>
    <w:rPr>
      <w:rFonts w:ascii="Times New Roman" w:hAnsi="Times New Roman" w:cs="Times New Roman"/>
      <w:b/>
      <w:bCs/>
      <w:spacing w:val="10"/>
      <w:sz w:val="18"/>
      <w:szCs w:val="18"/>
      <w:shd w:val="clear" w:color="auto" w:fill="FFFFFF"/>
      <w:lang w:val="en-US" w:eastAsia="en-US"/>
    </w:rPr>
  </w:style>
  <w:style w:type="character" w:customStyle="1" w:styleId="37">
    <w:name w:val="Основной текст (3) + Полужирный"/>
    <w:rsid w:val="00CA0628"/>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aliases w:val="84,5 pt6"/>
    <w:rsid w:val="00CA0628"/>
    <w:rPr>
      <w:rFonts w:ascii="Franklin Gothic Demi" w:hAnsi="Franklin Gothic Demi" w:cs="Franklin Gothic Demi"/>
      <w:spacing w:val="0"/>
      <w:sz w:val="17"/>
      <w:szCs w:val="17"/>
      <w:lang w:val="en-US" w:eastAsia="en-US"/>
    </w:rPr>
  </w:style>
  <w:style w:type="character" w:customStyle="1" w:styleId="Consolas">
    <w:name w:val="Основной текст + Consolas"/>
    <w:aliases w:val="7 pt"/>
    <w:rsid w:val="00CA0628"/>
    <w:rPr>
      <w:rFonts w:ascii="Consolas" w:hAnsi="Consolas" w:cs="Consolas"/>
      <w:spacing w:val="0"/>
      <w:sz w:val="14"/>
      <w:szCs w:val="14"/>
      <w:lang w:val="en-US" w:eastAsia="en-US"/>
    </w:rPr>
  </w:style>
  <w:style w:type="character" w:customStyle="1" w:styleId="Consolas4">
    <w:name w:val="Основной текст + Consolas4"/>
    <w:aliases w:val="7 pt4"/>
    <w:rsid w:val="00CA0628"/>
    <w:rPr>
      <w:rFonts w:ascii="Consolas" w:hAnsi="Consolas" w:cs="Consolas"/>
      <w:spacing w:val="0"/>
      <w:sz w:val="14"/>
      <w:szCs w:val="14"/>
      <w:lang w:val="en-US" w:eastAsia="en-US"/>
    </w:rPr>
  </w:style>
  <w:style w:type="character" w:customStyle="1" w:styleId="FranklinGothicDemi2">
    <w:name w:val="Основной текст + Franklin Gothic Demi2"/>
    <w:aliases w:val="82,5 pt4"/>
    <w:rsid w:val="00CA0628"/>
    <w:rPr>
      <w:rFonts w:ascii="Franklin Gothic Demi" w:hAnsi="Franklin Gothic Demi" w:cs="Franklin Gothic Demi"/>
      <w:spacing w:val="0"/>
      <w:sz w:val="17"/>
      <w:szCs w:val="17"/>
      <w:lang w:val="en-US" w:eastAsia="en-US"/>
    </w:rPr>
  </w:style>
  <w:style w:type="character" w:customStyle="1" w:styleId="38">
    <w:name w:val="Заголовок №3_"/>
    <w:link w:val="39"/>
    <w:locked/>
    <w:rsid w:val="00CA0628"/>
    <w:rPr>
      <w:rFonts w:ascii="Microsoft Sans Serif" w:hAnsi="Microsoft Sans Serif" w:cs="Microsoft Sans Serif"/>
      <w:b/>
      <w:bCs/>
      <w:sz w:val="28"/>
      <w:szCs w:val="28"/>
      <w:shd w:val="clear" w:color="auto" w:fill="FFFFFF"/>
    </w:rPr>
  </w:style>
  <w:style w:type="paragraph" w:customStyle="1" w:styleId="39">
    <w:name w:val="Заголовок №3"/>
    <w:basedOn w:val="a"/>
    <w:link w:val="38"/>
    <w:rsid w:val="00CA0628"/>
    <w:pPr>
      <w:widowControl/>
      <w:shd w:val="clear" w:color="auto" w:fill="FFFFFF"/>
      <w:autoSpaceDE/>
      <w:autoSpaceDN/>
      <w:adjustRightInd/>
      <w:spacing w:line="295" w:lineRule="exact"/>
      <w:outlineLvl w:val="2"/>
    </w:pPr>
    <w:rPr>
      <w:rFonts w:ascii="Microsoft Sans Serif" w:eastAsiaTheme="minorHAnsi" w:hAnsi="Microsoft Sans Serif" w:cs="Microsoft Sans Serif"/>
      <w:b/>
      <w:bCs/>
      <w:szCs w:val="28"/>
      <w:lang w:eastAsia="en-US"/>
    </w:rPr>
  </w:style>
  <w:style w:type="character" w:customStyle="1" w:styleId="18">
    <w:name w:val="Основной текст Знак1"/>
    <w:locked/>
    <w:rsid w:val="00CA0628"/>
    <w:rPr>
      <w:rFonts w:ascii="Times New Roman" w:hAnsi="Times New Roman" w:cs="Times New Roman"/>
      <w:spacing w:val="0"/>
      <w:sz w:val="20"/>
      <w:szCs w:val="20"/>
    </w:rPr>
  </w:style>
  <w:style w:type="character" w:customStyle="1" w:styleId="2e">
    <w:name w:val="Заголовок №2_"/>
    <w:link w:val="2f"/>
    <w:locked/>
    <w:rsid w:val="00CA0628"/>
    <w:rPr>
      <w:rFonts w:ascii="Microsoft Sans Serif" w:hAnsi="Microsoft Sans Serif" w:cs="Microsoft Sans Serif"/>
      <w:b/>
      <w:bCs/>
      <w:sz w:val="32"/>
      <w:szCs w:val="32"/>
      <w:shd w:val="clear" w:color="auto" w:fill="FFFFFF"/>
      <w:lang w:val="en-US" w:eastAsia="x-none"/>
    </w:rPr>
  </w:style>
  <w:style w:type="paragraph" w:customStyle="1" w:styleId="2f">
    <w:name w:val="Заголовок №2"/>
    <w:basedOn w:val="a"/>
    <w:link w:val="2e"/>
    <w:rsid w:val="00CA0628"/>
    <w:pPr>
      <w:widowControl/>
      <w:shd w:val="clear" w:color="auto" w:fill="FFFFFF"/>
      <w:autoSpaceDE/>
      <w:autoSpaceDN/>
      <w:adjustRightInd/>
      <w:spacing w:before="360" w:after="180" w:line="240" w:lineRule="atLeast"/>
      <w:jc w:val="both"/>
      <w:outlineLvl w:val="1"/>
    </w:pPr>
    <w:rPr>
      <w:rFonts w:ascii="Microsoft Sans Serif" w:eastAsiaTheme="minorHAnsi" w:hAnsi="Microsoft Sans Serif" w:cs="Microsoft Sans Serif"/>
      <w:b/>
      <w:bCs/>
      <w:sz w:val="32"/>
      <w:szCs w:val="32"/>
      <w:lang w:val="en-US" w:eastAsia="x-none"/>
    </w:rPr>
  </w:style>
  <w:style w:type="character" w:customStyle="1" w:styleId="82">
    <w:name w:val="Основной текст + Курсив8"/>
    <w:basedOn w:val="18"/>
    <w:rsid w:val="00CA0628"/>
    <w:rPr>
      <w:rFonts w:ascii="Times New Roman" w:hAnsi="Times New Roman" w:cs="Times New Roman"/>
      <w:spacing w:val="0"/>
      <w:sz w:val="20"/>
      <w:szCs w:val="20"/>
    </w:rPr>
  </w:style>
  <w:style w:type="character" w:customStyle="1" w:styleId="72">
    <w:name w:val="Основной текст + Курсив7"/>
    <w:basedOn w:val="18"/>
    <w:rsid w:val="00CA0628"/>
    <w:rPr>
      <w:rFonts w:ascii="Times New Roman" w:hAnsi="Times New Roman" w:cs="Times New Roman"/>
      <w:spacing w:val="0"/>
      <w:sz w:val="20"/>
      <w:szCs w:val="20"/>
    </w:rPr>
  </w:style>
  <w:style w:type="character" w:customStyle="1" w:styleId="44">
    <w:name w:val="Заголовок №4_"/>
    <w:link w:val="45"/>
    <w:locked/>
    <w:rsid w:val="00CA0628"/>
    <w:rPr>
      <w:rFonts w:ascii="Tahoma" w:hAnsi="Tahoma" w:cs="Tahoma"/>
      <w:b/>
      <w:bCs/>
      <w:sz w:val="23"/>
      <w:szCs w:val="23"/>
      <w:shd w:val="clear" w:color="auto" w:fill="FFFFFF"/>
    </w:rPr>
  </w:style>
  <w:style w:type="paragraph" w:customStyle="1" w:styleId="45">
    <w:name w:val="Заголовок №4"/>
    <w:basedOn w:val="a"/>
    <w:link w:val="44"/>
    <w:rsid w:val="00CA0628"/>
    <w:pPr>
      <w:widowControl/>
      <w:shd w:val="clear" w:color="auto" w:fill="FFFFFF"/>
      <w:autoSpaceDE/>
      <w:autoSpaceDN/>
      <w:adjustRightInd/>
      <w:spacing w:after="60" w:line="240" w:lineRule="atLeast"/>
      <w:jc w:val="both"/>
      <w:outlineLvl w:val="3"/>
    </w:pPr>
    <w:rPr>
      <w:rFonts w:ascii="Tahoma" w:eastAsiaTheme="minorHAnsi" w:hAnsi="Tahoma" w:cs="Tahoma"/>
      <w:b/>
      <w:bCs/>
      <w:sz w:val="23"/>
      <w:szCs w:val="23"/>
      <w:lang w:eastAsia="en-US"/>
    </w:rPr>
  </w:style>
  <w:style w:type="character" w:customStyle="1" w:styleId="2f0">
    <w:name w:val="Подпись к картинке2"/>
    <w:rsid w:val="00CA0628"/>
    <w:rPr>
      <w:rFonts w:ascii="Microsoft Sans Serif" w:hAnsi="Microsoft Sans Serif" w:cs="Microsoft Sans Serif"/>
      <w:b/>
      <w:bCs/>
      <w:spacing w:val="0"/>
      <w:sz w:val="16"/>
      <w:szCs w:val="16"/>
      <w:shd w:val="clear" w:color="auto" w:fill="FFFFFF"/>
    </w:rPr>
  </w:style>
  <w:style w:type="character" w:customStyle="1" w:styleId="52">
    <w:name w:val="Основной текст + Курсив5"/>
    <w:basedOn w:val="18"/>
    <w:rsid w:val="00CA0628"/>
    <w:rPr>
      <w:rFonts w:ascii="Times New Roman" w:hAnsi="Times New Roman" w:cs="Times New Roman"/>
      <w:spacing w:val="0"/>
      <w:sz w:val="20"/>
      <w:szCs w:val="20"/>
    </w:rPr>
  </w:style>
  <w:style w:type="character" w:customStyle="1" w:styleId="46">
    <w:name w:val="Основной текст + Курсив4"/>
    <w:basedOn w:val="18"/>
    <w:rsid w:val="00CA0628"/>
    <w:rPr>
      <w:rFonts w:ascii="Times New Roman" w:hAnsi="Times New Roman" w:cs="Times New Roman"/>
      <w:spacing w:val="0"/>
      <w:sz w:val="20"/>
      <w:szCs w:val="20"/>
    </w:rPr>
  </w:style>
  <w:style w:type="character" w:customStyle="1" w:styleId="53">
    <w:name w:val="Основной текст (5)_"/>
    <w:link w:val="54"/>
    <w:locked/>
    <w:rsid w:val="00CA0628"/>
    <w:rPr>
      <w:rFonts w:ascii="Times New Roman" w:hAnsi="Times New Roman" w:cs="Times New Roman"/>
      <w:sz w:val="12"/>
      <w:szCs w:val="12"/>
      <w:shd w:val="clear" w:color="auto" w:fill="FFFFFF"/>
    </w:rPr>
  </w:style>
  <w:style w:type="paragraph" w:customStyle="1" w:styleId="54">
    <w:name w:val="Основной текст (5)"/>
    <w:basedOn w:val="a"/>
    <w:link w:val="53"/>
    <w:rsid w:val="00CA0628"/>
    <w:pPr>
      <w:widowControl/>
      <w:shd w:val="clear" w:color="auto" w:fill="FFFFFF"/>
      <w:autoSpaceDE/>
      <w:autoSpaceDN/>
      <w:adjustRightInd/>
      <w:spacing w:before="60" w:line="240" w:lineRule="atLeast"/>
    </w:pPr>
    <w:rPr>
      <w:rFonts w:eastAsiaTheme="minorHAnsi"/>
      <w:sz w:val="12"/>
      <w:szCs w:val="12"/>
      <w:lang w:eastAsia="en-US"/>
    </w:rPr>
  </w:style>
  <w:style w:type="character" w:customStyle="1" w:styleId="63">
    <w:name w:val="Основной текст (6)_"/>
    <w:link w:val="64"/>
    <w:locked/>
    <w:rsid w:val="00CA0628"/>
    <w:rPr>
      <w:rFonts w:ascii="Consolas" w:hAnsi="Consolas" w:cs="Consolas"/>
      <w:sz w:val="14"/>
      <w:szCs w:val="14"/>
      <w:shd w:val="clear" w:color="auto" w:fill="FFFFFF"/>
      <w:lang w:val="en-US" w:eastAsia="x-none"/>
    </w:rPr>
  </w:style>
  <w:style w:type="paragraph" w:customStyle="1" w:styleId="64">
    <w:name w:val="Основной текст (6)"/>
    <w:basedOn w:val="a"/>
    <w:link w:val="63"/>
    <w:rsid w:val="00CA0628"/>
    <w:pPr>
      <w:widowControl/>
      <w:shd w:val="clear" w:color="auto" w:fill="FFFFFF"/>
      <w:autoSpaceDE/>
      <w:autoSpaceDN/>
      <w:adjustRightInd/>
      <w:spacing w:before="60" w:line="190" w:lineRule="exact"/>
      <w:jc w:val="right"/>
    </w:pPr>
    <w:rPr>
      <w:rFonts w:ascii="Consolas" w:eastAsiaTheme="minorHAnsi" w:hAnsi="Consolas" w:cs="Consolas"/>
      <w:sz w:val="14"/>
      <w:szCs w:val="14"/>
      <w:lang w:val="en-US" w:eastAsia="x-none"/>
    </w:rPr>
  </w:style>
  <w:style w:type="character" w:customStyle="1" w:styleId="73">
    <w:name w:val="Основной текст (7)_"/>
    <w:link w:val="710"/>
    <w:locked/>
    <w:rsid w:val="00CA0628"/>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3"/>
    <w:rsid w:val="00CA0628"/>
    <w:pPr>
      <w:widowControl/>
      <w:shd w:val="clear" w:color="auto" w:fill="FFFFFF"/>
      <w:autoSpaceDE/>
      <w:autoSpaceDN/>
      <w:adjustRightInd/>
      <w:spacing w:line="173" w:lineRule="exact"/>
      <w:jc w:val="both"/>
    </w:pPr>
    <w:rPr>
      <w:rFonts w:ascii="Microsoft Sans Serif" w:eastAsiaTheme="minorHAnsi" w:hAnsi="Microsoft Sans Serif" w:cs="Microsoft Sans Serif"/>
      <w:b/>
      <w:bCs/>
      <w:spacing w:val="-10"/>
      <w:sz w:val="17"/>
      <w:szCs w:val="17"/>
      <w:lang w:eastAsia="en-US"/>
    </w:rPr>
  </w:style>
  <w:style w:type="character" w:customStyle="1" w:styleId="74">
    <w:name w:val="Основной текст (7)"/>
    <w:rsid w:val="00CA0628"/>
    <w:rPr>
      <w:rFonts w:ascii="Microsoft Sans Serif" w:hAnsi="Microsoft Sans Serif" w:cs="Microsoft Sans Serif"/>
      <w:b/>
      <w:bCs/>
      <w:spacing w:val="-10"/>
      <w:sz w:val="17"/>
      <w:szCs w:val="17"/>
      <w:u w:val="single"/>
      <w:shd w:val="clear" w:color="auto" w:fill="FFFFFF"/>
    </w:rPr>
  </w:style>
  <w:style w:type="character" w:customStyle="1" w:styleId="83">
    <w:name w:val="Основной текст (8)_"/>
    <w:link w:val="84"/>
    <w:locked/>
    <w:rsid w:val="00CA0628"/>
    <w:rPr>
      <w:rFonts w:ascii="Microsoft Sans Serif" w:hAnsi="Microsoft Sans Serif" w:cs="Microsoft Sans Serif"/>
      <w:b/>
      <w:bCs/>
      <w:noProof/>
      <w:sz w:val="32"/>
      <w:szCs w:val="32"/>
      <w:shd w:val="clear" w:color="auto" w:fill="FFFFFF"/>
    </w:rPr>
  </w:style>
  <w:style w:type="paragraph" w:customStyle="1" w:styleId="84">
    <w:name w:val="Основной текст (8)"/>
    <w:basedOn w:val="a"/>
    <w:link w:val="83"/>
    <w:rsid w:val="00CA0628"/>
    <w:pPr>
      <w:widowControl/>
      <w:shd w:val="clear" w:color="auto" w:fill="FFFFFF"/>
      <w:autoSpaceDE/>
      <w:autoSpaceDN/>
      <w:adjustRightInd/>
      <w:spacing w:line="240" w:lineRule="atLeast"/>
    </w:pPr>
    <w:rPr>
      <w:rFonts w:ascii="Microsoft Sans Serif" w:eastAsiaTheme="minorHAnsi" w:hAnsi="Microsoft Sans Serif" w:cs="Microsoft Sans Serif"/>
      <w:b/>
      <w:bCs/>
      <w:noProof/>
      <w:sz w:val="32"/>
      <w:szCs w:val="32"/>
      <w:lang w:eastAsia="en-US"/>
    </w:rPr>
  </w:style>
  <w:style w:type="character" w:customStyle="1" w:styleId="420">
    <w:name w:val="Основной текст (4)2"/>
    <w:rsid w:val="00CA0628"/>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locked/>
    <w:rsid w:val="00CA0628"/>
    <w:rPr>
      <w:rFonts w:ascii="Times New Roman" w:hAnsi="Times New Roman" w:cs="Times New Roman"/>
      <w:i/>
      <w:iCs/>
      <w:sz w:val="20"/>
      <w:szCs w:val="20"/>
      <w:shd w:val="clear" w:color="auto" w:fill="FFFFFF"/>
    </w:rPr>
  </w:style>
  <w:style w:type="paragraph" w:customStyle="1" w:styleId="93">
    <w:name w:val="Основной текст (9)"/>
    <w:basedOn w:val="a"/>
    <w:link w:val="92"/>
    <w:rsid w:val="00CA0628"/>
    <w:pPr>
      <w:widowControl/>
      <w:shd w:val="clear" w:color="auto" w:fill="FFFFFF"/>
      <w:autoSpaceDE/>
      <w:autoSpaceDN/>
      <w:adjustRightInd/>
      <w:spacing w:before="60" w:after="60" w:line="240" w:lineRule="atLeast"/>
    </w:pPr>
    <w:rPr>
      <w:rFonts w:eastAsiaTheme="minorHAnsi"/>
      <w:i/>
      <w:iCs/>
      <w:sz w:val="20"/>
      <w:lang w:eastAsia="en-US"/>
    </w:rPr>
  </w:style>
  <w:style w:type="character" w:customStyle="1" w:styleId="Consolas2">
    <w:name w:val="Основной текст + Consolas2"/>
    <w:aliases w:val="7 pt2"/>
    <w:basedOn w:val="18"/>
    <w:rsid w:val="00CA0628"/>
    <w:rPr>
      <w:rFonts w:ascii="Times New Roman" w:hAnsi="Times New Roman" w:cs="Times New Roman"/>
      <w:spacing w:val="0"/>
      <w:sz w:val="20"/>
      <w:szCs w:val="20"/>
    </w:rPr>
  </w:style>
  <w:style w:type="character" w:customStyle="1" w:styleId="Consolas1">
    <w:name w:val="Основной текст + Consolas1"/>
    <w:aliases w:val="7 pt1"/>
    <w:basedOn w:val="18"/>
    <w:rsid w:val="00CA0628"/>
    <w:rPr>
      <w:rFonts w:ascii="Times New Roman" w:hAnsi="Times New Roman" w:cs="Times New Roman"/>
      <w:spacing w:val="0"/>
      <w:sz w:val="20"/>
      <w:szCs w:val="20"/>
    </w:rPr>
  </w:style>
  <w:style w:type="character" w:customStyle="1" w:styleId="19">
    <w:name w:val="Заголовок №1_"/>
    <w:link w:val="1a"/>
    <w:locked/>
    <w:rsid w:val="00CA0628"/>
    <w:rPr>
      <w:rFonts w:ascii="Microsoft Sans Serif" w:hAnsi="Microsoft Sans Serif" w:cs="Microsoft Sans Serif"/>
      <w:b/>
      <w:bCs/>
      <w:sz w:val="32"/>
      <w:szCs w:val="32"/>
      <w:shd w:val="clear" w:color="auto" w:fill="FFFFFF"/>
    </w:rPr>
  </w:style>
  <w:style w:type="paragraph" w:customStyle="1" w:styleId="1a">
    <w:name w:val="Заголовок №1"/>
    <w:basedOn w:val="a"/>
    <w:link w:val="19"/>
    <w:rsid w:val="00CA0628"/>
    <w:pPr>
      <w:widowControl/>
      <w:shd w:val="clear" w:color="auto" w:fill="FFFFFF"/>
      <w:autoSpaceDE/>
      <w:autoSpaceDN/>
      <w:adjustRightInd/>
      <w:spacing w:before="360" w:after="180" w:line="240" w:lineRule="atLeast"/>
      <w:jc w:val="both"/>
      <w:outlineLvl w:val="0"/>
    </w:pPr>
    <w:rPr>
      <w:rFonts w:ascii="Microsoft Sans Serif" w:eastAsiaTheme="minorHAnsi" w:hAnsi="Microsoft Sans Serif" w:cs="Microsoft Sans Serif"/>
      <w:b/>
      <w:bCs/>
      <w:sz w:val="32"/>
      <w:szCs w:val="32"/>
      <w:lang w:eastAsia="en-US"/>
    </w:rPr>
  </w:style>
  <w:style w:type="paragraph" w:customStyle="1" w:styleId="311">
    <w:name w:val="Основной текст (3)1"/>
    <w:basedOn w:val="a"/>
    <w:rsid w:val="00CA0628"/>
    <w:pPr>
      <w:widowControl/>
      <w:shd w:val="clear" w:color="auto" w:fill="FFFFFF"/>
      <w:autoSpaceDE/>
      <w:autoSpaceDN/>
      <w:adjustRightInd/>
      <w:spacing w:line="214" w:lineRule="exact"/>
      <w:ind w:hanging="540"/>
      <w:jc w:val="both"/>
    </w:pPr>
    <w:rPr>
      <w:rFonts w:ascii="Microsoft Sans Serif" w:eastAsia="Arial Unicode MS" w:hAnsi="Microsoft Sans Serif" w:cs="Microsoft Sans Serif"/>
      <w:b/>
      <w:bCs/>
      <w:sz w:val="18"/>
      <w:szCs w:val="18"/>
    </w:rPr>
  </w:style>
  <w:style w:type="paragraph" w:customStyle="1" w:styleId="1b">
    <w:name w:val="Подпись к картинке1"/>
    <w:basedOn w:val="a"/>
    <w:rsid w:val="00CA0628"/>
    <w:pPr>
      <w:widowControl/>
      <w:shd w:val="clear" w:color="auto" w:fill="FFFFFF"/>
      <w:autoSpaceDE/>
      <w:autoSpaceDN/>
      <w:adjustRightInd/>
      <w:spacing w:line="178" w:lineRule="exact"/>
    </w:pPr>
    <w:rPr>
      <w:rFonts w:ascii="Microsoft Sans Serif" w:eastAsia="Arial Unicode MS" w:hAnsi="Microsoft Sans Serif" w:cs="Microsoft Sans Serif"/>
      <w:b/>
      <w:bCs/>
      <w:sz w:val="16"/>
      <w:szCs w:val="16"/>
    </w:rPr>
  </w:style>
  <w:style w:type="paragraph" w:customStyle="1" w:styleId="410">
    <w:name w:val="Основной текст (4)1"/>
    <w:basedOn w:val="a"/>
    <w:rsid w:val="00CA0628"/>
    <w:pPr>
      <w:widowControl/>
      <w:shd w:val="clear" w:color="auto" w:fill="FFFFFF"/>
      <w:autoSpaceDE/>
      <w:autoSpaceDN/>
      <w:adjustRightInd/>
      <w:spacing w:line="178" w:lineRule="exact"/>
      <w:ind w:hanging="540"/>
      <w:jc w:val="both"/>
    </w:pPr>
    <w:rPr>
      <w:rFonts w:ascii="Microsoft Sans Serif" w:eastAsia="Arial Unicode MS" w:hAnsi="Microsoft Sans Serif" w:cs="Microsoft Sans Serif"/>
      <w:b/>
      <w:bCs/>
      <w:sz w:val="16"/>
      <w:szCs w:val="16"/>
    </w:rPr>
  </w:style>
  <w:style w:type="paragraph" w:customStyle="1" w:styleId="TableParagraph">
    <w:name w:val="Table Paragraph"/>
    <w:basedOn w:val="a"/>
    <w:rsid w:val="00CA0628"/>
    <w:pPr>
      <w:autoSpaceDE/>
      <w:autoSpaceDN/>
      <w:adjustRightInd/>
      <w:jc w:val="center"/>
    </w:pPr>
    <w:rPr>
      <w:sz w:val="22"/>
      <w:szCs w:val="22"/>
      <w:lang w:val="en-US" w:eastAsia="en-US"/>
    </w:rPr>
  </w:style>
  <w:style w:type="paragraph" w:customStyle="1" w:styleId="Heading21">
    <w:name w:val="Heading 21"/>
    <w:basedOn w:val="a"/>
    <w:rsid w:val="00CA0628"/>
    <w:pPr>
      <w:autoSpaceDE/>
      <w:autoSpaceDN/>
      <w:adjustRightInd/>
      <w:ind w:left="675" w:hanging="568"/>
      <w:outlineLvl w:val="2"/>
    </w:pPr>
    <w:rPr>
      <w:b/>
      <w:bCs/>
      <w:sz w:val="30"/>
      <w:szCs w:val="30"/>
      <w:lang w:val="en-US" w:eastAsia="en-US"/>
    </w:rPr>
  </w:style>
  <w:style w:type="paragraph" w:customStyle="1" w:styleId="Heading41">
    <w:name w:val="Heading 41"/>
    <w:basedOn w:val="a"/>
    <w:rsid w:val="00CA0628"/>
    <w:pPr>
      <w:autoSpaceDE/>
      <w:autoSpaceDN/>
      <w:adjustRightInd/>
      <w:spacing w:before="205"/>
      <w:ind w:left="1449" w:hanging="700"/>
      <w:outlineLvl w:val="4"/>
    </w:pPr>
    <w:rPr>
      <w:b/>
      <w:bCs/>
      <w:i/>
      <w:szCs w:val="28"/>
      <w:lang w:val="en-US" w:eastAsia="en-US"/>
    </w:rPr>
  </w:style>
  <w:style w:type="paragraph" w:customStyle="1" w:styleId="Heading11">
    <w:name w:val="Heading 11"/>
    <w:basedOn w:val="a"/>
    <w:rsid w:val="00CA0628"/>
    <w:pPr>
      <w:autoSpaceDE/>
      <w:autoSpaceDN/>
      <w:adjustRightInd/>
      <w:spacing w:before="56"/>
      <w:ind w:left="957" w:right="36"/>
      <w:jc w:val="center"/>
      <w:outlineLvl w:val="1"/>
    </w:pPr>
    <w:rPr>
      <w:rFonts w:ascii="Arial Narrow" w:hAnsi="Arial Narrow" w:cs="Arial Narrow"/>
      <w:b/>
      <w:bCs/>
      <w:sz w:val="36"/>
      <w:szCs w:val="36"/>
      <w:lang w:val="en-US" w:eastAsia="en-US"/>
    </w:rPr>
  </w:style>
  <w:style w:type="table" w:customStyle="1" w:styleId="TableNormal1">
    <w:name w:val="Table Normal1"/>
    <w:semiHidden/>
    <w:rsid w:val="00CA0628"/>
    <w:pPr>
      <w:widowControl w:val="0"/>
      <w:spacing w:after="0" w:line="240" w:lineRule="auto"/>
    </w:pPr>
    <w:rPr>
      <w:rFonts w:ascii="Calibri" w:eastAsia="Times New Roman" w:hAnsi="Calibri" w:cs="Times New Roman"/>
      <w:lang w:val="en-US"/>
    </w:rPr>
    <w:tblPr>
      <w:tblInd w:w="0" w:type="dxa"/>
      <w:tblCellMar>
        <w:top w:w="0" w:type="dxa"/>
        <w:left w:w="0" w:type="dxa"/>
        <w:bottom w:w="0" w:type="dxa"/>
        <w:right w:w="0" w:type="dxa"/>
      </w:tblCellMar>
    </w:tblPr>
  </w:style>
  <w:style w:type="paragraph" w:customStyle="1" w:styleId="211">
    <w:name w:val="Заголовок 21"/>
    <w:basedOn w:val="a"/>
    <w:rsid w:val="00CA0628"/>
    <w:pPr>
      <w:autoSpaceDE/>
      <w:autoSpaceDN/>
      <w:adjustRightInd/>
      <w:ind w:left="675" w:hanging="568"/>
      <w:outlineLvl w:val="2"/>
    </w:pPr>
    <w:rPr>
      <w:b/>
      <w:bCs/>
      <w:sz w:val="30"/>
      <w:szCs w:val="30"/>
      <w:lang w:val="en-US" w:eastAsia="en-US"/>
    </w:rPr>
  </w:style>
  <w:style w:type="paragraph" w:customStyle="1" w:styleId="411">
    <w:name w:val="Заголовок 41"/>
    <w:basedOn w:val="a"/>
    <w:rsid w:val="00CA0628"/>
    <w:pPr>
      <w:autoSpaceDE/>
      <w:autoSpaceDN/>
      <w:adjustRightInd/>
      <w:spacing w:before="205"/>
      <w:ind w:left="1449" w:hanging="700"/>
      <w:outlineLvl w:val="4"/>
    </w:pPr>
    <w:rPr>
      <w:b/>
      <w:bCs/>
      <w:i/>
      <w:szCs w:val="28"/>
      <w:lang w:val="en-US" w:eastAsia="en-US"/>
    </w:rPr>
  </w:style>
  <w:style w:type="paragraph" w:styleId="2f1">
    <w:name w:val="Body Text 2"/>
    <w:basedOn w:val="a"/>
    <w:link w:val="2f2"/>
    <w:rsid w:val="00CA0628"/>
    <w:pPr>
      <w:widowControl/>
      <w:autoSpaceDE/>
      <w:autoSpaceDN/>
      <w:adjustRightInd/>
      <w:spacing w:after="120" w:line="480" w:lineRule="auto"/>
    </w:pPr>
    <w:rPr>
      <w:rFonts w:ascii="Calibri" w:hAnsi="Calibri"/>
      <w:sz w:val="20"/>
      <w:lang w:val="x-none" w:eastAsia="x-none"/>
    </w:rPr>
  </w:style>
  <w:style w:type="character" w:customStyle="1" w:styleId="2f2">
    <w:name w:val="Основной текст 2 Знак"/>
    <w:basedOn w:val="a0"/>
    <w:link w:val="2f1"/>
    <w:rsid w:val="00CA0628"/>
    <w:rPr>
      <w:rFonts w:ascii="Calibri" w:eastAsia="Calibri" w:hAnsi="Calibri" w:cs="Times New Roman"/>
      <w:sz w:val="20"/>
      <w:szCs w:val="20"/>
      <w:lang w:val="x-none" w:eastAsia="x-none"/>
    </w:rPr>
  </w:style>
  <w:style w:type="table" w:customStyle="1" w:styleId="MediumGrid1Accent1">
    <w:name w:val="Medium Grid 1 Accent 1"/>
    <w:rsid w:val="00CA0628"/>
    <w:pPr>
      <w:spacing w:after="0" w:line="240" w:lineRule="auto"/>
    </w:pPr>
    <w:rPr>
      <w:rFonts w:ascii="Calibri" w:eastAsia="Times New Roman" w:hAnsi="Calibri" w:cs="Times New Roman"/>
      <w:sz w:val="20"/>
      <w:szCs w:val="20"/>
      <w:lang w:eastAsia="ru-RU"/>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style>
  <w:style w:type="paragraph" w:styleId="affb">
    <w:name w:val="caption"/>
    <w:basedOn w:val="a"/>
    <w:next w:val="a"/>
    <w:qFormat/>
    <w:rsid w:val="00CA0628"/>
    <w:pPr>
      <w:widowControl/>
      <w:tabs>
        <w:tab w:val="left" w:pos="5900"/>
      </w:tabs>
      <w:autoSpaceDE/>
      <w:autoSpaceDN/>
      <w:adjustRightInd/>
      <w:ind w:left="-540" w:firstLine="540"/>
      <w:jc w:val="both"/>
    </w:pPr>
    <w:rPr>
      <w:bCs/>
      <w:szCs w:val="24"/>
    </w:rPr>
  </w:style>
  <w:style w:type="paragraph" w:styleId="3a">
    <w:name w:val="Body Text Indent 3"/>
    <w:basedOn w:val="a"/>
    <w:link w:val="3b"/>
    <w:rsid w:val="00CA0628"/>
    <w:pPr>
      <w:widowControl/>
      <w:autoSpaceDE/>
      <w:autoSpaceDN/>
      <w:adjustRightInd/>
      <w:ind w:left="-180" w:firstLine="708"/>
      <w:jc w:val="center"/>
    </w:pPr>
    <w:rPr>
      <w:sz w:val="24"/>
      <w:szCs w:val="24"/>
      <w:lang w:val="x-none"/>
    </w:rPr>
  </w:style>
  <w:style w:type="character" w:customStyle="1" w:styleId="3b">
    <w:name w:val="Основной текст с отступом 3 Знак"/>
    <w:basedOn w:val="a0"/>
    <w:link w:val="3a"/>
    <w:rsid w:val="00CA0628"/>
    <w:rPr>
      <w:rFonts w:ascii="Times New Roman" w:eastAsia="Calibri" w:hAnsi="Times New Roman" w:cs="Times New Roman"/>
      <w:sz w:val="24"/>
      <w:szCs w:val="24"/>
      <w:lang w:val="x-none" w:eastAsia="ru-RU"/>
    </w:rPr>
  </w:style>
  <w:style w:type="character" w:customStyle="1" w:styleId="editsection">
    <w:name w:val="editsection"/>
    <w:rsid w:val="00CA0628"/>
  </w:style>
  <w:style w:type="character" w:styleId="affc">
    <w:name w:val="annotation reference"/>
    <w:semiHidden/>
    <w:rsid w:val="00CA0628"/>
    <w:rPr>
      <w:rFonts w:cs="Times New Roman"/>
      <w:sz w:val="16"/>
      <w:szCs w:val="16"/>
    </w:rPr>
  </w:style>
  <w:style w:type="paragraph" w:styleId="affd">
    <w:name w:val="List Paragraph"/>
    <w:basedOn w:val="a"/>
    <w:link w:val="affe"/>
    <w:uiPriority w:val="34"/>
    <w:qFormat/>
    <w:rsid w:val="00CA0628"/>
    <w:pPr>
      <w:widowControl/>
      <w:autoSpaceDE/>
      <w:autoSpaceDN/>
      <w:adjustRightInd/>
      <w:ind w:left="720"/>
      <w:contextualSpacing/>
    </w:pPr>
    <w:rPr>
      <w:rFonts w:eastAsia="Times New Roman"/>
      <w:sz w:val="24"/>
      <w:szCs w:val="24"/>
    </w:rPr>
  </w:style>
  <w:style w:type="character" w:customStyle="1" w:styleId="affe">
    <w:name w:val="Абзац списка Знак"/>
    <w:link w:val="affd"/>
    <w:uiPriority w:val="34"/>
    <w:locked/>
    <w:rsid w:val="00CA0628"/>
    <w:rPr>
      <w:rFonts w:ascii="Times New Roman" w:eastAsia="Times New Roman" w:hAnsi="Times New Roman" w:cs="Times New Roman"/>
      <w:sz w:val="24"/>
      <w:szCs w:val="24"/>
      <w:lang w:eastAsia="ru-RU"/>
    </w:rPr>
  </w:style>
  <w:style w:type="paragraph" w:customStyle="1" w:styleId="1c">
    <w:name w:val="Стиль1"/>
    <w:rsid w:val="00CA0628"/>
    <w:pPr>
      <w:spacing w:after="0" w:line="240" w:lineRule="auto"/>
    </w:pPr>
    <w:rPr>
      <w:rFonts w:ascii="Times New Roman" w:eastAsia="Times New Roman" w:hAnsi="Times New Roman" w:cs="Times New Roman"/>
      <w:sz w:val="20"/>
      <w:szCs w:val="20"/>
      <w:lang w:eastAsia="ru-RU"/>
    </w:rPr>
  </w:style>
  <w:style w:type="character" w:styleId="HTML1">
    <w:name w:val="HTML Code"/>
    <w:uiPriority w:val="99"/>
    <w:unhideWhenUsed/>
    <w:rsid w:val="00CA0628"/>
    <w:rPr>
      <w:rFonts w:ascii="Courier New" w:eastAsia="Times New Roman" w:hAnsi="Courier New" w:cs="Courier New"/>
      <w:sz w:val="20"/>
      <w:szCs w:val="20"/>
    </w:rPr>
  </w:style>
  <w:style w:type="character" w:customStyle="1" w:styleId="apple-style-span">
    <w:name w:val="apple-style-span"/>
    <w:basedOn w:val="a0"/>
    <w:rsid w:val="00CA0628"/>
  </w:style>
  <w:style w:type="character" w:customStyle="1" w:styleId="WW8Num2z0">
    <w:name w:val="WW8Num2z0"/>
    <w:rsid w:val="00CA0628"/>
    <w:rPr>
      <w:rFonts w:ascii="Wingdings" w:hAnsi="Wingdings"/>
    </w:rPr>
  </w:style>
  <w:style w:type="character" w:customStyle="1" w:styleId="WW8Num8z0">
    <w:name w:val="WW8Num8z0"/>
    <w:rsid w:val="00CA0628"/>
    <w:rPr>
      <w:rFonts w:ascii="Wingdings" w:hAnsi="Wingdings"/>
    </w:rPr>
  </w:style>
  <w:style w:type="character" w:customStyle="1" w:styleId="WW8Num11z0">
    <w:name w:val="WW8Num11z0"/>
    <w:rsid w:val="00CA0628"/>
    <w:rPr>
      <w:rFonts w:ascii="Wingdings" w:hAnsi="Wingdings"/>
    </w:rPr>
  </w:style>
  <w:style w:type="character" w:customStyle="1" w:styleId="WW8Num12z0">
    <w:name w:val="WW8Num12z0"/>
    <w:rsid w:val="00CA0628"/>
    <w:rPr>
      <w:rFonts w:ascii="Times New Roman" w:hAnsi="Times New Roman"/>
      <w:b w:val="0"/>
      <w:i w:val="0"/>
      <w:sz w:val="20"/>
      <w:szCs w:val="20"/>
      <w:u w:val="none"/>
    </w:rPr>
  </w:style>
  <w:style w:type="character" w:customStyle="1" w:styleId="WW8Num16z0">
    <w:name w:val="WW8Num16z0"/>
    <w:rsid w:val="00CA0628"/>
    <w:rPr>
      <w:rFonts w:ascii="Wingdings" w:hAnsi="Wingdings"/>
    </w:rPr>
  </w:style>
  <w:style w:type="character" w:customStyle="1" w:styleId="WW8Num16z3">
    <w:name w:val="WW8Num16z3"/>
    <w:rsid w:val="00CA0628"/>
    <w:rPr>
      <w:rFonts w:ascii="Symbol" w:hAnsi="Symbol"/>
    </w:rPr>
  </w:style>
  <w:style w:type="character" w:customStyle="1" w:styleId="WW8Num16z4">
    <w:name w:val="WW8Num16z4"/>
    <w:rsid w:val="00CA0628"/>
    <w:rPr>
      <w:rFonts w:ascii="Courier New" w:hAnsi="Courier New" w:cs="Courier New"/>
    </w:rPr>
  </w:style>
  <w:style w:type="character" w:customStyle="1" w:styleId="WW8Num18z0">
    <w:name w:val="WW8Num18z0"/>
    <w:rsid w:val="00CA0628"/>
    <w:rPr>
      <w:b w:val="0"/>
    </w:rPr>
  </w:style>
  <w:style w:type="character" w:customStyle="1" w:styleId="WW8Num19z0">
    <w:name w:val="WW8Num19z0"/>
    <w:rsid w:val="00CA0628"/>
    <w:rPr>
      <w:sz w:val="20"/>
      <w:szCs w:val="20"/>
    </w:rPr>
  </w:style>
  <w:style w:type="character" w:customStyle="1" w:styleId="WW8Num23z0">
    <w:name w:val="WW8Num23z0"/>
    <w:rsid w:val="00CA0628"/>
    <w:rPr>
      <w:sz w:val="20"/>
      <w:szCs w:val="20"/>
    </w:rPr>
  </w:style>
  <w:style w:type="character" w:customStyle="1" w:styleId="WW8NumSt10z0">
    <w:name w:val="WW8NumSt10z0"/>
    <w:rsid w:val="00CA0628"/>
    <w:rPr>
      <w:rFonts w:ascii="Symbol" w:hAnsi="Symbol" w:cs="Times New Roman"/>
      <w:b w:val="0"/>
      <w:i w:val="0"/>
      <w:u w:val="none"/>
    </w:rPr>
  </w:style>
  <w:style w:type="character" w:customStyle="1" w:styleId="WW8NumSt15z0">
    <w:name w:val="WW8NumSt15z0"/>
    <w:rsid w:val="00CA0628"/>
    <w:rPr>
      <w:rFonts w:ascii="Times New Roman" w:hAnsi="Times New Roman"/>
      <w:b w:val="0"/>
      <w:i w:val="0"/>
      <w:sz w:val="20"/>
      <w:szCs w:val="20"/>
      <w:u w:val="none"/>
    </w:rPr>
  </w:style>
  <w:style w:type="character" w:customStyle="1" w:styleId="1d">
    <w:name w:val="Основной шрифт абзаца1"/>
    <w:rsid w:val="00CA0628"/>
  </w:style>
  <w:style w:type="paragraph" w:customStyle="1" w:styleId="afff">
    <w:name w:val="Заголовок"/>
    <w:basedOn w:val="a"/>
    <w:next w:val="a3"/>
    <w:rsid w:val="00CA0628"/>
    <w:pPr>
      <w:keepNext/>
      <w:widowControl/>
      <w:suppressAutoHyphens/>
      <w:autoSpaceDE/>
      <w:autoSpaceDN/>
      <w:adjustRightInd/>
      <w:spacing w:before="240" w:after="120"/>
      <w:ind w:firstLine="720"/>
      <w:jc w:val="both"/>
    </w:pPr>
    <w:rPr>
      <w:rFonts w:ascii="Arial" w:eastAsia="Arial Unicode MS" w:hAnsi="Arial" w:cs="Mangal"/>
      <w:szCs w:val="28"/>
      <w:lang w:eastAsia="ar-SA"/>
    </w:rPr>
  </w:style>
  <w:style w:type="paragraph" w:styleId="afff0">
    <w:name w:val="List"/>
    <w:basedOn w:val="a3"/>
    <w:rsid w:val="00CA0628"/>
    <w:pPr>
      <w:suppressAutoHyphens/>
      <w:spacing w:after="0"/>
      <w:ind w:firstLine="720"/>
      <w:jc w:val="both"/>
    </w:pPr>
    <w:rPr>
      <w:rFonts w:eastAsia="Times New Roman" w:cs="Mangal"/>
      <w:sz w:val="28"/>
      <w:szCs w:val="20"/>
      <w:lang w:eastAsia="ar-SA"/>
    </w:rPr>
  </w:style>
  <w:style w:type="paragraph" w:customStyle="1" w:styleId="1e">
    <w:name w:val="Название1"/>
    <w:basedOn w:val="a"/>
    <w:rsid w:val="00CA0628"/>
    <w:pPr>
      <w:widowControl/>
      <w:suppressLineNumbers/>
      <w:suppressAutoHyphens/>
      <w:autoSpaceDE/>
      <w:autoSpaceDN/>
      <w:adjustRightInd/>
      <w:spacing w:before="120" w:after="120"/>
      <w:ind w:firstLine="720"/>
      <w:jc w:val="both"/>
    </w:pPr>
    <w:rPr>
      <w:rFonts w:eastAsia="Times New Roman" w:cs="Mangal"/>
      <w:i/>
      <w:iCs/>
      <w:sz w:val="24"/>
      <w:szCs w:val="24"/>
      <w:lang w:eastAsia="ar-SA"/>
    </w:rPr>
  </w:style>
  <w:style w:type="paragraph" w:customStyle="1" w:styleId="1f">
    <w:name w:val="Указатель1"/>
    <w:basedOn w:val="a"/>
    <w:rsid w:val="00CA0628"/>
    <w:pPr>
      <w:widowControl/>
      <w:suppressLineNumbers/>
      <w:suppressAutoHyphens/>
      <w:autoSpaceDE/>
      <w:autoSpaceDN/>
      <w:adjustRightInd/>
      <w:ind w:firstLine="720"/>
      <w:jc w:val="both"/>
    </w:pPr>
    <w:rPr>
      <w:rFonts w:eastAsia="Times New Roman" w:cs="Mangal"/>
      <w:lang w:eastAsia="ar-SA"/>
    </w:rPr>
  </w:style>
  <w:style w:type="paragraph" w:customStyle="1" w:styleId="1f0">
    <w:name w:val="Название объекта1"/>
    <w:basedOn w:val="a"/>
    <w:next w:val="a"/>
    <w:rsid w:val="00CA0628"/>
    <w:pPr>
      <w:suppressAutoHyphens/>
      <w:autoSpaceDE/>
      <w:autoSpaceDN/>
      <w:adjustRightInd/>
      <w:spacing w:before="120" w:after="120"/>
      <w:ind w:firstLine="720"/>
      <w:jc w:val="both"/>
    </w:pPr>
    <w:rPr>
      <w:rFonts w:eastAsia="Times New Roman"/>
      <w:b/>
      <w:lang w:eastAsia="ar-SA"/>
    </w:rPr>
  </w:style>
  <w:style w:type="paragraph" w:customStyle="1" w:styleId="1f1">
    <w:name w:val="Текст1"/>
    <w:basedOn w:val="a"/>
    <w:rsid w:val="00CA0628"/>
    <w:pPr>
      <w:widowControl/>
      <w:suppressAutoHyphens/>
      <w:autoSpaceDE/>
      <w:autoSpaceDN/>
      <w:adjustRightInd/>
      <w:ind w:firstLine="720"/>
      <w:jc w:val="both"/>
    </w:pPr>
    <w:rPr>
      <w:rFonts w:ascii="Courier New" w:eastAsia="Times New Roman" w:hAnsi="Courier New"/>
      <w:lang w:eastAsia="ar-SA"/>
    </w:rPr>
  </w:style>
  <w:style w:type="paragraph" w:customStyle="1" w:styleId="212">
    <w:name w:val="Основной текст с отступом 21"/>
    <w:basedOn w:val="a"/>
    <w:rsid w:val="00CA0628"/>
    <w:pPr>
      <w:widowControl/>
      <w:suppressAutoHyphens/>
      <w:autoSpaceDE/>
      <w:autoSpaceDN/>
      <w:adjustRightInd/>
      <w:ind w:firstLine="709"/>
      <w:jc w:val="center"/>
    </w:pPr>
    <w:rPr>
      <w:rFonts w:eastAsia="Times New Roman"/>
      <w:lang w:eastAsia="ar-SA"/>
    </w:rPr>
  </w:style>
  <w:style w:type="paragraph" w:customStyle="1" w:styleId="312">
    <w:name w:val="Основной текст с отступом 31"/>
    <w:basedOn w:val="a"/>
    <w:rsid w:val="00CA0628"/>
    <w:pPr>
      <w:widowControl/>
      <w:suppressAutoHyphens/>
      <w:autoSpaceDE/>
      <w:autoSpaceDN/>
      <w:adjustRightInd/>
      <w:ind w:firstLine="284"/>
      <w:jc w:val="both"/>
    </w:pPr>
    <w:rPr>
      <w:rFonts w:eastAsia="Times New Roman"/>
      <w:lang w:eastAsia="ar-SA"/>
    </w:rPr>
  </w:style>
  <w:style w:type="paragraph" w:customStyle="1" w:styleId="FR1">
    <w:name w:val="FR1"/>
    <w:rsid w:val="00CA0628"/>
    <w:pPr>
      <w:widowControl w:val="0"/>
      <w:suppressAutoHyphens/>
      <w:autoSpaceDE w:val="0"/>
      <w:spacing w:after="0" w:line="240" w:lineRule="auto"/>
      <w:jc w:val="both"/>
    </w:pPr>
    <w:rPr>
      <w:rFonts w:ascii="Arial" w:eastAsia="Arial" w:hAnsi="Arial" w:cs="Arial"/>
      <w:b/>
      <w:bCs/>
      <w:i/>
      <w:iCs/>
      <w:sz w:val="16"/>
      <w:szCs w:val="16"/>
      <w:lang w:eastAsia="ar-SA"/>
    </w:rPr>
  </w:style>
  <w:style w:type="paragraph" w:customStyle="1" w:styleId="47">
    <w:name w:val="заголовок 4"/>
    <w:basedOn w:val="a"/>
    <w:next w:val="a"/>
    <w:rsid w:val="00CA0628"/>
    <w:pPr>
      <w:keepNext/>
      <w:widowControl/>
      <w:suppressAutoHyphens/>
      <w:autoSpaceDE/>
      <w:autoSpaceDN/>
      <w:adjustRightInd/>
      <w:jc w:val="both"/>
    </w:pPr>
    <w:rPr>
      <w:rFonts w:eastAsia="Times New Roman"/>
      <w:lang w:eastAsia="ar-SA"/>
    </w:rPr>
  </w:style>
  <w:style w:type="paragraph" w:customStyle="1" w:styleId="1f2">
    <w:name w:val="заголовок 1"/>
    <w:basedOn w:val="a"/>
    <w:next w:val="a"/>
    <w:rsid w:val="00CA0628"/>
    <w:pPr>
      <w:keepNext/>
      <w:widowControl/>
      <w:suppressAutoHyphens/>
      <w:autoSpaceDN/>
      <w:adjustRightInd/>
      <w:spacing w:before="240" w:after="60"/>
      <w:jc w:val="center"/>
    </w:pPr>
    <w:rPr>
      <w:rFonts w:ascii="Cooper" w:eastAsia="Times New Roman" w:hAnsi="Cooper"/>
      <w:caps/>
      <w:kern w:val="1"/>
      <w:sz w:val="48"/>
      <w:szCs w:val="48"/>
      <w:lang w:eastAsia="ar-SA"/>
    </w:rPr>
  </w:style>
  <w:style w:type="paragraph" w:customStyle="1" w:styleId="2f3">
    <w:name w:val="заголовок 2"/>
    <w:basedOn w:val="a"/>
    <w:next w:val="a"/>
    <w:rsid w:val="00CA0628"/>
    <w:pPr>
      <w:keepNext/>
      <w:widowControl/>
      <w:suppressAutoHyphens/>
      <w:autoSpaceDN/>
      <w:adjustRightInd/>
      <w:spacing w:before="240" w:after="60"/>
    </w:pPr>
    <w:rPr>
      <w:rFonts w:eastAsia="Times New Roman"/>
      <w:b/>
      <w:bCs/>
      <w:sz w:val="36"/>
      <w:szCs w:val="36"/>
      <w:lang w:eastAsia="ar-SA"/>
    </w:rPr>
  </w:style>
  <w:style w:type="paragraph" w:customStyle="1" w:styleId="3c">
    <w:name w:val="заголовок 3"/>
    <w:basedOn w:val="a"/>
    <w:next w:val="a"/>
    <w:rsid w:val="00CA0628"/>
    <w:pPr>
      <w:keepNext/>
      <w:widowControl/>
      <w:suppressAutoHyphens/>
      <w:autoSpaceDN/>
      <w:adjustRightInd/>
      <w:spacing w:before="240" w:after="60"/>
    </w:pPr>
    <w:rPr>
      <w:rFonts w:ascii="Arial" w:eastAsia="Times New Roman" w:hAnsi="Arial" w:cs="Arial"/>
      <w:sz w:val="24"/>
      <w:szCs w:val="24"/>
      <w:lang w:eastAsia="ar-SA"/>
    </w:rPr>
  </w:style>
  <w:style w:type="paragraph" w:customStyle="1" w:styleId="55">
    <w:name w:val="заголовок 5"/>
    <w:basedOn w:val="a"/>
    <w:next w:val="a"/>
    <w:rsid w:val="00CA0628"/>
    <w:pPr>
      <w:widowControl/>
      <w:suppressAutoHyphens/>
      <w:autoSpaceDN/>
      <w:adjustRightInd/>
      <w:spacing w:before="240" w:after="60"/>
    </w:pPr>
    <w:rPr>
      <w:rFonts w:ascii="Arial" w:eastAsia="Times New Roman" w:hAnsi="Arial" w:cs="Arial"/>
      <w:sz w:val="22"/>
      <w:szCs w:val="22"/>
      <w:lang w:eastAsia="ar-SA"/>
    </w:rPr>
  </w:style>
  <w:style w:type="paragraph" w:customStyle="1" w:styleId="65">
    <w:name w:val="заголовок 6"/>
    <w:basedOn w:val="a"/>
    <w:next w:val="a"/>
    <w:rsid w:val="00CA0628"/>
    <w:pPr>
      <w:widowControl/>
      <w:suppressAutoHyphens/>
      <w:autoSpaceDN/>
      <w:adjustRightInd/>
      <w:spacing w:before="240" w:after="60"/>
    </w:pPr>
    <w:rPr>
      <w:rFonts w:eastAsia="Times New Roman"/>
      <w:i/>
      <w:iCs/>
      <w:sz w:val="22"/>
      <w:szCs w:val="22"/>
      <w:lang w:eastAsia="ar-SA"/>
    </w:rPr>
  </w:style>
  <w:style w:type="paragraph" w:customStyle="1" w:styleId="75">
    <w:name w:val="заголовок 7"/>
    <w:basedOn w:val="a"/>
    <w:next w:val="a"/>
    <w:rsid w:val="00CA0628"/>
    <w:pPr>
      <w:widowControl/>
      <w:suppressAutoHyphens/>
      <w:autoSpaceDN/>
      <w:adjustRightInd/>
      <w:spacing w:before="240" w:after="60"/>
    </w:pPr>
    <w:rPr>
      <w:rFonts w:ascii="Arial" w:eastAsia="Times New Roman" w:hAnsi="Arial" w:cs="Arial"/>
      <w:sz w:val="20"/>
      <w:lang w:eastAsia="ar-SA"/>
    </w:rPr>
  </w:style>
  <w:style w:type="paragraph" w:customStyle="1" w:styleId="85">
    <w:name w:val="заголовок 8"/>
    <w:basedOn w:val="a"/>
    <w:next w:val="a"/>
    <w:rsid w:val="00CA0628"/>
    <w:pPr>
      <w:widowControl/>
      <w:suppressAutoHyphens/>
      <w:autoSpaceDN/>
      <w:adjustRightInd/>
      <w:spacing w:before="240" w:after="60"/>
    </w:pPr>
    <w:rPr>
      <w:rFonts w:ascii="Arial" w:eastAsia="Times New Roman" w:hAnsi="Arial" w:cs="Arial"/>
      <w:i/>
      <w:iCs/>
      <w:sz w:val="20"/>
      <w:lang w:eastAsia="ar-SA"/>
    </w:rPr>
  </w:style>
  <w:style w:type="paragraph" w:customStyle="1" w:styleId="94">
    <w:name w:val="заголовок 9"/>
    <w:basedOn w:val="a"/>
    <w:next w:val="a"/>
    <w:rsid w:val="00CA0628"/>
    <w:pPr>
      <w:widowControl/>
      <w:suppressAutoHyphens/>
      <w:autoSpaceDN/>
      <w:adjustRightInd/>
      <w:spacing w:before="240" w:after="60"/>
    </w:pPr>
    <w:rPr>
      <w:rFonts w:ascii="Arial" w:eastAsia="Times New Roman" w:hAnsi="Arial" w:cs="Arial"/>
      <w:b/>
      <w:bCs/>
      <w:i/>
      <w:iCs/>
      <w:sz w:val="18"/>
      <w:szCs w:val="18"/>
      <w:lang w:eastAsia="ar-SA"/>
    </w:rPr>
  </w:style>
  <w:style w:type="paragraph" w:customStyle="1" w:styleId="213">
    <w:name w:val="Основной текст 21"/>
    <w:basedOn w:val="a"/>
    <w:rsid w:val="00CA0628"/>
    <w:pPr>
      <w:widowControl/>
      <w:suppressAutoHyphens/>
      <w:autoSpaceDE/>
      <w:autoSpaceDN/>
      <w:adjustRightInd/>
      <w:jc w:val="both"/>
    </w:pPr>
    <w:rPr>
      <w:rFonts w:eastAsia="Times New Roman"/>
      <w:bCs/>
      <w:sz w:val="34"/>
      <w:lang w:eastAsia="ar-SA"/>
    </w:rPr>
  </w:style>
  <w:style w:type="paragraph" w:customStyle="1" w:styleId="afff1">
    <w:name w:val="Содержимое таблицы"/>
    <w:basedOn w:val="a"/>
    <w:rsid w:val="00CA0628"/>
    <w:pPr>
      <w:widowControl/>
      <w:suppressLineNumbers/>
      <w:suppressAutoHyphens/>
      <w:autoSpaceDE/>
      <w:autoSpaceDN/>
      <w:adjustRightInd/>
      <w:ind w:firstLine="720"/>
      <w:jc w:val="both"/>
    </w:pPr>
    <w:rPr>
      <w:rFonts w:eastAsia="Times New Roman"/>
      <w:lang w:eastAsia="ar-SA"/>
    </w:rPr>
  </w:style>
  <w:style w:type="paragraph" w:customStyle="1" w:styleId="afff2">
    <w:name w:val="Заголовок таблицы"/>
    <w:basedOn w:val="afff1"/>
    <w:rsid w:val="00CA0628"/>
    <w:pPr>
      <w:jc w:val="center"/>
    </w:pPr>
    <w:rPr>
      <w:b/>
      <w:bCs/>
    </w:rPr>
  </w:style>
  <w:style w:type="paragraph" w:customStyle="1" w:styleId="afff3">
    <w:name w:val="Содержимое врезки"/>
    <w:basedOn w:val="a3"/>
    <w:rsid w:val="00CA0628"/>
    <w:pPr>
      <w:suppressAutoHyphens/>
      <w:spacing w:after="0"/>
      <w:ind w:firstLine="720"/>
      <w:jc w:val="both"/>
    </w:pPr>
    <w:rPr>
      <w:rFonts w:eastAsia="Times New Roman"/>
      <w:sz w:val="28"/>
      <w:szCs w:val="20"/>
      <w:lang w:eastAsia="ar-SA"/>
    </w:rPr>
  </w:style>
  <w:style w:type="character" w:styleId="afff4">
    <w:name w:val="FollowedHyperlink"/>
    <w:rsid w:val="00CA0628"/>
    <w:rPr>
      <w:color w:val="800080"/>
      <w:u w:val="single"/>
    </w:rPr>
  </w:style>
  <w:style w:type="character" w:customStyle="1" w:styleId="texample">
    <w:name w:val="texample"/>
    <w:basedOn w:val="a0"/>
    <w:rsid w:val="00CA0628"/>
  </w:style>
  <w:style w:type="paragraph" w:customStyle="1" w:styleId="CM71">
    <w:name w:val="CM71"/>
    <w:basedOn w:val="Default"/>
    <w:next w:val="Default"/>
    <w:rsid w:val="00CA0628"/>
    <w:pPr>
      <w:widowControl w:val="0"/>
      <w:spacing w:after="255"/>
    </w:pPr>
    <w:rPr>
      <w:rFonts w:ascii="BLABF K+ T T 13 D O 00" w:hAnsi="BLABF K+ T T 13 D O 00" w:cs="BLABF K+ T T 13 D O 00"/>
      <w:color w:val="auto"/>
      <w:lang w:eastAsia="ru-RU"/>
    </w:rPr>
  </w:style>
  <w:style w:type="paragraph" w:customStyle="1" w:styleId="CM5">
    <w:name w:val="CM5"/>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4">
    <w:name w:val="CM4"/>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11">
    <w:name w:val="CM11"/>
    <w:basedOn w:val="Default"/>
    <w:next w:val="Default"/>
    <w:rsid w:val="00CA0628"/>
    <w:pPr>
      <w:widowControl w:val="0"/>
    </w:pPr>
    <w:rPr>
      <w:rFonts w:ascii="BLABF K+ T T 13 D O 00" w:hAnsi="BLABF K+ T T 13 D O 00" w:cs="BLABF K+ T T 13 D O 00"/>
      <w:color w:val="auto"/>
      <w:lang w:eastAsia="ru-RU"/>
    </w:rPr>
  </w:style>
  <w:style w:type="paragraph" w:customStyle="1" w:styleId="CM12">
    <w:name w:val="CM12"/>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13">
    <w:name w:val="CM13"/>
    <w:basedOn w:val="Default"/>
    <w:next w:val="Default"/>
    <w:rsid w:val="00CA0628"/>
    <w:pPr>
      <w:widowControl w:val="0"/>
      <w:spacing w:line="258" w:lineRule="atLeast"/>
    </w:pPr>
    <w:rPr>
      <w:rFonts w:ascii="BLABF K+ T T 13 D O 00" w:hAnsi="BLABF K+ T T 13 D O 00" w:cs="BLABF K+ T T 13 D O 00"/>
      <w:color w:val="auto"/>
      <w:lang w:eastAsia="ru-RU"/>
    </w:rPr>
  </w:style>
  <w:style w:type="paragraph" w:customStyle="1" w:styleId="CM2">
    <w:name w:val="CM2"/>
    <w:basedOn w:val="Default"/>
    <w:next w:val="Default"/>
    <w:rsid w:val="00CA0628"/>
    <w:pPr>
      <w:widowControl w:val="0"/>
    </w:pPr>
    <w:rPr>
      <w:rFonts w:ascii="BLABF K+ T T 13 D O 00" w:hAnsi="BLABF K+ T T 13 D O 00" w:cs="BLABF K+ T T 13 D O 00"/>
      <w:color w:val="auto"/>
      <w:lang w:eastAsia="ru-RU"/>
    </w:rPr>
  </w:style>
  <w:style w:type="paragraph" w:customStyle="1" w:styleId="CM72">
    <w:name w:val="CM72"/>
    <w:basedOn w:val="Default"/>
    <w:next w:val="Default"/>
    <w:rsid w:val="00CA0628"/>
    <w:pPr>
      <w:widowControl w:val="0"/>
      <w:spacing w:after="578"/>
    </w:pPr>
    <w:rPr>
      <w:rFonts w:ascii="BLABF K+ T T 13 D O 00" w:hAnsi="BLABF K+ T T 13 D O 00" w:cs="BLABF K+ T T 13 D O 00"/>
      <w:color w:val="auto"/>
      <w:lang w:eastAsia="ru-RU"/>
    </w:rPr>
  </w:style>
  <w:style w:type="paragraph" w:customStyle="1" w:styleId="CM80">
    <w:name w:val="CM80"/>
    <w:basedOn w:val="Default"/>
    <w:next w:val="Default"/>
    <w:rsid w:val="00CA0628"/>
    <w:pPr>
      <w:widowControl w:val="0"/>
      <w:spacing w:after="88"/>
    </w:pPr>
    <w:rPr>
      <w:rFonts w:ascii="BLABF K+ T T 13 D O 00" w:hAnsi="BLABF K+ T T 13 D O 00" w:cs="BLABF K+ T T 13 D O 00"/>
      <w:color w:val="auto"/>
      <w:lang w:eastAsia="ru-RU"/>
    </w:rPr>
  </w:style>
  <w:style w:type="paragraph" w:customStyle="1" w:styleId="CM74">
    <w:name w:val="CM74"/>
    <w:basedOn w:val="Default"/>
    <w:next w:val="Default"/>
    <w:rsid w:val="00CA0628"/>
    <w:pPr>
      <w:widowControl w:val="0"/>
      <w:spacing w:after="433"/>
    </w:pPr>
    <w:rPr>
      <w:rFonts w:ascii="BLABF K+ T T 13 D O 00" w:hAnsi="BLABF K+ T T 13 D O 00" w:cs="BLABF K+ T T 13 D O 00"/>
      <w:color w:val="auto"/>
      <w:lang w:eastAsia="ru-RU"/>
    </w:rPr>
  </w:style>
  <w:style w:type="paragraph" w:customStyle="1" w:styleId="CM73">
    <w:name w:val="CM73"/>
    <w:basedOn w:val="Default"/>
    <w:next w:val="Default"/>
    <w:rsid w:val="00CA0628"/>
    <w:pPr>
      <w:widowControl w:val="0"/>
      <w:spacing w:after="155"/>
    </w:pPr>
    <w:rPr>
      <w:rFonts w:ascii="BLABF K+ T T 13 D O 00" w:hAnsi="BLABF K+ T T 13 D O 00" w:cs="BLABF K+ T T 13 D O 00"/>
      <w:color w:val="auto"/>
      <w:lang w:eastAsia="ru-RU"/>
    </w:rPr>
  </w:style>
  <w:style w:type="paragraph" w:customStyle="1" w:styleId="CM75">
    <w:name w:val="CM75"/>
    <w:basedOn w:val="Default"/>
    <w:next w:val="Default"/>
    <w:rsid w:val="00CA0628"/>
    <w:pPr>
      <w:widowControl w:val="0"/>
      <w:spacing w:after="193"/>
    </w:pPr>
    <w:rPr>
      <w:rFonts w:ascii="BLABF K+ T T 13 D O 00" w:hAnsi="BLABF K+ T T 13 D O 00" w:cs="BLABF K+ T T 13 D O 00"/>
      <w:color w:val="auto"/>
      <w:lang w:eastAsia="ru-RU"/>
    </w:rPr>
  </w:style>
  <w:style w:type="paragraph" w:customStyle="1" w:styleId="CM77">
    <w:name w:val="CM77"/>
    <w:basedOn w:val="Default"/>
    <w:next w:val="Default"/>
    <w:rsid w:val="00CA0628"/>
    <w:pPr>
      <w:widowControl w:val="0"/>
      <w:spacing w:after="723"/>
    </w:pPr>
    <w:rPr>
      <w:rFonts w:ascii="BLABF K+ T T 13 D O 00" w:hAnsi="BLABF K+ T T 13 D O 00" w:cs="BLABF K+ T T 13 D O 00"/>
      <w:color w:val="auto"/>
      <w:lang w:eastAsia="ru-RU"/>
    </w:rPr>
  </w:style>
  <w:style w:type="paragraph" w:customStyle="1" w:styleId="CM15">
    <w:name w:val="CM15"/>
    <w:basedOn w:val="Default"/>
    <w:next w:val="Default"/>
    <w:rsid w:val="00CA0628"/>
    <w:pPr>
      <w:widowControl w:val="0"/>
    </w:pPr>
    <w:rPr>
      <w:rFonts w:ascii="BLABF K+ T T 13 D O 00" w:hAnsi="BLABF K+ T T 13 D O 00" w:cs="BLABF K+ T T 13 D O 00"/>
      <w:color w:val="auto"/>
      <w:lang w:eastAsia="ru-RU"/>
    </w:rPr>
  </w:style>
  <w:style w:type="paragraph" w:customStyle="1" w:styleId="CM76">
    <w:name w:val="CM76"/>
    <w:basedOn w:val="Default"/>
    <w:next w:val="Default"/>
    <w:rsid w:val="00CA0628"/>
    <w:pPr>
      <w:widowControl w:val="0"/>
      <w:spacing w:after="335"/>
    </w:pPr>
    <w:rPr>
      <w:rFonts w:ascii="BLABF K+ T T 13 D O 00" w:hAnsi="BLABF K+ T T 13 D O 00" w:cs="BLABF K+ T T 13 D O 00"/>
      <w:color w:val="auto"/>
      <w:lang w:eastAsia="ru-RU"/>
    </w:rPr>
  </w:style>
  <w:style w:type="paragraph" w:customStyle="1" w:styleId="CM78">
    <w:name w:val="CM78"/>
    <w:basedOn w:val="Default"/>
    <w:next w:val="Default"/>
    <w:rsid w:val="00CA0628"/>
    <w:pPr>
      <w:widowControl w:val="0"/>
      <w:spacing w:after="102"/>
    </w:pPr>
    <w:rPr>
      <w:rFonts w:ascii="BLABF K+ T T 13 D O 00" w:hAnsi="BLABF K+ T T 13 D O 00" w:cs="BLABF K+ T T 13 D O 00"/>
      <w:color w:val="auto"/>
      <w:lang w:eastAsia="ru-RU"/>
    </w:rPr>
  </w:style>
  <w:style w:type="paragraph" w:customStyle="1" w:styleId="CM79">
    <w:name w:val="CM79"/>
    <w:basedOn w:val="Default"/>
    <w:next w:val="Default"/>
    <w:rsid w:val="00CA0628"/>
    <w:pPr>
      <w:widowControl w:val="0"/>
      <w:spacing w:after="623"/>
    </w:pPr>
    <w:rPr>
      <w:rFonts w:ascii="BLABF K+ T T 13 D O 00" w:hAnsi="BLABF K+ T T 13 D O 00" w:cs="BLABF K+ T T 13 D O 00"/>
      <w:color w:val="auto"/>
      <w:lang w:eastAsia="ru-RU"/>
    </w:rPr>
  </w:style>
  <w:style w:type="paragraph" w:customStyle="1" w:styleId="CM16">
    <w:name w:val="CM16"/>
    <w:basedOn w:val="Default"/>
    <w:next w:val="Default"/>
    <w:rsid w:val="00CA0628"/>
    <w:pPr>
      <w:widowControl w:val="0"/>
    </w:pPr>
    <w:rPr>
      <w:rFonts w:ascii="BLABF K+ T T 13 D O 00" w:hAnsi="BLABF K+ T T 13 D O 00" w:cs="BLABF K+ T T 13 D O 00"/>
      <w:color w:val="auto"/>
      <w:lang w:eastAsia="ru-RU"/>
    </w:rPr>
  </w:style>
  <w:style w:type="character" w:customStyle="1" w:styleId="110">
    <w:name w:val="Заголовок 1 Знак1"/>
    <w:uiPriority w:val="99"/>
    <w:locked/>
    <w:rsid w:val="00CA0628"/>
    <w:rPr>
      <w:rFonts w:ascii="Arial" w:eastAsia="Times New Roman" w:hAnsi="Arial" w:cs="Arial"/>
      <w:b/>
      <w:bCs/>
      <w:kern w:val="32"/>
      <w:sz w:val="32"/>
      <w:szCs w:val="32"/>
    </w:rPr>
  </w:style>
  <w:style w:type="character" w:customStyle="1" w:styleId="1f3">
    <w:name w:val="Слабое выделение1"/>
    <w:rsid w:val="00CA0628"/>
    <w:rPr>
      <w:i/>
      <w:color w:val="808080"/>
    </w:rPr>
  </w:style>
  <w:style w:type="character" w:customStyle="1" w:styleId="1f4">
    <w:name w:val="Сильное выделение1"/>
    <w:rsid w:val="00CA0628"/>
    <w:rPr>
      <w:b/>
      <w:i/>
      <w:color w:val="4F81BD"/>
    </w:rPr>
  </w:style>
  <w:style w:type="paragraph" w:customStyle="1" w:styleId="214">
    <w:name w:val="Цитата 21"/>
    <w:basedOn w:val="a"/>
    <w:next w:val="a"/>
    <w:rsid w:val="00CA0628"/>
    <w:rPr>
      <w:i/>
      <w:iCs/>
      <w:color w:val="000000"/>
      <w:sz w:val="20"/>
      <w:lang w:val="x-none"/>
    </w:rPr>
  </w:style>
  <w:style w:type="paragraph" w:customStyle="1" w:styleId="1f5">
    <w:name w:val="Выделенная цитата1"/>
    <w:basedOn w:val="a"/>
    <w:next w:val="a"/>
    <w:rsid w:val="00CA0628"/>
    <w:pPr>
      <w:pBdr>
        <w:bottom w:val="single" w:sz="4" w:space="4" w:color="4F81BD"/>
      </w:pBdr>
      <w:spacing w:before="200" w:after="280"/>
      <w:ind w:left="936" w:right="936"/>
    </w:pPr>
    <w:rPr>
      <w:b/>
      <w:bCs/>
      <w:i/>
      <w:iCs/>
      <w:color w:val="4F81BD"/>
      <w:sz w:val="20"/>
      <w:lang w:val="x-none"/>
    </w:rPr>
  </w:style>
  <w:style w:type="character" w:customStyle="1" w:styleId="1f6">
    <w:name w:val="Название книги1"/>
    <w:rsid w:val="00CA0628"/>
    <w:rPr>
      <w:b/>
      <w:smallCaps/>
      <w:spacing w:val="5"/>
    </w:rPr>
  </w:style>
  <w:style w:type="paragraph" w:customStyle="1" w:styleId="1f7">
    <w:name w:val="Заголовок оглавления1"/>
    <w:basedOn w:val="1"/>
    <w:next w:val="a"/>
    <w:rsid w:val="00CA0628"/>
    <w:pPr>
      <w:keepLines/>
      <w:spacing w:before="480"/>
      <w:outlineLvl w:val="9"/>
    </w:pPr>
    <w:rPr>
      <w:color w:val="365F91"/>
      <w:kern w:val="0"/>
      <w:lang w:val="ru-RU" w:eastAsia="en-US"/>
    </w:rPr>
  </w:style>
  <w:style w:type="paragraph" w:customStyle="1" w:styleId="1f8">
    <w:name w:val="Без интервала1"/>
    <w:rsid w:val="00CA0628"/>
    <w:pPr>
      <w:widowControl w:val="0"/>
      <w:autoSpaceDE w:val="0"/>
      <w:autoSpaceDN w:val="0"/>
      <w:adjustRightInd w:val="0"/>
      <w:spacing w:after="0" w:line="240" w:lineRule="auto"/>
    </w:pPr>
    <w:rPr>
      <w:rFonts w:ascii="Times New Roman" w:eastAsia="Calibri" w:hAnsi="Times New Roman" w:cs="Times New Roman"/>
      <w:sz w:val="20"/>
      <w:szCs w:val="20"/>
      <w:lang w:eastAsia="ru-RU"/>
    </w:rPr>
  </w:style>
  <w:style w:type="paragraph" w:customStyle="1" w:styleId="1f9">
    <w:name w:val="Заголовок1"/>
    <w:basedOn w:val="a"/>
    <w:next w:val="a3"/>
    <w:rsid w:val="00CA0628"/>
    <w:pPr>
      <w:keepNext/>
      <w:widowControl/>
      <w:suppressAutoHyphens/>
      <w:autoSpaceDE/>
      <w:autoSpaceDN/>
      <w:adjustRightInd/>
      <w:spacing w:before="240" w:after="120"/>
      <w:ind w:firstLine="720"/>
      <w:jc w:val="both"/>
    </w:pPr>
    <w:rPr>
      <w:rFonts w:ascii="Arial" w:eastAsia="Arial Unicode MS" w:hAnsi="Arial" w:cs="Mangal"/>
      <w:szCs w:val="28"/>
      <w:lang w:eastAsia="ar-SA"/>
    </w:rPr>
  </w:style>
  <w:style w:type="character" w:customStyle="1" w:styleId="com">
    <w:name w:val="com"/>
    <w:rsid w:val="00CA0628"/>
  </w:style>
  <w:style w:type="character" w:customStyle="1" w:styleId="pln">
    <w:name w:val="pln"/>
    <w:rsid w:val="00CA0628"/>
  </w:style>
  <w:style w:type="character" w:customStyle="1" w:styleId="str">
    <w:name w:val="str"/>
    <w:rsid w:val="00CA0628"/>
  </w:style>
  <w:style w:type="character" w:customStyle="1" w:styleId="kwd">
    <w:name w:val="kwd"/>
    <w:rsid w:val="00CA0628"/>
  </w:style>
  <w:style w:type="character" w:customStyle="1" w:styleId="pun">
    <w:name w:val="pun"/>
    <w:rsid w:val="00CA0628"/>
  </w:style>
  <w:style w:type="character" w:customStyle="1" w:styleId="lit">
    <w:name w:val="lit"/>
    <w:rsid w:val="00CA0628"/>
  </w:style>
  <w:style w:type="character" w:customStyle="1" w:styleId="typ">
    <w:name w:val="typ"/>
    <w:rsid w:val="00CA0628"/>
  </w:style>
  <w:style w:type="character" w:customStyle="1" w:styleId="95">
    <w:name w:val="Основной текст + 9"/>
    <w:aliases w:val="5 pt,Интервал 1 pt"/>
    <w:uiPriority w:val="99"/>
    <w:rsid w:val="00CA0628"/>
    <w:rPr>
      <w:rFonts w:ascii="Times New Roman" w:hAnsi="Times New Roman" w:cs="Times New Roman"/>
      <w:color w:val="000000"/>
      <w:spacing w:val="20"/>
      <w:w w:val="100"/>
      <w:position w:val="0"/>
      <w:sz w:val="19"/>
      <w:szCs w:val="19"/>
      <w:u w:val="none"/>
      <w:shd w:val="clear" w:color="auto" w:fill="FFFFFF"/>
      <w:lang w:val="ru-RU"/>
    </w:rPr>
  </w:style>
  <w:style w:type="character" w:customStyle="1" w:styleId="Bodytext2">
    <w:name w:val="Body text (2)_"/>
    <w:link w:val="Bodytext20"/>
    <w:rsid w:val="00CA0628"/>
    <w:rPr>
      <w:rFonts w:ascii="Cambria" w:eastAsia="Cambria" w:hAnsi="Cambria" w:cs="Cambria"/>
      <w:sz w:val="17"/>
      <w:szCs w:val="17"/>
      <w:shd w:val="clear" w:color="auto" w:fill="FFFFFF"/>
    </w:rPr>
  </w:style>
  <w:style w:type="paragraph" w:customStyle="1" w:styleId="Bodytext20">
    <w:name w:val="Body text (2)"/>
    <w:basedOn w:val="a"/>
    <w:link w:val="Bodytext2"/>
    <w:rsid w:val="00CA0628"/>
    <w:pPr>
      <w:shd w:val="clear" w:color="auto" w:fill="FFFFFF"/>
      <w:autoSpaceDE/>
      <w:autoSpaceDN/>
      <w:adjustRightInd/>
      <w:spacing w:line="216" w:lineRule="exact"/>
      <w:ind w:hanging="320"/>
    </w:pPr>
    <w:rPr>
      <w:rFonts w:ascii="Cambria" w:eastAsia="Cambria" w:hAnsi="Cambria" w:cs="Cambria"/>
      <w:sz w:val="17"/>
      <w:szCs w:val="17"/>
      <w:lang w:eastAsia="en-US"/>
    </w:rPr>
  </w:style>
  <w:style w:type="character" w:customStyle="1" w:styleId="Bodytext8">
    <w:name w:val="Body text (8)"/>
    <w:rsid w:val="00CA0628"/>
    <w:rPr>
      <w:rFonts w:ascii="Cambria" w:eastAsia="Cambria" w:hAnsi="Cambria" w:cs="Cambria"/>
      <w:b/>
      <w:bCs/>
      <w:i w:val="0"/>
      <w:iCs w:val="0"/>
      <w:smallCaps w:val="0"/>
      <w:strike w:val="0"/>
      <w:color w:val="000000"/>
      <w:spacing w:val="0"/>
      <w:w w:val="100"/>
      <w:position w:val="0"/>
      <w:sz w:val="16"/>
      <w:szCs w:val="16"/>
      <w:u w:val="none"/>
      <w:lang w:val="ru-RU" w:eastAsia="ru-RU" w:bidi="ru-RU"/>
    </w:rPr>
  </w:style>
  <w:style w:type="character" w:customStyle="1" w:styleId="Bodytext8Arial">
    <w:name w:val="Body text (8) + Arial"/>
    <w:aliases w:val="Not Bold,Header or footer + Trebuchet MS,7.5 pt,Body text (2) + Trebuchet MS"/>
    <w:rsid w:val="00CA0628"/>
    <w:rPr>
      <w:rFonts w:ascii="Arial" w:eastAsia="Arial" w:hAnsi="Arial" w:cs="Arial"/>
      <w:b/>
      <w:bCs/>
      <w:i w:val="0"/>
      <w:iCs w:val="0"/>
      <w:smallCaps w:val="0"/>
      <w:strike w:val="0"/>
      <w:color w:val="000000"/>
      <w:spacing w:val="0"/>
      <w:w w:val="100"/>
      <w:position w:val="0"/>
      <w:sz w:val="16"/>
      <w:szCs w:val="16"/>
      <w:u w:val="none"/>
      <w:lang w:val="ru-RU" w:eastAsia="ru-RU" w:bidi="ru-RU"/>
    </w:rPr>
  </w:style>
  <w:style w:type="character" w:customStyle="1" w:styleId="Bodytext2Gulim">
    <w:name w:val="Body text (2) + Gulim"/>
    <w:aliases w:val="5.5 pt"/>
    <w:rsid w:val="00CA0628"/>
    <w:rPr>
      <w:rFonts w:ascii="Gulim" w:eastAsia="Gulim" w:hAnsi="Gulim" w:cs="Gulim"/>
      <w:b w:val="0"/>
      <w:bCs w:val="0"/>
      <w:i w:val="0"/>
      <w:iCs w:val="0"/>
      <w:smallCaps w:val="0"/>
      <w:strike w:val="0"/>
      <w:color w:val="000000"/>
      <w:spacing w:val="0"/>
      <w:w w:val="100"/>
      <w:position w:val="0"/>
      <w:sz w:val="11"/>
      <w:szCs w:val="11"/>
      <w:u w:val="none"/>
      <w:shd w:val="clear" w:color="auto" w:fill="FFFFFF"/>
      <w:lang w:val="ru-RU" w:eastAsia="ru-RU" w:bidi="ru-RU"/>
    </w:rPr>
  </w:style>
  <w:style w:type="character" w:customStyle="1" w:styleId="Bodytext28pt">
    <w:name w:val="Body text (2) + 8 pt"/>
    <w:aliases w:val="Bold"/>
    <w:rsid w:val="00CA0628"/>
    <w:rPr>
      <w:rFonts w:ascii="Cambria" w:eastAsia="Cambria" w:hAnsi="Cambria" w:cs="Cambria"/>
      <w:b/>
      <w:bCs/>
      <w:i w:val="0"/>
      <w:iCs w:val="0"/>
      <w:smallCaps w:val="0"/>
      <w:strike w:val="0"/>
      <w:color w:val="000000"/>
      <w:spacing w:val="0"/>
      <w:w w:val="100"/>
      <w:position w:val="0"/>
      <w:sz w:val="16"/>
      <w:szCs w:val="16"/>
      <w:u w:val="none"/>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2767</Words>
  <Characters>15775</Characters>
  <Application>Microsoft Office Word</Application>
  <DocSecurity>0</DocSecurity>
  <Lines>131</Lines>
  <Paragraphs>37</Paragraphs>
  <ScaleCrop>false</ScaleCrop>
  <Company/>
  <LinksUpToDate>false</LinksUpToDate>
  <CharactersWithSpaces>18505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2022-05-13T15:24:00Z</dcterms:created>
  <dcterms:modified xsi:type="dcterms:W3CDTF">2022-05-13T15:24:00Z</dcterms:modified>
</cp:coreProperties>
</file>